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2752F" w:rsidRDefault="0012752F">
      <w:pPr>
        <w:spacing w:line="100" w:lineRule="atLeast"/>
        <w:jc w:val="center"/>
      </w:pPr>
      <w:r>
        <w:t xml:space="preserve">Московский Авиационный Институт </w:t>
      </w:r>
    </w:p>
    <w:p w:rsidR="0012752F" w:rsidRDefault="0012752F">
      <w:pPr>
        <w:spacing w:line="100" w:lineRule="atLeast"/>
        <w:jc w:val="center"/>
      </w:pPr>
      <w:r>
        <w:t>(Национальный исследовательский университет)</w:t>
      </w:r>
    </w:p>
    <w:p w:rsidR="0012752F" w:rsidRDefault="0012752F">
      <w:pPr>
        <w:spacing w:line="360" w:lineRule="auto"/>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rPr>
          <w:sz w:val="28"/>
          <w:szCs w:val="28"/>
        </w:rPr>
      </w:pPr>
      <w:r>
        <w:rPr>
          <w:sz w:val="36"/>
          <w:szCs w:val="36"/>
        </w:rPr>
        <w:t>Дипломная работа</w:t>
      </w:r>
    </w:p>
    <w:p w:rsidR="0012752F" w:rsidRDefault="0012752F">
      <w:pPr>
        <w:spacing w:line="360" w:lineRule="auto"/>
        <w:jc w:val="center"/>
        <w:rPr>
          <w:sz w:val="28"/>
          <w:szCs w:val="28"/>
        </w:rPr>
      </w:pPr>
    </w:p>
    <w:p w:rsidR="0012752F" w:rsidRDefault="0012752F">
      <w:pPr>
        <w:tabs>
          <w:tab w:val="left" w:pos="5670"/>
          <w:tab w:val="right" w:pos="9922"/>
        </w:tabs>
        <w:spacing w:line="360" w:lineRule="auto"/>
        <w:jc w:val="center"/>
      </w:pPr>
      <w:r>
        <w:rPr>
          <w:b/>
          <w:sz w:val="36"/>
          <w:szCs w:val="36"/>
        </w:rPr>
        <w:t>«</w:t>
      </w:r>
      <w:r>
        <w:rPr>
          <w:b/>
          <w:sz w:val="36"/>
          <w:szCs w:val="36"/>
          <w:lang w:val="ru-RU"/>
        </w:rPr>
        <w:t xml:space="preserve">Алгоритм оптимального целераспределения группы разнотипных БЛА в операциях нанесения удара по </w:t>
      </w:r>
      <w:r w:rsidR="00EF3EFE">
        <w:rPr>
          <w:b/>
          <w:sz w:val="36"/>
          <w:szCs w:val="36"/>
          <w:lang w:val="ru-RU"/>
        </w:rPr>
        <w:t>наземным объектам, обладающим разной значимостью</w:t>
      </w:r>
      <w:r>
        <w:rPr>
          <w:b/>
          <w:sz w:val="36"/>
          <w:szCs w:val="36"/>
        </w:rPr>
        <w:t>»</w:t>
      </w:r>
    </w:p>
    <w:p w:rsidR="0012752F" w:rsidRDefault="0012752F">
      <w:pPr>
        <w:spacing w:line="360" w:lineRule="auto"/>
      </w:pPr>
    </w:p>
    <w:p w:rsidR="0012752F" w:rsidRDefault="0012752F">
      <w:pPr>
        <w:spacing w:line="360" w:lineRule="auto"/>
      </w:pPr>
    </w:p>
    <w:p w:rsidR="0012752F" w:rsidRDefault="0012752F">
      <w:pPr>
        <w:spacing w:line="360" w:lineRule="auto"/>
      </w:pPr>
    </w:p>
    <w:p w:rsidR="0012752F" w:rsidRDefault="0012752F">
      <w:pPr>
        <w:spacing w:line="360" w:lineRule="auto"/>
        <w:jc w:val="right"/>
        <w:rPr>
          <w:lang w:val="ru-RU"/>
        </w:rPr>
      </w:pPr>
      <w:r>
        <w:rPr>
          <w:b/>
        </w:rPr>
        <w:t xml:space="preserve">   Выполнил:</w:t>
      </w:r>
      <w:r>
        <w:t xml:space="preserve">                          студент гр. 07-60</w:t>
      </w:r>
      <w:r>
        <w:rPr>
          <w:lang w:val="ru-RU"/>
        </w:rPr>
        <w:t>8</w:t>
      </w:r>
    </w:p>
    <w:p w:rsidR="0012752F" w:rsidRDefault="0012752F">
      <w:pPr>
        <w:spacing w:line="360" w:lineRule="auto"/>
        <w:jc w:val="right"/>
      </w:pPr>
      <w:proofErr w:type="spellStart"/>
      <w:r>
        <w:rPr>
          <w:lang w:val="ru-RU"/>
        </w:rPr>
        <w:t>Мурашев</w:t>
      </w:r>
      <w:proofErr w:type="spellEnd"/>
      <w:r>
        <w:rPr>
          <w:lang w:val="ru-RU"/>
        </w:rPr>
        <w:t xml:space="preserve"> Е.О.</w:t>
      </w:r>
    </w:p>
    <w:p w:rsidR="0012752F" w:rsidRDefault="0012752F">
      <w:pPr>
        <w:spacing w:line="360" w:lineRule="auto"/>
        <w:jc w:val="right"/>
        <w:rPr>
          <w:b/>
        </w:rPr>
      </w:pPr>
      <w:r>
        <w:tab/>
      </w:r>
    </w:p>
    <w:p w:rsidR="0012752F" w:rsidRDefault="0012752F">
      <w:pPr>
        <w:spacing w:line="360" w:lineRule="auto"/>
        <w:jc w:val="right"/>
      </w:pPr>
      <w:r>
        <w:rPr>
          <w:b/>
        </w:rPr>
        <w:t>Руководитель:</w:t>
      </w:r>
      <w:r>
        <w:t xml:space="preserve">      доктор технических наук</w:t>
      </w:r>
    </w:p>
    <w:p w:rsidR="0012752F" w:rsidRDefault="0012752F">
      <w:pPr>
        <w:spacing w:line="360" w:lineRule="auto"/>
        <w:jc w:val="right"/>
      </w:pPr>
      <w:r>
        <w:t>проф. Евдокименков В. Н.</w:t>
      </w: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Default="0012752F">
      <w:pPr>
        <w:spacing w:line="360" w:lineRule="auto"/>
        <w:jc w:val="center"/>
      </w:pPr>
    </w:p>
    <w:p w:rsidR="0012752F" w:rsidRPr="00EF3EFE" w:rsidRDefault="00EF3EFE">
      <w:pPr>
        <w:spacing w:line="360" w:lineRule="auto"/>
        <w:jc w:val="center"/>
        <w:rPr>
          <w:b/>
          <w:sz w:val="32"/>
          <w:szCs w:val="32"/>
          <w:lang w:val="ru-RU"/>
        </w:rPr>
      </w:pPr>
      <w:r>
        <w:rPr>
          <w:lang w:val="ru-RU"/>
        </w:rPr>
        <w:br/>
      </w:r>
      <w:r w:rsidR="0012752F">
        <w:t>Москва 201</w:t>
      </w:r>
      <w:r>
        <w:rPr>
          <w:lang w:val="ru-RU"/>
        </w:rPr>
        <w:t>4</w:t>
      </w:r>
    </w:p>
    <w:p w:rsidR="0012752F" w:rsidRDefault="0012752F" w:rsidP="00EF3EFE">
      <w:pPr>
        <w:tabs>
          <w:tab w:val="right" w:pos="9922"/>
        </w:tabs>
        <w:spacing w:line="360" w:lineRule="auto"/>
        <w:ind w:left="426" w:hanging="426"/>
        <w:rPr>
          <w:sz w:val="28"/>
          <w:szCs w:val="28"/>
          <w:lang w:val="ru-RU"/>
        </w:rPr>
      </w:pPr>
      <w:r>
        <w:rPr>
          <w:b/>
          <w:sz w:val="28"/>
          <w:szCs w:val="28"/>
        </w:rPr>
        <w:lastRenderedPageBreak/>
        <w:t>Содержание</w:t>
      </w:r>
    </w:p>
    <w:p w:rsidR="00EF3EFE" w:rsidRDefault="0012752F" w:rsidP="00EF3EFE">
      <w:pPr>
        <w:pStyle w:val="15"/>
        <w:numPr>
          <w:ilvl w:val="0"/>
          <w:numId w:val="0"/>
        </w:numPr>
        <w:spacing w:line="360" w:lineRule="auto"/>
        <w:ind w:left="360"/>
        <w:rPr>
          <w:b w:val="0"/>
          <w:sz w:val="28"/>
          <w:szCs w:val="28"/>
          <w:lang w:val="ru-RU"/>
        </w:rPr>
      </w:pPr>
      <w:r>
        <w:rPr>
          <w:b w:val="0"/>
          <w:sz w:val="28"/>
          <w:szCs w:val="28"/>
          <w:lang w:val="ru-RU"/>
        </w:rPr>
        <w:t xml:space="preserve">1. Основная часть. Актуальность развития методов и алгоритмов целераспределения для групп БЛА при решении ударно-разведывательных </w:t>
      </w:r>
      <w:r w:rsidR="00EF3EFE">
        <w:rPr>
          <w:b w:val="0"/>
          <w:sz w:val="28"/>
          <w:szCs w:val="28"/>
          <w:lang w:val="ru-RU"/>
        </w:rPr>
        <w:t>задач</w:t>
      </w:r>
    </w:p>
    <w:p w:rsidR="0012752F" w:rsidRDefault="0012752F" w:rsidP="00EF3EFE">
      <w:pPr>
        <w:pStyle w:val="15"/>
        <w:spacing w:line="360" w:lineRule="auto"/>
        <w:ind w:left="360"/>
        <w:rPr>
          <w:b w:val="0"/>
          <w:sz w:val="28"/>
          <w:szCs w:val="28"/>
          <w:lang w:val="ru-RU"/>
        </w:rPr>
      </w:pPr>
      <w:r>
        <w:rPr>
          <w:b w:val="0"/>
          <w:sz w:val="28"/>
          <w:szCs w:val="28"/>
          <w:lang w:val="ru-RU"/>
        </w:rPr>
        <w:t>1.1 Мировые тенденции развития беспилотных ЛА и перспективы их группового использования</w:t>
      </w:r>
    </w:p>
    <w:p w:rsidR="0012752F" w:rsidRDefault="0012752F" w:rsidP="00EF3EFE">
      <w:pPr>
        <w:pStyle w:val="15"/>
        <w:spacing w:line="360" w:lineRule="auto"/>
        <w:ind w:left="360"/>
        <w:rPr>
          <w:b w:val="0"/>
          <w:sz w:val="28"/>
          <w:szCs w:val="28"/>
          <w:lang w:val="ru-RU"/>
        </w:rPr>
      </w:pPr>
      <w:r>
        <w:rPr>
          <w:b w:val="0"/>
          <w:sz w:val="28"/>
          <w:szCs w:val="28"/>
          <w:lang w:val="ru-RU"/>
        </w:rPr>
        <w:t>1.2. Анализ целевых задач, составляющих область группового применения беспилотных ЛА</w:t>
      </w:r>
    </w:p>
    <w:p w:rsidR="0012752F" w:rsidRDefault="0012752F" w:rsidP="00EF3EFE">
      <w:pPr>
        <w:pStyle w:val="15"/>
        <w:spacing w:line="360" w:lineRule="auto"/>
        <w:ind w:left="360"/>
        <w:rPr>
          <w:b w:val="0"/>
          <w:sz w:val="28"/>
          <w:szCs w:val="28"/>
          <w:lang w:val="ru-RU"/>
        </w:rPr>
      </w:pPr>
      <w:r>
        <w:rPr>
          <w:b w:val="0"/>
          <w:sz w:val="28"/>
          <w:szCs w:val="28"/>
          <w:lang w:val="ru-RU"/>
        </w:rPr>
        <w:t xml:space="preserve">2. Специальная часть. Разработка алгоритма оптимального целераспределения для группы </w:t>
      </w:r>
      <w:proofErr w:type="gramStart"/>
      <w:r>
        <w:rPr>
          <w:b w:val="0"/>
          <w:sz w:val="28"/>
          <w:szCs w:val="28"/>
          <w:lang w:val="ru-RU"/>
        </w:rPr>
        <w:t>разнотипных</w:t>
      </w:r>
      <w:proofErr w:type="gramEnd"/>
      <w:r>
        <w:rPr>
          <w:b w:val="0"/>
          <w:sz w:val="28"/>
          <w:szCs w:val="28"/>
          <w:lang w:val="ru-RU"/>
        </w:rPr>
        <w:t xml:space="preserve"> беспилотных ЛА в операции нанесения удара по наземным объектам разной важности</w:t>
      </w:r>
    </w:p>
    <w:p w:rsidR="0012752F" w:rsidRDefault="0012752F" w:rsidP="00EF3EFE">
      <w:pPr>
        <w:pStyle w:val="15"/>
        <w:spacing w:line="360" w:lineRule="auto"/>
        <w:ind w:left="360"/>
        <w:rPr>
          <w:b w:val="0"/>
          <w:sz w:val="28"/>
          <w:szCs w:val="28"/>
          <w:lang w:val="ru-RU"/>
        </w:rPr>
      </w:pPr>
      <w:r>
        <w:rPr>
          <w:b w:val="0"/>
          <w:sz w:val="28"/>
          <w:szCs w:val="28"/>
          <w:lang w:val="ru-RU"/>
        </w:rPr>
        <w:t>2.1. Техническая постановка задачи</w:t>
      </w:r>
    </w:p>
    <w:p w:rsidR="0012752F" w:rsidRDefault="0012752F" w:rsidP="00EF3EFE">
      <w:pPr>
        <w:pStyle w:val="15"/>
        <w:spacing w:line="360" w:lineRule="auto"/>
        <w:ind w:left="360"/>
        <w:rPr>
          <w:b w:val="0"/>
          <w:sz w:val="28"/>
          <w:szCs w:val="28"/>
          <w:lang w:val="ru-RU"/>
        </w:rPr>
      </w:pPr>
      <w:r>
        <w:rPr>
          <w:b w:val="0"/>
          <w:sz w:val="28"/>
          <w:szCs w:val="28"/>
          <w:lang w:val="ru-RU"/>
        </w:rPr>
        <w:t xml:space="preserve">2.2. Математическая постановка задачи </w:t>
      </w:r>
      <w:proofErr w:type="gramStart"/>
      <w:r>
        <w:rPr>
          <w:b w:val="0"/>
          <w:sz w:val="28"/>
          <w:szCs w:val="28"/>
          <w:lang w:val="ru-RU"/>
        </w:rPr>
        <w:t>оптимального</w:t>
      </w:r>
      <w:proofErr w:type="gramEnd"/>
      <w:r>
        <w:rPr>
          <w:b w:val="0"/>
          <w:sz w:val="28"/>
          <w:szCs w:val="28"/>
          <w:lang w:val="ru-RU"/>
        </w:rPr>
        <w:t xml:space="preserve"> целераспределения разнотипных беспилотных ЛА по кластерам наземных объектов</w:t>
      </w:r>
    </w:p>
    <w:p w:rsidR="0012752F" w:rsidRDefault="0012752F" w:rsidP="00EF3EFE">
      <w:pPr>
        <w:pStyle w:val="15"/>
        <w:spacing w:line="360" w:lineRule="auto"/>
        <w:ind w:left="360"/>
        <w:rPr>
          <w:b w:val="0"/>
          <w:sz w:val="28"/>
          <w:szCs w:val="28"/>
          <w:lang w:val="ru-RU"/>
        </w:rPr>
      </w:pPr>
      <w:r>
        <w:rPr>
          <w:b w:val="0"/>
          <w:sz w:val="28"/>
          <w:szCs w:val="28"/>
          <w:lang w:val="ru-RU"/>
        </w:rPr>
        <w:t>2.2.1 Общий вид задачи</w:t>
      </w:r>
    </w:p>
    <w:p w:rsidR="0012752F" w:rsidRDefault="0012752F" w:rsidP="00EF3EFE">
      <w:pPr>
        <w:pStyle w:val="15"/>
        <w:spacing w:line="360" w:lineRule="auto"/>
        <w:ind w:left="360"/>
        <w:rPr>
          <w:b w:val="0"/>
          <w:sz w:val="28"/>
          <w:szCs w:val="28"/>
          <w:lang w:val="ru-RU"/>
        </w:rPr>
      </w:pPr>
      <w:r>
        <w:rPr>
          <w:b w:val="0"/>
          <w:sz w:val="28"/>
          <w:szCs w:val="28"/>
          <w:lang w:val="ru-RU"/>
        </w:rPr>
        <w:t>2.2.2 Выбор состава регулируемых переменных</w:t>
      </w:r>
    </w:p>
    <w:p w:rsidR="0012752F" w:rsidRDefault="0012752F" w:rsidP="00EF3EFE">
      <w:pPr>
        <w:pStyle w:val="15"/>
        <w:spacing w:line="360" w:lineRule="auto"/>
        <w:ind w:left="360"/>
        <w:rPr>
          <w:b w:val="0"/>
          <w:sz w:val="28"/>
          <w:szCs w:val="28"/>
          <w:lang w:val="ru-RU"/>
        </w:rPr>
      </w:pPr>
      <w:r>
        <w:rPr>
          <w:b w:val="0"/>
          <w:sz w:val="28"/>
          <w:szCs w:val="28"/>
          <w:lang w:val="ru-RU"/>
        </w:rPr>
        <w:t xml:space="preserve">2.2.3 Формирование компонент целевой функции  в задаче </w:t>
      </w:r>
      <w:proofErr w:type="gramStart"/>
      <w:r>
        <w:rPr>
          <w:b w:val="0"/>
          <w:sz w:val="28"/>
          <w:szCs w:val="28"/>
          <w:lang w:val="ru-RU"/>
        </w:rPr>
        <w:t>оптимального</w:t>
      </w:r>
      <w:proofErr w:type="gramEnd"/>
      <w:r>
        <w:rPr>
          <w:b w:val="0"/>
          <w:sz w:val="28"/>
          <w:szCs w:val="28"/>
          <w:lang w:val="ru-RU"/>
        </w:rPr>
        <w:t xml:space="preserve"> целераспределения разнотипных беспилотных ЛА по кластерам наземных объектов</w:t>
      </w:r>
    </w:p>
    <w:p w:rsidR="0012752F" w:rsidRDefault="0012752F" w:rsidP="00EF3EFE">
      <w:pPr>
        <w:pStyle w:val="15"/>
        <w:spacing w:line="360" w:lineRule="auto"/>
        <w:ind w:left="360"/>
        <w:rPr>
          <w:b w:val="0"/>
          <w:sz w:val="28"/>
          <w:szCs w:val="28"/>
          <w:lang w:val="ru-RU"/>
        </w:rPr>
      </w:pPr>
      <w:r>
        <w:rPr>
          <w:b w:val="0"/>
          <w:sz w:val="28"/>
          <w:szCs w:val="28"/>
          <w:lang w:val="ru-RU"/>
        </w:rPr>
        <w:t xml:space="preserve">2.2.4. Формирование системы ограничений в задаче </w:t>
      </w:r>
      <w:proofErr w:type="gramStart"/>
      <w:r>
        <w:rPr>
          <w:b w:val="0"/>
          <w:sz w:val="28"/>
          <w:szCs w:val="28"/>
          <w:lang w:val="ru-RU"/>
        </w:rPr>
        <w:t>оптимального</w:t>
      </w:r>
      <w:proofErr w:type="gramEnd"/>
      <w:r>
        <w:rPr>
          <w:b w:val="0"/>
          <w:sz w:val="28"/>
          <w:szCs w:val="28"/>
          <w:lang w:val="ru-RU"/>
        </w:rPr>
        <w:t xml:space="preserve"> целераспределения разнотипных беспилотных ЛА по кластерам наземных объектов</w:t>
      </w:r>
    </w:p>
    <w:p w:rsidR="0012752F" w:rsidRDefault="0012752F" w:rsidP="00EF3EFE">
      <w:pPr>
        <w:pStyle w:val="15"/>
        <w:spacing w:line="360" w:lineRule="auto"/>
        <w:ind w:left="360"/>
        <w:rPr>
          <w:b w:val="0"/>
          <w:sz w:val="28"/>
          <w:szCs w:val="28"/>
          <w:lang w:val="ru-RU"/>
        </w:rPr>
      </w:pPr>
      <w:r>
        <w:rPr>
          <w:b w:val="0"/>
          <w:sz w:val="28"/>
          <w:szCs w:val="28"/>
          <w:lang w:val="ru-RU"/>
        </w:rPr>
        <w:t xml:space="preserve">2.2.5 Окончательный вид </w:t>
      </w:r>
      <w:proofErr w:type="spellStart"/>
      <w:r>
        <w:rPr>
          <w:b w:val="0"/>
          <w:sz w:val="28"/>
          <w:szCs w:val="28"/>
          <w:lang w:val="ru-RU"/>
        </w:rPr>
        <w:t>критериальной</w:t>
      </w:r>
      <w:proofErr w:type="spellEnd"/>
      <w:r>
        <w:rPr>
          <w:b w:val="0"/>
          <w:sz w:val="28"/>
          <w:szCs w:val="28"/>
          <w:lang w:val="ru-RU"/>
        </w:rPr>
        <w:t xml:space="preserve"> функции</w:t>
      </w:r>
    </w:p>
    <w:p w:rsidR="0012752F" w:rsidRDefault="0012752F" w:rsidP="00EF3EFE">
      <w:pPr>
        <w:pStyle w:val="15"/>
        <w:spacing w:line="360" w:lineRule="auto"/>
        <w:ind w:left="360"/>
        <w:rPr>
          <w:b w:val="0"/>
          <w:sz w:val="28"/>
          <w:szCs w:val="28"/>
          <w:lang w:val="ru-RU"/>
        </w:rPr>
      </w:pPr>
      <w:r>
        <w:rPr>
          <w:b w:val="0"/>
          <w:sz w:val="28"/>
          <w:szCs w:val="28"/>
          <w:lang w:val="ru-RU"/>
        </w:rPr>
        <w:t>2.3 Алгоритм решения задачи нелинейного целочисленного программирования</w:t>
      </w:r>
      <w:r>
        <w:rPr>
          <w:b w:val="0"/>
          <w:sz w:val="28"/>
          <w:szCs w:val="28"/>
          <w:lang w:val="ru-RU"/>
        </w:rPr>
        <w:br/>
        <w:t xml:space="preserve">2.3.1 Алгоритм направленного перебора, </w:t>
      </w:r>
      <w:proofErr w:type="spellStart"/>
      <w:r>
        <w:rPr>
          <w:b w:val="0"/>
          <w:sz w:val="28"/>
          <w:szCs w:val="28"/>
          <w:lang w:val="ru-RU"/>
        </w:rPr>
        <w:t>максимизирующий</w:t>
      </w:r>
      <w:proofErr w:type="spellEnd"/>
      <w:r>
        <w:rPr>
          <w:b w:val="0"/>
          <w:sz w:val="28"/>
          <w:szCs w:val="28"/>
          <w:lang w:val="ru-RU"/>
        </w:rPr>
        <w:t xml:space="preserve"> ожидаемый выигрыш</w:t>
      </w:r>
      <w:r>
        <w:rPr>
          <w:b w:val="0"/>
          <w:sz w:val="28"/>
          <w:szCs w:val="28"/>
          <w:lang w:val="ru-RU"/>
        </w:rPr>
        <w:br/>
        <w:t xml:space="preserve">2.3.2. Алгоритм направленного перебора, </w:t>
      </w:r>
      <w:proofErr w:type="spellStart"/>
      <w:r>
        <w:rPr>
          <w:b w:val="0"/>
          <w:sz w:val="28"/>
          <w:szCs w:val="28"/>
          <w:lang w:val="ru-RU"/>
        </w:rPr>
        <w:t>минимизирующий</w:t>
      </w:r>
      <w:proofErr w:type="spellEnd"/>
      <w:r>
        <w:rPr>
          <w:b w:val="0"/>
          <w:sz w:val="28"/>
          <w:szCs w:val="28"/>
          <w:lang w:val="ru-RU"/>
        </w:rPr>
        <w:t xml:space="preserve"> ожидаемые потери</w:t>
      </w:r>
    </w:p>
    <w:p w:rsidR="0012752F" w:rsidRDefault="0012752F" w:rsidP="00EF3EFE">
      <w:pPr>
        <w:pStyle w:val="15"/>
        <w:spacing w:line="360" w:lineRule="auto"/>
        <w:ind w:left="360"/>
        <w:rPr>
          <w:b w:val="0"/>
          <w:sz w:val="28"/>
          <w:szCs w:val="28"/>
          <w:lang w:val="ru-RU"/>
        </w:rPr>
      </w:pPr>
      <w:r>
        <w:rPr>
          <w:b w:val="0"/>
          <w:sz w:val="28"/>
          <w:szCs w:val="28"/>
          <w:lang w:val="ru-RU"/>
        </w:rPr>
        <w:lastRenderedPageBreak/>
        <w:t>2.4. Результаты математического моделирования алгоритма оптимального целераспределения разнотипных беспилотных ЛА по кластерам наземных объектов</w:t>
      </w:r>
    </w:p>
    <w:p w:rsidR="0012752F" w:rsidRDefault="0012752F" w:rsidP="00EF3EFE">
      <w:pPr>
        <w:pStyle w:val="15"/>
        <w:spacing w:line="360" w:lineRule="auto"/>
        <w:ind w:left="360"/>
        <w:rPr>
          <w:b w:val="0"/>
          <w:sz w:val="28"/>
          <w:szCs w:val="28"/>
          <w:lang w:val="ru-RU"/>
        </w:rPr>
      </w:pPr>
      <w:r>
        <w:rPr>
          <w:b w:val="0"/>
          <w:sz w:val="28"/>
          <w:szCs w:val="28"/>
          <w:lang w:val="ru-RU"/>
        </w:rPr>
        <w:t>2.4.1. Начальные условия моделирования</w:t>
      </w:r>
      <w:r>
        <w:rPr>
          <w:b w:val="0"/>
          <w:sz w:val="28"/>
          <w:szCs w:val="28"/>
          <w:lang w:val="ru-RU"/>
        </w:rPr>
        <w:br/>
        <w:t>2.4.2. Результаты моделирования</w:t>
      </w:r>
    </w:p>
    <w:p w:rsidR="0012752F" w:rsidRDefault="0012752F" w:rsidP="00EF3EFE">
      <w:pPr>
        <w:pStyle w:val="15"/>
        <w:spacing w:line="360" w:lineRule="auto"/>
        <w:ind w:left="360"/>
        <w:rPr>
          <w:b w:val="0"/>
          <w:sz w:val="28"/>
          <w:szCs w:val="28"/>
          <w:lang w:val="ru-RU"/>
        </w:rPr>
      </w:pPr>
      <w:r>
        <w:rPr>
          <w:b w:val="0"/>
          <w:sz w:val="28"/>
          <w:szCs w:val="28"/>
          <w:lang w:val="ru-RU"/>
        </w:rPr>
        <w:t>2.4.3. Выводы к результатам моделирования</w:t>
      </w:r>
    </w:p>
    <w:p w:rsidR="0012752F" w:rsidRDefault="0012752F" w:rsidP="00EF3EFE">
      <w:pPr>
        <w:pStyle w:val="15"/>
        <w:spacing w:line="360" w:lineRule="auto"/>
        <w:ind w:left="360"/>
        <w:rPr>
          <w:b w:val="0"/>
          <w:sz w:val="28"/>
          <w:szCs w:val="28"/>
          <w:lang w:val="ru-RU"/>
        </w:rPr>
      </w:pPr>
      <w:r>
        <w:rPr>
          <w:b w:val="0"/>
          <w:sz w:val="28"/>
          <w:szCs w:val="28"/>
          <w:lang w:val="ru-RU"/>
        </w:rPr>
        <w:t>3. Экономическая часть</w:t>
      </w:r>
    </w:p>
    <w:p w:rsidR="0012752F" w:rsidRDefault="0012752F" w:rsidP="00EF3EFE">
      <w:pPr>
        <w:pStyle w:val="15"/>
        <w:spacing w:line="360" w:lineRule="auto"/>
        <w:ind w:left="360"/>
        <w:rPr>
          <w:b w:val="0"/>
          <w:sz w:val="28"/>
          <w:szCs w:val="28"/>
          <w:lang w:val="ru-RU"/>
        </w:rPr>
      </w:pPr>
      <w:r>
        <w:rPr>
          <w:b w:val="0"/>
          <w:sz w:val="28"/>
          <w:szCs w:val="28"/>
          <w:lang w:val="ru-RU"/>
        </w:rPr>
        <w:t>4. БЖД</w:t>
      </w:r>
    </w:p>
    <w:p w:rsidR="0012752F" w:rsidRDefault="0012752F" w:rsidP="00EF3EFE">
      <w:pPr>
        <w:pStyle w:val="15"/>
        <w:spacing w:line="360" w:lineRule="auto"/>
        <w:ind w:left="360"/>
        <w:rPr>
          <w:b w:val="0"/>
          <w:sz w:val="28"/>
          <w:szCs w:val="28"/>
          <w:lang w:val="ru-RU"/>
        </w:rPr>
      </w:pPr>
      <w:r>
        <w:rPr>
          <w:b w:val="0"/>
          <w:sz w:val="28"/>
          <w:szCs w:val="28"/>
          <w:lang w:val="ru-RU"/>
        </w:rPr>
        <w:t>5.Выводы по работе</w:t>
      </w:r>
    </w:p>
    <w:p w:rsidR="0012752F" w:rsidRDefault="0012752F" w:rsidP="00EF3EFE">
      <w:pPr>
        <w:pStyle w:val="15"/>
        <w:spacing w:line="360" w:lineRule="auto"/>
        <w:ind w:left="360"/>
        <w:rPr>
          <w:sz w:val="28"/>
          <w:szCs w:val="28"/>
          <w:lang w:val="ru-RU"/>
        </w:rPr>
      </w:pPr>
      <w:r>
        <w:rPr>
          <w:b w:val="0"/>
          <w:sz w:val="28"/>
          <w:szCs w:val="28"/>
          <w:lang w:val="ru-RU"/>
        </w:rPr>
        <w:t>6.Список литературы</w:t>
      </w:r>
    </w:p>
    <w:p w:rsidR="0012752F" w:rsidRDefault="0012752F">
      <w:pPr>
        <w:ind w:left="360"/>
        <w:rPr>
          <w:sz w:val="28"/>
          <w:szCs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Pr="00EF3EFE" w:rsidRDefault="00EF3EFE">
      <w:pPr>
        <w:pStyle w:val="15"/>
        <w:rPr>
          <w:b w:val="0"/>
          <w:sz w:val="28"/>
          <w:lang w:val="ru-RU"/>
        </w:rPr>
      </w:pPr>
    </w:p>
    <w:p w:rsidR="00EF3EFE" w:rsidRDefault="00EF3EFE" w:rsidP="00EF3EFE">
      <w:pPr>
        <w:pStyle w:val="15"/>
        <w:rPr>
          <w:b w:val="0"/>
          <w:sz w:val="28"/>
          <w:lang w:val="ru-RU"/>
        </w:rPr>
      </w:pPr>
    </w:p>
    <w:p w:rsidR="0012752F" w:rsidRPr="00EF3EFE" w:rsidRDefault="0012752F" w:rsidP="00EF3EFE">
      <w:pPr>
        <w:pStyle w:val="15"/>
        <w:rPr>
          <w:b w:val="0"/>
          <w:sz w:val="28"/>
          <w:lang w:val="ru-RU"/>
        </w:rPr>
      </w:pPr>
      <w:r w:rsidRPr="00EF3EFE">
        <w:rPr>
          <w:sz w:val="28"/>
          <w:lang w:val="ru-RU"/>
        </w:rPr>
        <w:lastRenderedPageBreak/>
        <w:t>Введение</w:t>
      </w:r>
    </w:p>
    <w:p w:rsidR="0012752F" w:rsidRDefault="0012752F">
      <w:pPr>
        <w:pStyle w:val="3"/>
        <w:jc w:val="left"/>
        <w:rPr>
          <w:b w:val="0"/>
          <w:sz w:val="28"/>
          <w:lang w:val="ru-RU"/>
        </w:rPr>
      </w:pPr>
    </w:p>
    <w:p w:rsidR="0012752F" w:rsidRDefault="0012752F">
      <w:pPr>
        <w:spacing w:line="360" w:lineRule="auto"/>
        <w:ind w:firstLine="737"/>
        <w:jc w:val="both"/>
        <w:rPr>
          <w:sz w:val="28"/>
          <w:lang w:val="ru-RU"/>
        </w:rPr>
      </w:pPr>
      <w:r>
        <w:rPr>
          <w:sz w:val="28"/>
          <w:lang w:val="ru-RU"/>
        </w:rPr>
        <w:t xml:space="preserve">В настоящее время активно </w:t>
      </w:r>
      <w:proofErr w:type="spellStart"/>
      <w:r>
        <w:rPr>
          <w:sz w:val="28"/>
          <w:lang w:val="ru-RU"/>
        </w:rPr>
        <w:t>разрабатываюся</w:t>
      </w:r>
      <w:proofErr w:type="spellEnd"/>
      <w:r>
        <w:rPr>
          <w:sz w:val="28"/>
          <w:lang w:val="ru-RU"/>
        </w:rPr>
        <w:t xml:space="preserve"> различные парадигмы применения БЛА. Беспилотные аппараты применяются в интересах разведки, радиоэлектронной борьбы, а также в операциях нанесения удара по наземным целям. Актуальной темой является групповое применение БЛА против множественных наземных целей. </w:t>
      </w:r>
    </w:p>
    <w:p w:rsidR="0012752F" w:rsidRDefault="0012752F">
      <w:pPr>
        <w:spacing w:line="360" w:lineRule="auto"/>
        <w:ind w:firstLine="737"/>
        <w:jc w:val="both"/>
        <w:rPr>
          <w:sz w:val="28"/>
          <w:lang w:val="ru-RU"/>
        </w:rPr>
      </w:pPr>
      <w:r>
        <w:rPr>
          <w:sz w:val="28"/>
          <w:lang w:val="ru-RU"/>
        </w:rPr>
        <w:t>В последние годы широко применяется подход к задаче предполетного целераспределения как к задаче математического программирования, однако подавляющее большинство исследований не предполагает применение групп, состоящих из БЛА разного типа.</w:t>
      </w:r>
    </w:p>
    <w:p w:rsidR="0012752F" w:rsidRDefault="0012752F">
      <w:pPr>
        <w:spacing w:line="360" w:lineRule="auto"/>
        <w:ind w:firstLine="737"/>
        <w:jc w:val="both"/>
        <w:rPr>
          <w:b/>
          <w:sz w:val="28"/>
        </w:rPr>
      </w:pPr>
      <w:r>
        <w:rPr>
          <w:sz w:val="28"/>
          <w:lang w:val="ru-RU"/>
        </w:rPr>
        <w:t xml:space="preserve">В этой работе задача предполетного целераспределения для групп разнотипных БЛА интерпретируется как задача нелинейного целочисленного программирования. </w:t>
      </w: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12752F" w:rsidRDefault="0012752F">
      <w:pPr>
        <w:spacing w:line="360" w:lineRule="auto"/>
        <w:ind w:firstLine="737"/>
        <w:jc w:val="both"/>
        <w:rPr>
          <w:b/>
          <w:sz w:val="28"/>
        </w:rPr>
      </w:pPr>
    </w:p>
    <w:p w:rsidR="00A2204A" w:rsidRPr="00A2204A" w:rsidRDefault="00A2204A" w:rsidP="00A2204A">
      <w:pPr>
        <w:pStyle w:val="15"/>
        <w:numPr>
          <w:ilvl w:val="0"/>
          <w:numId w:val="0"/>
        </w:numPr>
        <w:rPr>
          <w:sz w:val="28"/>
          <w:szCs w:val="28"/>
          <w:lang w:val="ru-RU"/>
        </w:rPr>
      </w:pPr>
      <w:r w:rsidRPr="00A2204A">
        <w:rPr>
          <w:sz w:val="28"/>
          <w:szCs w:val="28"/>
          <w:lang w:val="ru-RU"/>
        </w:rPr>
        <w:lastRenderedPageBreak/>
        <w:t>1. Основная часть. Актуальность развития методов и алгоритмов целераспределения для групп БЛА при решении ударно-разведывательных задач.</w:t>
      </w:r>
    </w:p>
    <w:p w:rsidR="00A2204A" w:rsidRDefault="00A2204A">
      <w:pPr>
        <w:spacing w:line="360" w:lineRule="auto"/>
        <w:jc w:val="both"/>
        <w:rPr>
          <w:b/>
          <w:sz w:val="28"/>
          <w:lang w:val="ru-RU"/>
        </w:rPr>
      </w:pPr>
    </w:p>
    <w:p w:rsidR="0012752F" w:rsidRDefault="0012752F">
      <w:pPr>
        <w:spacing w:line="360" w:lineRule="auto"/>
        <w:jc w:val="both"/>
        <w:rPr>
          <w:sz w:val="28"/>
          <w:szCs w:val="28"/>
        </w:rPr>
      </w:pPr>
      <w:r>
        <w:rPr>
          <w:b/>
          <w:sz w:val="28"/>
        </w:rPr>
        <w:t>1.1 Мировые тенденции развития беспилотных ЛА и перспективы их группового использования.</w:t>
      </w:r>
    </w:p>
    <w:p w:rsidR="0012752F" w:rsidRDefault="0012752F">
      <w:pPr>
        <w:pStyle w:val="af9"/>
        <w:spacing w:line="360" w:lineRule="auto"/>
        <w:ind w:firstLine="708"/>
        <w:jc w:val="both"/>
        <w:rPr>
          <w:szCs w:val="28"/>
        </w:rPr>
      </w:pPr>
      <w:r>
        <w:rPr>
          <w:szCs w:val="28"/>
        </w:rPr>
        <w:t>В настоящее время наряду с совершенствованием пилотируемой авиации идет интенсивное развитие беспилотных летательных аппаратов (БЛА), разработкой и производством которых занимаются 49 государств. На текущий момент указанный сектор авиакосмического производства может рассматриваться как один из наиболее динамично развивающихся. Лидером в данной области являются США.</w:t>
      </w:r>
    </w:p>
    <w:p w:rsidR="0012752F" w:rsidRDefault="0012752F">
      <w:pPr>
        <w:pStyle w:val="af9"/>
        <w:spacing w:line="360" w:lineRule="auto"/>
        <w:ind w:firstLine="708"/>
        <w:jc w:val="both"/>
        <w:rPr>
          <w:szCs w:val="28"/>
        </w:rPr>
      </w:pPr>
      <w:r>
        <w:rPr>
          <w:szCs w:val="28"/>
        </w:rPr>
        <w:t>Все существующие и разрабатываемые БЛА подразделяются на три основных класса: стратегические, тактические и специального назначения. В каждом классе существует более детальная градация: по размеру, дальности действия, продолжительности и высоте полета, а также по характеру использования.</w:t>
      </w:r>
    </w:p>
    <w:p w:rsidR="0012752F" w:rsidRDefault="0012752F">
      <w:pPr>
        <w:spacing w:line="360" w:lineRule="auto"/>
        <w:ind w:firstLine="720"/>
        <w:jc w:val="both"/>
        <w:rPr>
          <w:i/>
        </w:rPr>
      </w:pPr>
      <w:r>
        <w:rPr>
          <w:sz w:val="28"/>
          <w:szCs w:val="28"/>
        </w:rPr>
        <w:t xml:space="preserve">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 </w:t>
      </w:r>
    </w:p>
    <w:p w:rsidR="0012752F" w:rsidRDefault="0012752F">
      <w:pPr>
        <w:pStyle w:val="aff0"/>
        <w:spacing w:before="0" w:after="0" w:line="360" w:lineRule="auto"/>
        <w:ind w:firstLine="720"/>
        <w:jc w:val="right"/>
        <w:rPr>
          <w:i/>
        </w:rPr>
      </w:pPr>
      <w:r>
        <w:rPr>
          <w:i/>
        </w:rPr>
        <w:t>Таблица 1</w:t>
      </w:r>
    </w:p>
    <w:p w:rsidR="0012752F" w:rsidRDefault="0012752F">
      <w:pPr>
        <w:pStyle w:val="aff0"/>
        <w:spacing w:before="0" w:after="0" w:line="360" w:lineRule="auto"/>
        <w:ind w:firstLine="720"/>
        <w:rPr>
          <w:b/>
        </w:rPr>
      </w:pPr>
      <w:r>
        <w:rPr>
          <w:i/>
        </w:rPr>
        <w:t xml:space="preserve">              Степень замещения функции  летчика автоматом</w:t>
      </w:r>
    </w:p>
    <w:tbl>
      <w:tblPr>
        <w:tblW w:w="0" w:type="auto"/>
        <w:tblInd w:w="-15" w:type="dxa"/>
        <w:tblLayout w:type="fixed"/>
        <w:tblLook w:val="0000" w:firstRow="0" w:lastRow="0" w:firstColumn="0" w:lastColumn="0" w:noHBand="0" w:noVBand="0"/>
      </w:tblPr>
      <w:tblGrid>
        <w:gridCol w:w="8046"/>
        <w:gridCol w:w="1554"/>
      </w:tblGrid>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line="360" w:lineRule="auto"/>
              <w:jc w:val="center"/>
              <w:rPr>
                <w:b/>
              </w:rPr>
            </w:pPr>
            <w:r>
              <w:rPr>
                <w:b/>
              </w:rPr>
              <w:t>Полетные операции</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jc w:val="center"/>
              <w:rPr>
                <w:b/>
              </w:rPr>
            </w:pPr>
            <w:r>
              <w:rPr>
                <w:b/>
              </w:rPr>
              <w:t>Степень замещения летчика автоматом</w:t>
            </w:r>
          </w:p>
          <w:p w:rsidR="0012752F" w:rsidRDefault="0012752F">
            <w:pPr>
              <w:pStyle w:val="aff0"/>
              <w:spacing w:before="0" w:after="0"/>
              <w:jc w:val="center"/>
              <w:rPr>
                <w:sz w:val="28"/>
                <w:szCs w:val="28"/>
              </w:rPr>
            </w:pPr>
            <w:r>
              <w:rPr>
                <w:b/>
              </w:rPr>
              <w:t>(%)</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Управление движением самолета в полете (выбор траектории, направления и режима полета)</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40</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Принятие решения на применение авиационных средств поражения</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80</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Действия в особых случаях полета при отказе бортовых систем</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12</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Вывод из опасного режима полета</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95</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Управление полетом при невозможности выполнения летчиком своих функций</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100</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lastRenderedPageBreak/>
              <w:t xml:space="preserve">Поиск, идентификация воздушной цели в условиях ближнего воздушного боя </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25</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Поиск, идентификация воздушной цели в условиях  воздушного боя на средних  и дальних дистанциях</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95</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Атака наземной (надводной) цели</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25</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Взлет, посадка, полет по маршруту</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45</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Боевое маневрирование, выбор маневра, уклонение от угрозы</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rPr>
                <w:sz w:val="28"/>
                <w:szCs w:val="28"/>
              </w:rPr>
            </w:pPr>
            <w:r>
              <w:rPr>
                <w:b/>
                <w:sz w:val="28"/>
                <w:szCs w:val="28"/>
              </w:rPr>
              <w:t>10</w:t>
            </w:r>
          </w:p>
        </w:tc>
      </w:tr>
      <w:tr w:rsidR="0012752F">
        <w:tc>
          <w:tcPr>
            <w:tcW w:w="8046" w:type="dxa"/>
            <w:tcBorders>
              <w:top w:val="single" w:sz="4" w:space="0" w:color="000000"/>
              <w:left w:val="single" w:sz="4" w:space="0" w:color="000000"/>
              <w:bottom w:val="single" w:sz="4" w:space="0" w:color="000000"/>
            </w:tcBorders>
            <w:shd w:val="clear" w:color="auto" w:fill="auto"/>
          </w:tcPr>
          <w:p w:rsidR="0012752F" w:rsidRDefault="0012752F">
            <w:pPr>
              <w:pStyle w:val="aff0"/>
              <w:spacing w:before="0" w:after="0"/>
              <w:jc w:val="both"/>
              <w:rPr>
                <w:b/>
                <w:sz w:val="28"/>
                <w:szCs w:val="28"/>
              </w:rPr>
            </w:pPr>
            <w:r>
              <w:rPr>
                <w:sz w:val="28"/>
                <w:szCs w:val="28"/>
              </w:rPr>
              <w:t>Управление ЛА при повреждении планера, его систем, выдача рекомендаций</w:t>
            </w:r>
          </w:p>
        </w:tc>
        <w:tc>
          <w:tcPr>
            <w:tcW w:w="1554"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aff0"/>
              <w:spacing w:before="0" w:after="0" w:line="360" w:lineRule="auto"/>
              <w:jc w:val="center"/>
            </w:pPr>
            <w:r>
              <w:rPr>
                <w:b/>
                <w:sz w:val="28"/>
                <w:szCs w:val="28"/>
              </w:rPr>
              <w:t>5</w:t>
            </w:r>
          </w:p>
        </w:tc>
      </w:tr>
    </w:tbl>
    <w:p w:rsidR="0012752F" w:rsidRDefault="0012752F">
      <w:pPr>
        <w:pStyle w:val="aff0"/>
        <w:spacing w:before="0" w:after="0" w:line="360" w:lineRule="auto"/>
        <w:ind w:firstLine="720"/>
        <w:jc w:val="both"/>
      </w:pPr>
    </w:p>
    <w:p w:rsidR="0012752F" w:rsidRDefault="0012752F">
      <w:pPr>
        <w:pStyle w:val="aff0"/>
        <w:spacing w:before="0" w:after="0" w:line="360" w:lineRule="auto"/>
        <w:ind w:firstLine="720"/>
        <w:jc w:val="both"/>
        <w:rPr>
          <w:sz w:val="28"/>
          <w:szCs w:val="28"/>
        </w:rPr>
      </w:pPr>
      <w:r>
        <w:rPr>
          <w:sz w:val="28"/>
          <w:szCs w:val="28"/>
        </w:rPr>
        <w:t>Для того, чтобы практически реализовать те преимущества, которые достигаются в результате включения БЛА в состав смешанных тактических групп, разработчикам БЛ необходимо решить ряд задач технического и тактического характера:</w:t>
      </w:r>
    </w:p>
    <w:p w:rsidR="0012752F" w:rsidRDefault="0012752F">
      <w:pPr>
        <w:pStyle w:val="aff0"/>
        <w:spacing w:before="0" w:after="0" w:line="360" w:lineRule="auto"/>
        <w:jc w:val="both"/>
        <w:rPr>
          <w:sz w:val="28"/>
          <w:szCs w:val="28"/>
        </w:rPr>
      </w:pPr>
      <w:r>
        <w:rPr>
          <w:sz w:val="28"/>
          <w:szCs w:val="28"/>
        </w:rPr>
        <w:t>- обеспечение требуемой степени живучести БЛА;</w:t>
      </w:r>
    </w:p>
    <w:p w:rsidR="0012752F" w:rsidRDefault="0012752F">
      <w:pPr>
        <w:pStyle w:val="aff0"/>
        <w:spacing w:before="0" w:after="0" w:line="360" w:lineRule="auto"/>
        <w:jc w:val="both"/>
        <w:rPr>
          <w:sz w:val="28"/>
          <w:szCs w:val="28"/>
        </w:rPr>
      </w:pPr>
      <w:r>
        <w:rPr>
          <w:sz w:val="28"/>
          <w:szCs w:val="28"/>
        </w:rPr>
        <w:t>- оснащение БЛА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БЛА (например, наводящимися на излучение ракетами);</w:t>
      </w:r>
      <w:r>
        <w:rPr>
          <w:sz w:val="28"/>
          <w:szCs w:val="28"/>
        </w:rPr>
        <w:br/>
        <w:t>- 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средств РЭП со стороны противника;</w:t>
      </w:r>
      <w:r>
        <w:rPr>
          <w:sz w:val="28"/>
          <w:szCs w:val="28"/>
        </w:rPr>
        <w:br/>
        <w:t>- обеспечение передачи больших объемов информации в реальном масштабе времени. Практически невозможно запрограммировать БЛА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12752F" w:rsidRDefault="0012752F">
      <w:pPr>
        <w:pStyle w:val="aff0"/>
        <w:spacing w:before="0" w:after="0" w:line="360" w:lineRule="auto"/>
        <w:jc w:val="both"/>
        <w:rPr>
          <w:sz w:val="28"/>
          <w:szCs w:val="28"/>
        </w:rPr>
      </w:pPr>
      <w:r>
        <w:rPr>
          <w:sz w:val="28"/>
          <w:szCs w:val="28"/>
        </w:rPr>
        <w:lastRenderedPageBreak/>
        <w:t>- обеспечение высокой степени надежности бортовых систем, поскольку от успешности применения БЛА зависит безопасность пилотируемых платформ. Кроме того, БЛА должны в значительной степени обладать свойствами автономности, чтобы функционировать в условиях временно потерянной или неустойчивой</w:t>
      </w:r>
      <w:r>
        <w:rPr>
          <w:sz w:val="28"/>
          <w:szCs w:val="28"/>
        </w:rPr>
        <w:br/>
        <w:t>связи со станцией управления;</w:t>
      </w:r>
    </w:p>
    <w:p w:rsidR="0012752F" w:rsidRDefault="0012752F">
      <w:pPr>
        <w:pStyle w:val="aff0"/>
        <w:spacing w:before="0" w:after="0" w:line="360" w:lineRule="auto"/>
        <w:jc w:val="both"/>
        <w:rPr>
          <w:sz w:val="28"/>
          <w:szCs w:val="28"/>
        </w:rPr>
      </w:pPr>
      <w:r>
        <w:rPr>
          <w:sz w:val="28"/>
          <w:szCs w:val="28"/>
        </w:rPr>
        <w:t>- достижение согласованности действий с экипажами пилотируемых летательных аппаратов.</w:t>
      </w:r>
    </w:p>
    <w:p w:rsidR="0012752F" w:rsidRDefault="0012752F">
      <w:pPr>
        <w:spacing w:line="360" w:lineRule="auto"/>
        <w:jc w:val="both"/>
        <w:rPr>
          <w:sz w:val="28"/>
          <w:szCs w:val="28"/>
        </w:rPr>
      </w:pPr>
      <w:r>
        <w:rPr>
          <w:sz w:val="28"/>
          <w:szCs w:val="28"/>
        </w:rPr>
        <w:tab/>
      </w:r>
      <w:r>
        <w:rPr>
          <w:sz w:val="28"/>
          <w:szCs w:val="28"/>
        </w:rPr>
        <w:tab/>
      </w:r>
    </w:p>
    <w:p w:rsidR="0012752F" w:rsidRDefault="0012752F">
      <w:pPr>
        <w:spacing w:line="360" w:lineRule="auto"/>
        <w:jc w:val="both"/>
        <w:rPr>
          <w:sz w:val="28"/>
          <w:szCs w:val="28"/>
        </w:rPr>
      </w:pPr>
      <w:r>
        <w:rPr>
          <w:sz w:val="28"/>
          <w:szCs w:val="28"/>
        </w:rPr>
        <w:tab/>
        <w:t xml:space="preserve">Проведенный в данном разделе анализ современного состояния и перспектив развития БЛА однозначно указывает, что по своим техническим и функциональным возможностям они могут выступать в качестве эффективного дополнения к пилотируемым ЛА в составе смешанных тактических групп. Однако, преимущества, достигаемые в результате перехода к подобным смешанным тактическим группам ЛА проявляются по разному в зависимости от специфики конкретных целевых задач, на решение которых они ориентированы. </w:t>
      </w:r>
    </w:p>
    <w:p w:rsidR="0012752F" w:rsidRDefault="0012752F">
      <w:pPr>
        <w:spacing w:line="360" w:lineRule="auto"/>
        <w:jc w:val="both"/>
        <w:rPr>
          <w:sz w:val="28"/>
          <w:szCs w:val="28"/>
        </w:rPr>
      </w:pPr>
      <w:r>
        <w:rPr>
          <w:sz w:val="28"/>
          <w:szCs w:val="28"/>
        </w:rPr>
        <w:tab/>
        <w:t xml:space="preserve">Учитывая это, в следующем разделе проводится анализ целевых задач, составляющих область возможного применения смешанных тактических групп ЛА, с целью выявления такого их ограниченного набора, при выполнении которых преимущества совместного применения пилотируемых и беспилотных ЛА проявляются в максимальной степени. </w:t>
      </w:r>
    </w:p>
    <w:p w:rsidR="0012752F" w:rsidRDefault="0012752F">
      <w:pPr>
        <w:spacing w:line="360" w:lineRule="auto"/>
        <w:jc w:val="both"/>
        <w:rPr>
          <w:sz w:val="28"/>
          <w:szCs w:val="28"/>
        </w:rPr>
      </w:pPr>
    </w:p>
    <w:p w:rsidR="0012752F" w:rsidRDefault="0012752F">
      <w:pPr>
        <w:spacing w:line="360" w:lineRule="auto"/>
        <w:ind w:firstLine="737"/>
        <w:jc w:val="both"/>
        <w:rPr>
          <w:sz w:val="28"/>
          <w:szCs w:val="28"/>
        </w:rPr>
      </w:pPr>
      <w:r>
        <w:rPr>
          <w:b/>
          <w:sz w:val="28"/>
        </w:rPr>
        <w:t>1.2. Анализ целевых задач, составляющих область применения смешанных тактических групп ЛА.</w:t>
      </w:r>
    </w:p>
    <w:p w:rsidR="0012752F" w:rsidRDefault="0012752F">
      <w:pPr>
        <w:spacing w:line="360" w:lineRule="auto"/>
        <w:ind w:firstLine="737"/>
        <w:jc w:val="both"/>
        <w:rPr>
          <w:sz w:val="28"/>
          <w:szCs w:val="28"/>
        </w:rPr>
      </w:pPr>
      <w:r>
        <w:rPr>
          <w:sz w:val="28"/>
          <w:szCs w:val="28"/>
        </w:rPr>
        <w:t xml:space="preserve">Важнейшим концептуальным моментом с точки зрения организации управления смешанной тактической группой ЛА является роль и место БЛА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БЛА, действующие в соответствии с формальной логикой, быстро ориентироваться в обстановке, отличной от </w:t>
      </w:r>
      <w:r>
        <w:rPr>
          <w:sz w:val="28"/>
          <w:szCs w:val="28"/>
        </w:rPr>
        <w:lastRenderedPageBreak/>
        <w:t>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БЛА. Конечно, по мнению военного руководства, перспективные БЛА будут способствовать росту боевой мощи ВВС и может быть даже несколько потеснят пилотируемые самолеты,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12752F" w:rsidRDefault="0012752F">
      <w:pPr>
        <w:spacing w:line="360" w:lineRule="auto"/>
        <w:ind w:firstLine="737"/>
        <w:jc w:val="both"/>
        <w:rPr>
          <w:sz w:val="28"/>
          <w:szCs w:val="28"/>
        </w:rPr>
      </w:pPr>
      <w:r>
        <w:rPr>
          <w:sz w:val="28"/>
          <w:szCs w:val="28"/>
        </w:rPr>
        <w:t>Другая, большая часть компетентных в вопросах строительства БЛА профессионалов утверждает обратное. В качестве аргументов приводятся 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БЛА, открывающие новые перспективы. При этом беспилотные аппараты всегда будут превосходить пилотируемые по маневренным характеристикам, которые не ограничиваются физиологическими возможностями экипажей, и весовым из-за отсутствия систем их жизнеобеспечения и защиты.</w:t>
      </w:r>
      <w:r>
        <w:rPr>
          <w:sz w:val="28"/>
          <w:szCs w:val="28"/>
        </w:rPr>
        <w:br/>
        <w:t xml:space="preserve">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млн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w:t>
      </w:r>
      <w:r>
        <w:rPr>
          <w:sz w:val="28"/>
          <w:szCs w:val="28"/>
        </w:rPr>
        <w:lastRenderedPageBreak/>
        <w:t>Боевые БЛА считаются экономически выгодными по сравнению с крылатыми ракетами, каждая из которых стоит более 1 млн долларов и применяется лишь однократно.</w:t>
      </w:r>
    </w:p>
    <w:p w:rsidR="0012752F" w:rsidRDefault="0012752F">
      <w:pPr>
        <w:spacing w:after="120" w:line="360" w:lineRule="auto"/>
        <w:ind w:firstLine="737"/>
        <w:jc w:val="both"/>
        <w:rPr>
          <w:b/>
          <w:sz w:val="28"/>
          <w:szCs w:val="28"/>
        </w:rPr>
      </w:pPr>
      <w:r>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зенитных средств по идущим вслед за ними пилотируемым ударным группам. При подходе к объектам БЛА надлежит первым произвести доразведку и обнаружение целей, а также подавление средств ПВО и нанести по ним удары маломощными боеприпасами до подхода пилотируемых самолетов с более мощными средствами поражения.</w:t>
      </w:r>
      <w:r>
        <w:rPr>
          <w:sz w:val="28"/>
          <w:szCs w:val="28"/>
        </w:rPr>
        <w:br/>
      </w:r>
      <w:r>
        <w:rPr>
          <w:sz w:val="28"/>
          <w:szCs w:val="28"/>
        </w:rPr>
        <w:tab/>
        <w:t>В результате проведенного выше анализа технических возможностей БЛА, обобщения накопленного опыта применения смешанных тактических групп ЛА и мнений специалистов по перспективам их использования можно выделить следующий приоритетный список целевых задач (рис. 1.7), упорядоченных по степени убывания того эффекта, который может быть достигнут в результате совместного применения пилотируемых и беспилотных ЛА.</w:t>
      </w:r>
    </w:p>
    <w:p w:rsidR="0012752F" w:rsidRDefault="0012752F">
      <w:pPr>
        <w:spacing w:line="360" w:lineRule="auto"/>
        <w:ind w:firstLine="737"/>
        <w:jc w:val="both"/>
        <w:rPr>
          <w:sz w:val="28"/>
          <w:szCs w:val="28"/>
        </w:rPr>
      </w:pPr>
      <w:r>
        <w:rPr>
          <w:b/>
          <w:sz w:val="28"/>
          <w:szCs w:val="28"/>
        </w:rPr>
        <w:t>Использование групп БЛА для разведки и обнаружения целей в условиях ПВО</w:t>
      </w:r>
      <w:r>
        <w:rPr>
          <w:sz w:val="28"/>
          <w:szCs w:val="28"/>
        </w:rPr>
        <w:t>. При решении этой задачи на разведывательные БЛА в составе смешанной группы возлагается ведение глобального всепогодного наблюдения за потенциальным противником с последующей передачей разведывательных данных на наземные системы или пилотируемые ЛА.</w:t>
      </w:r>
    </w:p>
    <w:p w:rsidR="0012752F" w:rsidRDefault="0012752F">
      <w:pPr>
        <w:spacing w:line="360" w:lineRule="auto"/>
        <w:ind w:firstLine="737"/>
        <w:jc w:val="both"/>
        <w:rPr>
          <w:sz w:val="28"/>
          <w:szCs w:val="28"/>
        </w:rPr>
      </w:pPr>
      <w:r>
        <w:rPr>
          <w:sz w:val="28"/>
          <w:szCs w:val="28"/>
        </w:rPr>
        <w:lastRenderedPageBreak/>
        <w:t>К настоящему времени США и многие другие страны уже располагают большим парком разнообразных разведывательных аппаратов, которые, по мнению экспертов, хорошо зарекомендовали себя в военных конфликтах. Эволюция разведывательных БЛА во многом была обусловлена развитием пилотируемых самолетов-разведчиков, их разновидовой аппаратурой и решаемыми экипажами задачами. Например, на момент окончания корейской войны все разведывательные средства военно-воздушных сил подразделялись на стратегические и тактические. Стратегические разведывательные средства представляли собой переоборудованные транспортные самолеты и бомбардировщики. К тактическим средствам прежде всего относились истребители, оснащенные разведывательной аппаратурой. Тактические разведывательные самолеты решали задачи тактической и стратегической разведки. Например, самолеты F-5 вели разведку в интересах наземных подразделений, а также обеспечивали разведданными коалиционное авиационное командование при разработке планов нанесения бомбовых ударов.</w:t>
      </w:r>
    </w:p>
    <w:p w:rsidR="0012752F" w:rsidRDefault="0012752F">
      <w:pPr>
        <w:spacing w:line="360" w:lineRule="auto"/>
        <w:ind w:firstLine="737"/>
        <w:jc w:val="both"/>
        <w:rPr>
          <w:sz w:val="28"/>
          <w:szCs w:val="28"/>
        </w:rPr>
      </w:pPr>
      <w:r>
        <w:rPr>
          <w:sz w:val="28"/>
          <w:szCs w:val="28"/>
        </w:rPr>
        <w:t>Радиотехническая разведка (РТР) зарождалась как один из видов стратегической разведки в годы Второй мировой войны и оставалась в таком качестве до середины 50-х годов. К числу самолетов РТР принадлежал RB-50. Ситуация изменилась в период вьетнамской войны с появлением первых модификаций самолета RC-135, который обеспечивал данными тактической разведки ударные средства авиации.</w:t>
      </w:r>
    </w:p>
    <w:p w:rsidR="0012752F" w:rsidRDefault="0012752F">
      <w:pPr>
        <w:spacing w:line="360" w:lineRule="auto"/>
        <w:ind w:firstLine="737"/>
        <w:jc w:val="both"/>
        <w:rPr>
          <w:sz w:val="28"/>
          <w:szCs w:val="28"/>
        </w:rPr>
      </w:pPr>
      <w:r>
        <w:rPr>
          <w:sz w:val="28"/>
          <w:szCs w:val="28"/>
        </w:rPr>
        <w:t>После 1972 года с началом «холодной войны» и выдвижением на первый план стратегических задач перед ВВС США встала задача сдерживания потенциального противника. Объемы тактической разведки сократились - она велась лишь в ходе учений, а также боевых действий в Ливии и Гренаде.Операции «Щит пустыни» и «Буря в пустыне» в зоне Персидского залива (1990-1991) стали поворотным моментом в истории развития авиационных средств разведки и наблюдения в целом и самолета RC-135 в частности. С окончанием «холодной войны» исчезла необходимость ведения широкомасштабной стратегической разведки.</w:t>
      </w:r>
      <w:r>
        <w:rPr>
          <w:sz w:val="28"/>
          <w:szCs w:val="28"/>
        </w:rPr>
        <w:br/>
        <w:t xml:space="preserve">В 1990 годах изменился характер задач, выполняемых самолетами RC-135 «Ри-вет </w:t>
      </w:r>
      <w:r>
        <w:rPr>
          <w:sz w:val="28"/>
          <w:szCs w:val="28"/>
        </w:rPr>
        <w:lastRenderedPageBreak/>
        <w:t>Джойнт». К 1999 году 53 проц. их боевых вылетов совершались в интересах наземных подразделений и лишь 13 проц. - с целью ведения стратегической разведки. В ходе операций НАТО на Балканах, а также действий по воспрещению полетов авиации противника в воздушном пространстве Ирака пришлось решать новые задачи и изменились принципы ведения тактической РТР. Кроме того, было испытано и принято на вооружение оборудование для передачи данных. Первоначально информация с RC-135 передавалась на наземную станцию управления с помощью средств радиотелефонной связи в пределах прямой видимости. В 1990 годах для этих целей стали использоваться специализированные каналы передачи данных.</w:t>
      </w:r>
      <w:r>
        <w:rPr>
          <w:sz w:val="28"/>
          <w:szCs w:val="28"/>
        </w:rPr>
        <w:br/>
        <w:t>Видовая разведка, как и РТР, прошла определенный путь развития. Основными самолетами, осуществлявшими ее, являлись RF-101 и RF-4. Экипажи самолетов RF-4 в ходе вьетнамской войны выполняли как стратегические, так и тактические задачи. В частности, с территории Северного Вьетнама эти самолеты передавали изображения мест дислокации и боевых порядков сил противника, а в южной части страны и Лаосе отслеживали передвижение наземных подразделений противника. На территории Лаоса кроме решения задач тактической разведки экипажи RF-4 выполняли перехват самолетов противника. Результаты анализа полученных снимков передавались командованию через несколько часов после возвращения самолета на базу.</w:t>
      </w:r>
    </w:p>
    <w:p w:rsidR="0012752F" w:rsidRDefault="0012752F">
      <w:pPr>
        <w:spacing w:line="360" w:lineRule="auto"/>
        <w:ind w:firstLine="737"/>
        <w:jc w:val="both"/>
        <w:rPr>
          <w:sz w:val="28"/>
          <w:szCs w:val="28"/>
        </w:rPr>
      </w:pPr>
      <w:r>
        <w:rPr>
          <w:sz w:val="28"/>
          <w:szCs w:val="28"/>
        </w:rPr>
        <w:t xml:space="preserve">Из-за несовершенства технологий ударные самолеты, как, правило, могли наносить удары по целям лишь через несколько часов или дней после их обнаружения либо они вели «разведку с ходу», то есть обнаруживали цели в ходе полета. Новые возможности для развития видеоразведки открылись в 80-х годах с оснащением высотного разведывательного самолета U-2 оптоэлектронной аппаратурой наблюдения. Использование спутниковой связи привело к тому, что штабы руководства операциями стали располагаться на значительном удалении от ТВД, а с 1996-го - на континентальной части США. Совершенствование технологий в этой области сократило время обработки видеоизображений, получаемых U-2, до </w:t>
      </w:r>
      <w:r>
        <w:rPr>
          <w:sz w:val="28"/>
          <w:szCs w:val="28"/>
        </w:rPr>
        <w:lastRenderedPageBreak/>
        <w:t>30 мин и менее.В ходе операции коалиционных сил в Косово было положено начало оперативному целеуказанию, которое велось с помощью высотных средств видеоразведки. Зачастую удары наносились по целям, координаты которых ударный самолет получал после взлета с аэродрома. На Балканах впервые был применен БЛА RQ-1 «Предатор», который передавал видеоизображения, выполняя полеты над территорией противника.</w:t>
      </w:r>
      <w:r>
        <w:rPr>
          <w:sz w:val="28"/>
          <w:szCs w:val="28"/>
        </w:rPr>
        <w:br/>
        <w:t>Опыт, полученный в операции «Несгибаемая свобода» в Афганистане, позволил специалистам разработать новые принципы применения БЛА «Предатор». Так, они стали вести наблюдение и разведку непосредственно в интересах объединенного центра управления воздушными операциями (ЦУВО). В большинстве случаев эти аппараты поднимались в воздух, не имея конкретной задачи, - определялись лишь только район наблюдений и диапазон частот передачи собираемой развединформации.</w:t>
      </w:r>
      <w:r>
        <w:rPr>
          <w:sz w:val="28"/>
          <w:szCs w:val="28"/>
        </w:rPr>
        <w:br/>
        <w:t xml:space="preserve">Динамично изменяющаяся обстановка на ТВД затрудняет выбор объектов наблюдения перед боевым вылетом БЛА. В связи с этим крайне важно, чтобы план и замысел командования своевременно доводились до низовых звеньев в цепи управления, что позволит операторам БЛА и офицерам ЦУВО действовать по обстановке. Десять лет назад после завершения боевого вылета разведывательного самолета данные видовой разведки и РТР, как правило, размещались в одной из многочисленных баз данных. Однако в современных условиях необходимо, чтобы оперативная разведывательная информация передавалась конкретному адресату в режиме реального времени. Процесс передачи данных, особенно видеоразведки, является довольно сложным. Специалисты провели испытания и оснастили БЛА «Предатор» оборудованием линии передачи данных в пределах прямой видимости, с помощью которого наземные подразделения получали необходимые видеоизображения. Для ускорения обмена информацией в эксплуатацию были введены наземные приемники, такие как ROVER (Remote Operations Video Enhanced Receiver), которые обеспечивали передачу видеоданных с БЛА «Предатор» непосредственно в кабину экипажа самолета сил специальных операций АС-130. В </w:t>
      </w:r>
      <w:r>
        <w:rPr>
          <w:sz w:val="28"/>
          <w:szCs w:val="28"/>
        </w:rPr>
        <w:lastRenderedPageBreak/>
        <w:t>ходе военной операции ВС США в Ираке в арсенале средств разведки и наблюдения ВВС США появился высотный БЛА RQ-4A «Глобал Хок». К характерным особенностями этой операции относятся: интенсивное использование авиации, ведение боевых действий наземными группировками сил с применением обычных вооружений, широкомасштабное применение сил специального назначения, а также поражение внезапно возникающих мобильных целей.</w:t>
      </w:r>
      <w:r>
        <w:rPr>
          <w:sz w:val="28"/>
          <w:szCs w:val="28"/>
        </w:rPr>
        <w:br/>
        <w:t xml:space="preserve">БЛА «Предатор» продолжали решать задачи, аналогичные выполнявшимся в ходе афганской операции: осуществляли сбор разведывательных данных для уничтожения конкретных целей и оказывали информационную поддержку действиям наземных сил. </w:t>
      </w:r>
    </w:p>
    <w:p w:rsidR="0012752F" w:rsidRDefault="0012752F">
      <w:pPr>
        <w:spacing w:line="360" w:lineRule="auto"/>
        <w:ind w:firstLine="737"/>
        <w:jc w:val="both"/>
        <w:rPr>
          <w:sz w:val="28"/>
          <w:szCs w:val="28"/>
        </w:rPr>
      </w:pPr>
      <w:r>
        <w:rPr>
          <w:sz w:val="28"/>
          <w:szCs w:val="28"/>
        </w:rPr>
        <w:t>Применение БЛА «Глобал Хок» имело свои особенности. Практический потолок и разведывательная аппаратура данного БЛА были сопоставимы с аналогичными показателями самолета U-2. В конце марта 2003 года БЛА «Глобал Хок» поднялся в воздух для ведения наблюдения за 30 потенциальными целями бомбового удара в г. Багдад. Однако из-за осложнений, возникших в процессе обработки и передачи данных, разведывательные сведения были получены с задержкой. В ходе выполнения следующего задания действия БЛА «Глобал Хок» согласовывались по времени с действиями тактических истребителей, которые осуществляли подавление системы ПВО и уничтожение объектов в районе иракской столицы. В апреле 2003 года в ходе одного из боевых вылетов БЛА «Глобал Хок» взаимодействовал с системой проверки состояния (боеготовности сил и средств), оповещения и передачи сообщений SCARS (Status Control Alert Reporting System), обнаруживал цели в заданном районе и передавал их координаты на ударные самолеты. Позже БЛА «Глобал Хок» стали применяться для обнаружения целей в заданном районе за 2 ч до начала разведки с помощью боевых самолетов. Видеоизображения и координаты целей поступали в ЦУВО в течение 90 мин после вылета БЛА с базы. Полученные данные по каналу «Линк-16» передавались на самолеты через систему SCARS.</w:t>
      </w:r>
    </w:p>
    <w:p w:rsidR="0012752F" w:rsidRDefault="0012752F">
      <w:pPr>
        <w:spacing w:line="360" w:lineRule="auto"/>
        <w:ind w:firstLine="737"/>
        <w:jc w:val="both"/>
        <w:rPr>
          <w:b/>
          <w:sz w:val="28"/>
          <w:szCs w:val="28"/>
        </w:rPr>
      </w:pPr>
      <w:r>
        <w:rPr>
          <w:sz w:val="28"/>
          <w:szCs w:val="28"/>
        </w:rPr>
        <w:t xml:space="preserve">Как отмечается в зарубежных СМИ, в ходе подготовки к очередному </w:t>
      </w:r>
      <w:r>
        <w:rPr>
          <w:sz w:val="28"/>
          <w:szCs w:val="28"/>
        </w:rPr>
        <w:lastRenderedPageBreak/>
        <w:t>конфликту специалисты ВВС США предполагают использовать свои разведывательные средства в полном объеме. Так, U-2 будут выполнять задачу обнаружения целей для ударных средств, БЛА «Глобал Хок» - взаимодействовать с ударными самолетами в рамках подавления системы ПВО противника, а также вести наблюдение в интересах подразделений специального назначения. «Ривет Джойнт» намечается задействовать при решении всех вышеперечисленных задач.</w:t>
      </w:r>
      <w:r>
        <w:rPr>
          <w:sz w:val="28"/>
          <w:szCs w:val="28"/>
        </w:rPr>
        <w:br/>
        <w:t>По мнению военных экспертов, полная интеграция данных, получаемых от всех видов разведывательных средств, в единый информационный поток позволит обеспечить целеуказание самолетам в режиме реального времени. При этом связь между различными разведывательными средствами, объединенными в единую сеть, будет осуществляться посредством интерфейса «машина - машина».</w:t>
      </w:r>
    </w:p>
    <w:p w:rsidR="0012752F" w:rsidRDefault="0012752F">
      <w:pPr>
        <w:spacing w:line="360" w:lineRule="auto"/>
        <w:ind w:firstLine="720"/>
        <w:jc w:val="both"/>
        <w:rPr>
          <w:sz w:val="28"/>
          <w:szCs w:val="28"/>
          <w:u w:val="single"/>
        </w:rPr>
      </w:pPr>
      <w:r>
        <w:rPr>
          <w:b/>
          <w:sz w:val="28"/>
          <w:szCs w:val="28"/>
        </w:rPr>
        <w:t>Применение смешанных групп ЛА для решения ударных задач.</w:t>
      </w:r>
      <w:r>
        <w:rPr>
          <w:sz w:val="28"/>
          <w:szCs w:val="28"/>
        </w:rPr>
        <w:tab/>
        <w:t xml:space="preserve">Еще одним приоритетным направлением использования смешанных тактических групп ЛА является выполнение ударных задач по комплексам наземных объектов. При этом можно выделить несколько сценариев их применения в зависимости от того, как распределяются функции пилотируемых и беспилотных ЛА в составе смешанной группы [25] </w:t>
      </w:r>
    </w:p>
    <w:p w:rsidR="0012752F" w:rsidRDefault="0012752F">
      <w:pPr>
        <w:spacing w:line="360" w:lineRule="auto"/>
        <w:ind w:firstLine="720"/>
        <w:jc w:val="both"/>
        <w:rPr>
          <w:sz w:val="28"/>
          <w:szCs w:val="28"/>
          <w:u w:val="single"/>
        </w:rPr>
      </w:pPr>
      <w:r>
        <w:rPr>
          <w:sz w:val="28"/>
          <w:szCs w:val="28"/>
          <w:u w:val="single"/>
        </w:rPr>
        <w:t>Сценарий 1</w:t>
      </w:r>
      <w:r>
        <w:rPr>
          <w:sz w:val="28"/>
          <w:szCs w:val="28"/>
        </w:rPr>
        <w:t>: БЛА разведывают и обозначают цели, а управляемое оружие применяется с пилотируемых ЛА. При этом на БЛА возлагаются задачи непосредственного целеуказания высокоточным системам оружия и контроля результатов ударов. Для этой цели могут использоваться высотные разведывательные БЛА типа RQ-4 «Глобал Хок» (США) и «Игл» (европейский концерн EADS) с практическим потолком более 20 км и продолжительностью полета не менее суток, но при условии установки на них более мощных РЛС, ИК-аппаратуры и средств радиотехнической разведки. При необходимости непрерывного контроля за обстановкой эти БЛА могут постоянно находится над заданным районом со сменой аппаратов в воздухе.</w:t>
      </w:r>
    </w:p>
    <w:p w:rsidR="0012752F" w:rsidRDefault="0012752F">
      <w:pPr>
        <w:spacing w:line="360" w:lineRule="auto"/>
        <w:ind w:firstLine="720"/>
        <w:jc w:val="both"/>
        <w:rPr>
          <w:sz w:val="28"/>
          <w:szCs w:val="28"/>
        </w:rPr>
      </w:pPr>
      <w:r>
        <w:rPr>
          <w:sz w:val="28"/>
          <w:szCs w:val="28"/>
          <w:u w:val="single"/>
        </w:rPr>
        <w:t>Сценарий 2</w:t>
      </w:r>
      <w:r>
        <w:rPr>
          <w:sz w:val="28"/>
          <w:szCs w:val="28"/>
        </w:rPr>
        <w:t xml:space="preserve">. В рамках этого сценария в составе смешанной группы используются ударные БЛА, оснащенные высокоточными авиационными </w:t>
      </w:r>
      <w:r>
        <w:rPr>
          <w:sz w:val="28"/>
          <w:szCs w:val="28"/>
        </w:rPr>
        <w:lastRenderedPageBreak/>
        <w:t xml:space="preserve">средствами поражения (АСП), наведение которых осуществляется оператором, располагаемым на пилотируемом ЛА. При этом на ударные БЛА в составе смешанной группы возлагаются две основные задачи. Первая - подавление ПВО ключевых военно-экономических объектов противника и вторая - выборочное поражение самих объектов в зависимости от степени их важности. С дальнейшим улучшением точностных характеристик вооружения БЛА могут назначаться малоразмерные объекты инфраструктуры (мосты, переправы, командные пункты). </w:t>
      </w:r>
    </w:p>
    <w:p w:rsidR="0012752F" w:rsidRDefault="0012752F">
      <w:pPr>
        <w:spacing w:line="360" w:lineRule="auto"/>
        <w:ind w:firstLine="720"/>
        <w:jc w:val="both"/>
        <w:rPr>
          <w:sz w:val="28"/>
          <w:szCs w:val="28"/>
        </w:rPr>
      </w:pPr>
      <w:r>
        <w:rPr>
          <w:sz w:val="28"/>
          <w:szCs w:val="28"/>
        </w:rPr>
        <w:t xml:space="preserve">О возможности практической реализации подобного сценария свидетельствуют результаты летных испытаний БЛА RQ-1А «Предатор» с установленными на нем управляемыми ракетами AGM-114 «Хеллфайр» (на полигоне ракеты поразили 12 из 16 целей). Известны результаты использования нескольких БЛА «Предатор» в ударном варианте (с обозначением MQ-1) в боевых действиях США в Афганистане, где они продемонстрировали высокую точность ударов. В качестве примера в иностранной печати неоднократно приводился удар по одному из кабульских зданий. При этом атаки выполнялись не по зданию в целом, а по окнам тех номеров, в которых якобы находились террористы. </w:t>
      </w:r>
    </w:p>
    <w:p w:rsidR="0012752F" w:rsidRDefault="0012752F">
      <w:pPr>
        <w:spacing w:line="360" w:lineRule="auto"/>
        <w:ind w:firstLine="720"/>
        <w:jc w:val="both"/>
        <w:rPr>
          <w:sz w:val="28"/>
          <w:szCs w:val="28"/>
        </w:rPr>
      </w:pPr>
      <w:r>
        <w:rPr>
          <w:sz w:val="28"/>
          <w:szCs w:val="28"/>
        </w:rPr>
        <w:t xml:space="preserve">Сценарий применения ударных БЛА получил дальнейшее развитие с началом более глубоких исследований по программе UCAV (Unmanned Combat Air Vehicle), конечным результатом которой станет создание боевых БЛА. Пока же разработчики сценария ориентируются на экспериментальные боевые БЛА UCAV X-45 (заказчик министерство ВВС США) и Х-47 (ВМС) с максимальным радиусом действия 1 660 км и управляемыми авиационными бомбами и ракетами. При разработке основ боевого применения ударных БЛА военные аналитики предусматривают следующую последовательность их действий: </w:t>
      </w:r>
    </w:p>
    <w:p w:rsidR="0012752F" w:rsidRDefault="0012752F">
      <w:pPr>
        <w:numPr>
          <w:ilvl w:val="0"/>
          <w:numId w:val="3"/>
        </w:numPr>
        <w:spacing w:line="360" w:lineRule="auto"/>
        <w:jc w:val="both"/>
        <w:rPr>
          <w:sz w:val="28"/>
          <w:szCs w:val="28"/>
        </w:rPr>
      </w:pPr>
      <w:r>
        <w:rPr>
          <w:sz w:val="28"/>
          <w:szCs w:val="28"/>
        </w:rPr>
        <w:t>полет в заданный район;</w:t>
      </w:r>
    </w:p>
    <w:p w:rsidR="0012752F" w:rsidRDefault="0012752F">
      <w:pPr>
        <w:numPr>
          <w:ilvl w:val="0"/>
          <w:numId w:val="3"/>
        </w:numPr>
        <w:spacing w:line="360" w:lineRule="auto"/>
        <w:jc w:val="both"/>
        <w:rPr>
          <w:sz w:val="28"/>
          <w:szCs w:val="28"/>
        </w:rPr>
      </w:pPr>
      <w:r>
        <w:rPr>
          <w:sz w:val="28"/>
          <w:szCs w:val="28"/>
        </w:rPr>
        <w:t>поиск объектов;</w:t>
      </w:r>
    </w:p>
    <w:p w:rsidR="0012752F" w:rsidRDefault="0012752F">
      <w:pPr>
        <w:numPr>
          <w:ilvl w:val="0"/>
          <w:numId w:val="3"/>
        </w:numPr>
        <w:spacing w:line="360" w:lineRule="auto"/>
        <w:jc w:val="both"/>
        <w:rPr>
          <w:sz w:val="28"/>
          <w:szCs w:val="28"/>
        </w:rPr>
      </w:pPr>
      <w:r>
        <w:rPr>
          <w:sz w:val="28"/>
          <w:szCs w:val="28"/>
        </w:rPr>
        <w:t>передача на пилотируемый ЛА изображений для идентификации целей;</w:t>
      </w:r>
    </w:p>
    <w:p w:rsidR="0012752F" w:rsidRDefault="0012752F">
      <w:pPr>
        <w:numPr>
          <w:ilvl w:val="0"/>
          <w:numId w:val="3"/>
        </w:numPr>
        <w:spacing w:line="360" w:lineRule="auto"/>
        <w:jc w:val="both"/>
        <w:rPr>
          <w:sz w:val="28"/>
          <w:szCs w:val="28"/>
        </w:rPr>
      </w:pPr>
      <w:r>
        <w:rPr>
          <w:sz w:val="28"/>
          <w:szCs w:val="28"/>
        </w:rPr>
        <w:t>их поражение по команде оператора пилотируемого ЛА;</w:t>
      </w:r>
    </w:p>
    <w:p w:rsidR="0012752F" w:rsidRDefault="0012752F">
      <w:pPr>
        <w:numPr>
          <w:ilvl w:val="0"/>
          <w:numId w:val="3"/>
        </w:numPr>
        <w:spacing w:line="360" w:lineRule="auto"/>
        <w:jc w:val="both"/>
        <w:rPr>
          <w:sz w:val="28"/>
          <w:szCs w:val="28"/>
        </w:rPr>
      </w:pPr>
      <w:r>
        <w:rPr>
          <w:sz w:val="28"/>
          <w:szCs w:val="28"/>
        </w:rPr>
        <w:t xml:space="preserve">последующее возвращение к месту базирования. </w:t>
      </w:r>
    </w:p>
    <w:p w:rsidR="0012752F" w:rsidRDefault="0012752F">
      <w:pPr>
        <w:spacing w:line="360" w:lineRule="auto"/>
        <w:jc w:val="both"/>
        <w:rPr>
          <w:sz w:val="28"/>
          <w:szCs w:val="28"/>
        </w:rPr>
      </w:pPr>
      <w:r>
        <w:rPr>
          <w:sz w:val="28"/>
          <w:szCs w:val="28"/>
        </w:rPr>
        <w:lastRenderedPageBreak/>
        <w:t xml:space="preserve">Удары предполагается наносить с больших высот, на которых БЛА менее уязвимы для ПВО противника. После нанесения ударов БЛА могут продолжать полет на заданной высоте для сбора информации либо ожидать команды операторов для ударов по другим объектам. Могут быть и другие варианты, например, при высокой неопределенности обстановки нахождение в зоне патрулирования с последующей посадкой на базу, если необходимости в ударах не будет. Реакция экспертов на возможность подобного сценария применения смешанных групп ЛА неоднозначная. Часть экспертов сомневаются в перспективах его практической реализации, поскольку в рамках такого сценария завышены боевые возможности БЛА даже с учетом перспектив развития. Они утверждают, что, приобретая функции ударных средств за счет оснащения боеприпасами и прицельной аппаратурой, БЛА теряют такие положительные качества, как малые габариты и высокая маневренность. Другие эксперты, напротив, считают, что прогресс в области развития беспилотной авиации делает подобный сценарий абсолютно реалистичным. </w:t>
      </w:r>
    </w:p>
    <w:p w:rsidR="0012752F" w:rsidRDefault="0012752F">
      <w:pPr>
        <w:spacing w:line="360" w:lineRule="auto"/>
        <w:ind w:firstLine="720"/>
        <w:jc w:val="both"/>
        <w:rPr>
          <w:b/>
          <w:sz w:val="28"/>
          <w:szCs w:val="28"/>
        </w:rPr>
      </w:pPr>
      <w:r>
        <w:rPr>
          <w:sz w:val="28"/>
          <w:szCs w:val="28"/>
        </w:rPr>
        <w:t xml:space="preserve">Основным препятствием на пути использования ударных БЛА в составе смешанных тактических групп остается  недостаточная надежность систем управления БЛА и точного наведения на цели. Поэтому главные технические проблемы создания ударных БЛА связаны с бортовым оборудованием и экспертными системами, в которых будут применять системы с искусственным интеллектом, а не с разработкой собственно ЛА, которая может вестись с использованием уже существующих технологий. Основными требованиями к ударным БЛА считаются: повышение маневренности и прочности конструкции; возможность размещения боевой нагрузки; прицельного оборудования; радиус действия, достаточный для досягаемости удаленных объектов; способность функционировать в рамках создаваемой ныне единой сети разнородных средств разведки и поражения целей. В связи с этим в зарубежных источниках  отмечается стремление зарубежных авиастроительных фирм свести воедино в беспилотный разведывательно-ударный многоцелевой комплекс различное оборудование, предназначенное для выполнения задач разведки (включая наблюдение и </w:t>
      </w:r>
      <w:r>
        <w:rPr>
          <w:sz w:val="28"/>
          <w:szCs w:val="28"/>
        </w:rPr>
        <w:lastRenderedPageBreak/>
        <w:t>обнаружение целей), создания помех радио- и радиотехническим средствам противника, подавления его ПВО, нанесения ударов по наземным целям и др. Ясно, что реализация этого обширного круга задач на одном аппарате требует установки разнообразной аппаратуры, массогабаритные характеристики которой будут значительно превышать конструктивные возможности комплекса. Одним из наиболее реальных путей решения данной проблемы является создание многоцелевых БЛА со сменными модулями соответствующего назначения. Например, в разведывательном варианте они оснащаются телекамерами, ИК-станциями, в варианте постановщиков помех - станциями радиоэлектронной разведки, передатчиками активных помех, контейнерами с автоматами сброса дипольных отражателей, а в ударном - средствами наведения оружия (ИК-станция переднего обзора, РЛС) и поражения целей.</w:t>
      </w:r>
    </w:p>
    <w:p w:rsidR="0012752F" w:rsidRDefault="0012752F">
      <w:pPr>
        <w:spacing w:line="360" w:lineRule="auto"/>
        <w:ind w:left="-11" w:firstLine="731"/>
        <w:jc w:val="both"/>
        <w:rPr>
          <w:sz w:val="28"/>
          <w:szCs w:val="28"/>
        </w:rPr>
      </w:pPr>
      <w:r>
        <w:rPr>
          <w:b/>
          <w:sz w:val="28"/>
          <w:szCs w:val="28"/>
        </w:rPr>
        <w:t>Участие смешанных групп ЛА в боевом подавлении системы ПВО.</w:t>
      </w:r>
      <w:r>
        <w:rPr>
          <w:sz w:val="28"/>
          <w:szCs w:val="28"/>
        </w:rPr>
        <w:tab/>
        <w:t xml:space="preserve"> Операцию боевого подавления системы противовоздушной обороны (ПВО) выполняют группы БЛА, вооруженные управляемым высокоточным оружием. Управление группами БЛА осуществляют операторы, размещенные на пилотируемых самолетах тактической авиации, которые следуют за группами БЛА на удалениях, обеспечивающих устойчивую связь и возможность обмена данными с БЛА  по многоканальным линиям связи.</w:t>
      </w:r>
    </w:p>
    <w:p w:rsidR="0012752F" w:rsidRDefault="0012752F">
      <w:pPr>
        <w:spacing w:line="360" w:lineRule="auto"/>
        <w:ind w:firstLine="720"/>
        <w:jc w:val="both"/>
        <w:rPr>
          <w:b/>
          <w:sz w:val="28"/>
          <w:szCs w:val="28"/>
        </w:rPr>
      </w:pPr>
      <w:r>
        <w:rPr>
          <w:sz w:val="28"/>
          <w:szCs w:val="28"/>
        </w:rPr>
        <w:t xml:space="preserve">Данное направление применения смешанных групп ЛА по своей сути является непременной составляющей концепции выполнения ударных задач и разрабатывается применительно к перспективным эшелонированным, многослойным системам ПВО. По мнению экспертов, такие системы будут представлять серьезную опасность для БЛА еще на дальних подступах к объектам, а для пилотируемой авиации могут оказаться вообще непреодолимыми. Решающим фактором неуязвимости БЛА в зонах ПВО является скрытность полета за счет их малой заметности в оптическом, инфракрасном и других диапазонах электромагнитного спектра, достигаемая с помощью технологии «стеллс». Малая уязвимость БЛА будет обеспечена за счет действий на больших высотах полета, </w:t>
      </w:r>
      <w:r>
        <w:rPr>
          <w:sz w:val="28"/>
          <w:szCs w:val="28"/>
        </w:rPr>
        <w:lastRenderedPageBreak/>
        <w:t>способности создавать помехи средствам ПВО, поражать их, а также, реагируя на противодействие противника, какие-то участки маршрута проходить в автономном режиме без излучения аппаратуры. Есть у этого направления и другой аспект. Если мощное противодействие системы ПВО будет настолько велико, что практически не останется никаких шансов на успех, то последним шансом может быть массовый пуск БЛА с плотностью налета, превышающей возможности ПВО по его отражению, с целью вызвать огонь на себя и истощить запасы ЗУР противника. При этом, как считают эксперты ВВС, произойдет смена понятия «преодоление противодействия ПВО». Речь пойдет не столько о преодолении, сколько о провоцировании ПВО. По расчетам экспертов, нападающая сторона рискует потерять до 50 %  БЛА, но зато проложить путь пилотируемым ЛА смешанной группы к целевым объектам. Пилотируемая авиация в этом случае превращается в эффективного носителя высокоточного оружия или «подносчика боеприпасов».</w:t>
      </w:r>
    </w:p>
    <w:p w:rsidR="0012752F" w:rsidRDefault="0012752F">
      <w:pPr>
        <w:spacing w:line="360" w:lineRule="auto"/>
        <w:ind w:firstLine="720"/>
        <w:jc w:val="both"/>
        <w:rPr>
          <w:sz w:val="28"/>
          <w:szCs w:val="28"/>
        </w:rPr>
      </w:pPr>
      <w:r>
        <w:rPr>
          <w:b/>
          <w:sz w:val="28"/>
          <w:szCs w:val="28"/>
        </w:rPr>
        <w:t xml:space="preserve">Применение смешанных групп ЛА в интересах радиоэлектронной борьбы (РЭБ). </w:t>
      </w:r>
      <w:r>
        <w:rPr>
          <w:sz w:val="28"/>
          <w:szCs w:val="28"/>
        </w:rPr>
        <w:t>Данное направление</w:t>
      </w:r>
      <w:r>
        <w:rPr>
          <w:b/>
          <w:sz w:val="28"/>
          <w:szCs w:val="28"/>
        </w:rPr>
        <w:t xml:space="preserve"> </w:t>
      </w:r>
      <w:r>
        <w:rPr>
          <w:sz w:val="28"/>
          <w:szCs w:val="28"/>
        </w:rPr>
        <w:t>согласуется с принятыми на Западе концепциями, ориентированными не на боевые действия с участием больших по численности армий и уничтожение живой силы и техники, а на приведение в небоеспособное состояние систем управления войсками и оружием</w:t>
      </w:r>
    </w:p>
    <w:p w:rsidR="0012752F" w:rsidRDefault="0012752F">
      <w:pPr>
        <w:spacing w:line="360" w:lineRule="auto"/>
        <w:ind w:firstLine="720"/>
        <w:jc w:val="both"/>
        <w:rPr>
          <w:b/>
          <w:sz w:val="28"/>
          <w:szCs w:val="28"/>
        </w:rPr>
      </w:pPr>
      <w:r>
        <w:rPr>
          <w:sz w:val="28"/>
          <w:szCs w:val="28"/>
        </w:rPr>
        <w:t xml:space="preserve">В условиях острого информационного противоборства, когда каждая из сторон будет стремиться упредить другую и нанести ей максимальный информационный ущерб, БЛА предстоит участвовать в массированном радиоэлектронном подавлении объектов противника и тем самым увеличить для него неопределенность обстановки. При обнаружении радиоизлучающих объектов такие аппараты должны определять их принадлежность и координаты, которые сразу же вносятся в системы самонаведения управляемых ракет, а затем поражать выявленные цели либо подавлять их помехами. При этом, учитывая наличие на театре военных действий (ТВД) единого информационного поля, можно свести к минимуму или вообще не использовать бортовые датчики аппаратов, а обеспечивать БЛА информацией об окружающей обстановке через каналы обмена данными от спутников, наземных </w:t>
      </w:r>
      <w:r>
        <w:rPr>
          <w:sz w:val="28"/>
          <w:szCs w:val="28"/>
        </w:rPr>
        <w:lastRenderedPageBreak/>
        <w:t xml:space="preserve">источников или данные, формируемые информационно-управляющим комплексом пилотируемого ЛА. </w:t>
      </w:r>
    </w:p>
    <w:p w:rsidR="0012752F" w:rsidRDefault="0012752F">
      <w:pPr>
        <w:spacing w:line="360" w:lineRule="auto"/>
        <w:ind w:firstLine="720"/>
        <w:jc w:val="both"/>
        <w:rPr>
          <w:b/>
          <w:sz w:val="28"/>
          <w:szCs w:val="28"/>
        </w:rPr>
      </w:pPr>
      <w:r>
        <w:rPr>
          <w:b/>
          <w:sz w:val="28"/>
          <w:szCs w:val="28"/>
        </w:rPr>
        <w:t xml:space="preserve">Использование смешанных групп ЛА для целей отражения воздушного налета. </w:t>
      </w:r>
      <w:r>
        <w:rPr>
          <w:sz w:val="28"/>
          <w:szCs w:val="28"/>
        </w:rPr>
        <w:t>ВМС США предлагает использовать БЛА в качестве самолета-истребителя палубного базирования в системе ПВО авианесущей корабельной группы (АКГ). Управление группами БЛА выполняет командный центр системы ПВО (АКГ) и самолеты ДРЛОУ палубного базирования, входящие в состав системы ПВО АКГ.</w:t>
      </w:r>
    </w:p>
    <w:p w:rsidR="0012752F" w:rsidRDefault="0012752F">
      <w:pPr>
        <w:spacing w:line="360" w:lineRule="auto"/>
        <w:ind w:firstLine="720"/>
        <w:jc w:val="both"/>
        <w:rPr>
          <w:sz w:val="28"/>
          <w:szCs w:val="28"/>
        </w:rPr>
      </w:pPr>
      <w:r>
        <w:rPr>
          <w:b/>
          <w:sz w:val="28"/>
          <w:szCs w:val="28"/>
        </w:rPr>
        <w:t>Применение смешанных групп ЛА для сопровождения ударных сил</w:t>
      </w:r>
      <w:r>
        <w:rPr>
          <w:sz w:val="28"/>
          <w:szCs w:val="28"/>
        </w:rPr>
        <w:t>.</w:t>
      </w:r>
      <w:r>
        <w:rPr>
          <w:sz w:val="28"/>
          <w:szCs w:val="28"/>
        </w:rPr>
        <w:tab/>
        <w:t>Данную задачу могут решать группы БЛА в качестве истребителей сопровождения. Управление ими осуществляют группы прикрываемых ими ударных пилотируемых самолетов.</w:t>
      </w:r>
    </w:p>
    <w:p w:rsidR="0012752F" w:rsidRDefault="0012752F">
      <w:pPr>
        <w:spacing w:line="360" w:lineRule="auto"/>
        <w:ind w:firstLine="737"/>
        <w:jc w:val="both"/>
        <w:rPr>
          <w:sz w:val="28"/>
          <w:szCs w:val="28"/>
        </w:rPr>
      </w:pPr>
      <w:r>
        <w:rPr>
          <w:sz w:val="28"/>
          <w:szCs w:val="28"/>
        </w:rPr>
        <w:t>Иерархия перечисленных выше вариантов применения смешанных групп ЛА является предварительной и должна уточняться методами операционного моделирования по показателям «эффективность-стоимость». Считается [2], что по крайней мере в ближайшие 15÷20 лет БЛА не смогут заменить пилотируемую тактическую авиацию, но их совместное применение расширит возможности тактической авиации и технологии ее применения, повысит эффективность и снизит потери летного состава.</w:t>
      </w:r>
    </w:p>
    <w:p w:rsidR="0012752F" w:rsidRDefault="0012752F">
      <w:pPr>
        <w:pStyle w:val="af9"/>
        <w:spacing w:line="360" w:lineRule="auto"/>
        <w:ind w:firstLine="708"/>
        <w:jc w:val="both"/>
        <w:rPr>
          <w:b/>
        </w:rPr>
      </w:pPr>
      <w:r>
        <w:rPr>
          <w:szCs w:val="28"/>
        </w:rPr>
        <w:t xml:space="preserve">Применение БЛА при решении вышеперечисленных задач предполагает совместное применение групп БЛА и пилотируемых ЛА. На пилотируемые ЛА, выполняющие функции пунктов управления БЛА, будут возлагаться задачи информационной поддержки, контроля за выполнением боевого задания, управления БЛА и их вооружением в ситуациях, требующих участия человека. По результатам проведенных исследований [1] считается, что оператор, находящийся на борту тактического самолета, сможет обеспечить применение 2÷4 БЛА при совершенном информационно-управляющем поле, связывающем оператора с информационным процессом, реализующим боевое применение БЛА, и наличии систем интеллектуальной поддержки решения задач, выполняемых в пункте управления применением БЛА.  </w:t>
      </w:r>
      <w:r>
        <w:rPr>
          <w:b/>
          <w:szCs w:val="28"/>
        </w:rPr>
        <w:br/>
      </w:r>
      <w:r>
        <w:rPr>
          <w:b/>
          <w:szCs w:val="28"/>
        </w:rPr>
        <w:lastRenderedPageBreak/>
        <w:br/>
      </w:r>
      <w:r>
        <w:rPr>
          <w:b/>
          <w:szCs w:val="28"/>
        </w:rPr>
        <w:tab/>
      </w:r>
      <w:r>
        <w:rPr>
          <w:b/>
          <w:szCs w:val="28"/>
          <w:lang w:val="ru-RU"/>
        </w:rPr>
        <w:t>1.2.</w:t>
      </w:r>
      <w:r>
        <w:rPr>
          <w:b/>
          <w:szCs w:val="28"/>
        </w:rPr>
        <w:t xml:space="preserve"> Анализ современных подходов к разработке алгоритмов предполетного планирования групповых действий авиации </w:t>
      </w:r>
    </w:p>
    <w:p w:rsidR="0012752F" w:rsidRDefault="0012752F">
      <w:pPr>
        <w:pStyle w:val="af9"/>
        <w:ind w:firstLine="0"/>
        <w:jc w:val="center"/>
        <w:rPr>
          <w:b/>
        </w:rPr>
      </w:pPr>
    </w:p>
    <w:p w:rsidR="0012752F" w:rsidRDefault="0012752F">
      <w:pPr>
        <w:pStyle w:val="af9"/>
        <w:spacing w:line="360" w:lineRule="auto"/>
        <w:ind w:firstLine="0"/>
        <w:jc w:val="both"/>
      </w:pPr>
      <w:r>
        <w:rPr>
          <w:b/>
        </w:rPr>
        <w:tab/>
      </w:r>
      <w:r>
        <w:t>В последние годы, особенно в зарубежных публикациях, активно обсуждаются различные подходы к реализации алгоритмов предполетного планирования  групповых действий беспилотной авиации. Эти подходы, различаются сценариями группового применения БЛА, требованиями к информационному обмену между БЛА и тем математическим аппаратом, который составляет основу планирования.</w:t>
      </w:r>
    </w:p>
    <w:p w:rsidR="0012752F" w:rsidRDefault="0012752F">
      <w:pPr>
        <w:pStyle w:val="af9"/>
        <w:spacing w:line="360" w:lineRule="auto"/>
        <w:ind w:firstLine="0"/>
        <w:jc w:val="both"/>
      </w:pPr>
      <w:r>
        <w:tab/>
      </w:r>
    </w:p>
    <w:p w:rsidR="0012752F" w:rsidRDefault="0012752F">
      <w:pPr>
        <w:pStyle w:val="af9"/>
        <w:spacing w:line="360" w:lineRule="auto"/>
        <w:ind w:firstLine="708"/>
        <w:jc w:val="both"/>
      </w:pPr>
    </w:p>
    <w:p w:rsidR="0012752F" w:rsidRDefault="0012752F">
      <w:pPr>
        <w:pStyle w:val="af9"/>
        <w:spacing w:line="360" w:lineRule="auto"/>
        <w:ind w:firstLine="708"/>
        <w:jc w:val="both"/>
        <w:rPr>
          <w:lang w:val="ru-RU"/>
        </w:rPr>
      </w:pPr>
      <w:r>
        <w:rPr>
          <w:b/>
          <w:bCs/>
          <w:lang w:val="ru-RU"/>
        </w:rPr>
        <w:t>Формулировка задачи предполетного планирования как задачи математического программирования</w:t>
      </w:r>
    </w:p>
    <w:p w:rsidR="0012752F" w:rsidRDefault="0012752F">
      <w:pPr>
        <w:pStyle w:val="af9"/>
        <w:spacing w:line="360" w:lineRule="auto"/>
        <w:ind w:firstLine="708"/>
        <w:jc w:val="both"/>
      </w:pPr>
      <w:r>
        <w:rPr>
          <w:lang w:val="ru-RU"/>
        </w:rPr>
        <w:t>Р</w:t>
      </w:r>
      <w:r>
        <w:t>азвивается подход, использующий аппарат математического программирования для решения задач планирования групповых действий беспилотных ЛА. Различные способы решения задач предполетного планирования в рамках подобного подхода объединяет то, что задача целераспределения, то есть назначения для каждого БЛА в составе группы наиболее предпочтительного целевого объекта, в конечном итоге интерпретируется как задача математического программирования. Типичной для данного подхода является постановка задачи, опирающаяся на следующий сценарий группового применения БЛА.</w:t>
      </w:r>
    </w:p>
    <w:p w:rsidR="0012752F" w:rsidRDefault="0012752F">
      <w:pPr>
        <w:pStyle w:val="af9"/>
        <w:spacing w:line="360" w:lineRule="auto"/>
        <w:ind w:firstLine="0"/>
        <w:jc w:val="both"/>
        <w:rPr>
          <w:b/>
          <w:i/>
          <w:lang w:val="en-US"/>
        </w:rPr>
      </w:pPr>
      <w:r>
        <w:tab/>
        <w:t xml:space="preserve">Имеется группа из </w:t>
      </w:r>
      <w:r>
        <w:rPr>
          <w:b/>
          <w:i/>
          <w:lang w:val="en-US"/>
        </w:rPr>
        <w:t>N</w:t>
      </w:r>
      <w:r>
        <w:rPr>
          <w:b/>
          <w:i/>
        </w:rPr>
        <w:t xml:space="preserve"> </w:t>
      </w:r>
      <w:r>
        <w:t xml:space="preserve">БЛА, ориентированная на решение задач поиска и уничтожения целевых объектов. При этом каждый БЛА должен атаковать максимальное число целевых объектов в течение заданного периода его функционирования. Предполагается, что имеется  </w:t>
      </w:r>
      <w:r>
        <w:rPr>
          <w:b/>
          <w:i/>
        </w:rPr>
        <w:t xml:space="preserve">М </w:t>
      </w:r>
      <w:r>
        <w:t>целевых объектов в районе применения БЛА, положение которых точно известно, и некоторое  количество целевых объектов, информацией о которых БЛА не располагает. Для решения задачи целераспределения используется следующая информация:</w:t>
      </w:r>
    </w:p>
    <w:p w:rsidR="0012752F" w:rsidRDefault="0012752F">
      <w:pPr>
        <w:pStyle w:val="af9"/>
        <w:numPr>
          <w:ilvl w:val="0"/>
          <w:numId w:val="11"/>
        </w:numPr>
        <w:spacing w:line="360" w:lineRule="auto"/>
        <w:jc w:val="both"/>
      </w:pPr>
      <w:proofErr w:type="spellStart"/>
      <w:r>
        <w:rPr>
          <w:b/>
          <w:i/>
          <w:lang w:val="en-US"/>
        </w:rPr>
        <w:t>q</w:t>
      </w:r>
      <w:r>
        <w:rPr>
          <w:b/>
          <w:i/>
          <w:vertAlign w:val="subscript"/>
          <w:lang w:val="en-US"/>
        </w:rPr>
        <w:t>x</w:t>
      </w:r>
      <w:proofErr w:type="spellEnd"/>
      <w:r>
        <w:rPr>
          <w:b/>
          <w:i/>
        </w:rPr>
        <w:t>,</w:t>
      </w:r>
      <w:proofErr w:type="spellStart"/>
      <w:r>
        <w:rPr>
          <w:b/>
          <w:i/>
          <w:lang w:val="en-US"/>
        </w:rPr>
        <w:t>q</w:t>
      </w:r>
      <w:r>
        <w:rPr>
          <w:b/>
          <w:i/>
          <w:vertAlign w:val="subscript"/>
          <w:lang w:val="en-US"/>
        </w:rPr>
        <w:t>y</w:t>
      </w:r>
      <w:proofErr w:type="spellEnd"/>
      <w:r>
        <w:t>- координаты текущего положения  БЛА;</w:t>
      </w:r>
    </w:p>
    <w:p w:rsidR="0012752F" w:rsidRPr="0050424E" w:rsidRDefault="0012752F">
      <w:pPr>
        <w:pStyle w:val="af9"/>
        <w:numPr>
          <w:ilvl w:val="0"/>
          <w:numId w:val="11"/>
        </w:numPr>
        <w:spacing w:line="360" w:lineRule="auto"/>
        <w:jc w:val="both"/>
        <w:rPr>
          <w:b/>
          <w:i/>
          <w:lang w:val="ru-RU"/>
        </w:rPr>
      </w:pPr>
      <w:r>
        <w:lastRenderedPageBreak/>
        <w:t xml:space="preserve"> </w:t>
      </w:r>
      <w:proofErr w:type="spellStart"/>
      <w:r>
        <w:rPr>
          <w:b/>
          <w:i/>
          <w:lang w:val="en-US"/>
        </w:rPr>
        <w:t>t</w:t>
      </w:r>
      <w:r>
        <w:rPr>
          <w:b/>
          <w:i/>
          <w:vertAlign w:val="subscript"/>
          <w:lang w:val="en-US"/>
        </w:rPr>
        <w:t>x</w:t>
      </w:r>
      <w:proofErr w:type="spellEnd"/>
      <w:r>
        <w:rPr>
          <w:b/>
          <w:i/>
        </w:rPr>
        <w:t>,</w:t>
      </w:r>
      <w:r>
        <w:rPr>
          <w:b/>
          <w:i/>
          <w:lang w:val="en-US"/>
        </w:rPr>
        <w:t>t</w:t>
      </w:r>
      <w:r>
        <w:rPr>
          <w:b/>
          <w:i/>
          <w:vertAlign w:val="subscript"/>
          <w:lang w:val="en-US"/>
        </w:rPr>
        <w:t>y</w:t>
      </w:r>
      <w:r>
        <w:t>- координаты положения  целевого объекта;</w:t>
      </w:r>
    </w:p>
    <w:p w:rsidR="0012752F" w:rsidRDefault="0012752F">
      <w:pPr>
        <w:pStyle w:val="af9"/>
        <w:numPr>
          <w:ilvl w:val="0"/>
          <w:numId w:val="11"/>
        </w:numPr>
        <w:spacing w:line="360" w:lineRule="auto"/>
        <w:jc w:val="both"/>
        <w:rPr>
          <w:rFonts w:cs="CMR12"/>
          <w:szCs w:val="28"/>
        </w:rPr>
      </w:pPr>
      <w:proofErr w:type="spellStart"/>
      <w:r>
        <w:rPr>
          <w:b/>
          <w:i/>
          <w:lang w:val="en-US"/>
        </w:rPr>
        <w:t>V</w:t>
      </w:r>
      <w:r>
        <w:rPr>
          <w:b/>
          <w:i/>
          <w:vertAlign w:val="subscript"/>
          <w:lang w:val="en-US"/>
        </w:rPr>
        <w:t>j</w:t>
      </w:r>
      <w:proofErr w:type="spellEnd"/>
      <w:r>
        <w:rPr>
          <w:b/>
          <w:i/>
        </w:rPr>
        <w:t>,</w:t>
      </w:r>
      <w:r>
        <w:rPr>
          <w:b/>
          <w:i/>
          <w:lang w:val="en-US"/>
        </w:rPr>
        <w:t>j</w:t>
      </w:r>
      <w:r>
        <w:rPr>
          <w:b/>
          <w:i/>
        </w:rPr>
        <w:t>=1,…,</w:t>
      </w:r>
      <w:r>
        <w:rPr>
          <w:b/>
          <w:i/>
          <w:lang w:val="en-US"/>
        </w:rPr>
        <w:t>M</w:t>
      </w:r>
      <w:r>
        <w:t>- веса целевых объектов;</w:t>
      </w:r>
    </w:p>
    <w:p w:rsidR="0012752F" w:rsidRDefault="0012752F">
      <w:pPr>
        <w:autoSpaceDE w:val="0"/>
        <w:spacing w:line="360" w:lineRule="auto"/>
        <w:jc w:val="both"/>
      </w:pPr>
      <w:r>
        <w:rPr>
          <w:rFonts w:cs="CMR12"/>
          <w:sz w:val="28"/>
          <w:szCs w:val="28"/>
        </w:rPr>
        <w:t xml:space="preserve">Предполагается также, что БЛА обнаруживает и идентифицирует целевой объект (конкретизирует его вес </w:t>
      </w:r>
      <w:proofErr w:type="spellStart"/>
      <w:r>
        <w:rPr>
          <w:b/>
          <w:i/>
          <w:sz w:val="28"/>
          <w:szCs w:val="28"/>
          <w:lang w:val="en-US"/>
        </w:rPr>
        <w:t>V</w:t>
      </w:r>
      <w:r>
        <w:rPr>
          <w:b/>
          <w:i/>
          <w:vertAlign w:val="subscript"/>
          <w:lang w:val="en-US"/>
        </w:rPr>
        <w:t>j</w:t>
      </w:r>
      <w:proofErr w:type="spellEnd"/>
      <w:r>
        <w:rPr>
          <w:rFonts w:cs="CMR12"/>
          <w:sz w:val="28"/>
          <w:szCs w:val="28"/>
        </w:rPr>
        <w:t xml:space="preserve">) с  вероятностью </w:t>
      </w:r>
      <w:r>
        <w:rPr>
          <w:rFonts w:cs="CMR12"/>
          <w:b/>
          <w:i/>
          <w:sz w:val="28"/>
          <w:szCs w:val="28"/>
          <w:lang w:val="en-US"/>
        </w:rPr>
        <w:t>p</w:t>
      </w:r>
      <w:r>
        <w:rPr>
          <w:b/>
          <w:i/>
          <w:sz w:val="28"/>
          <w:szCs w:val="28"/>
        </w:rPr>
        <w:t>(</w:t>
      </w:r>
      <w:proofErr w:type="spellStart"/>
      <w:r>
        <w:rPr>
          <w:b/>
          <w:i/>
          <w:sz w:val="28"/>
          <w:szCs w:val="28"/>
          <w:lang w:val="en-US"/>
        </w:rPr>
        <w:t>d</w:t>
      </w:r>
      <w:r>
        <w:rPr>
          <w:b/>
          <w:i/>
          <w:sz w:val="28"/>
          <w:szCs w:val="28"/>
          <w:vertAlign w:val="subscript"/>
          <w:lang w:val="en-US"/>
        </w:rPr>
        <w:t>ij</w:t>
      </w:r>
      <w:proofErr w:type="spellEnd"/>
      <w:r>
        <w:rPr>
          <w:b/>
          <w:i/>
          <w:sz w:val="28"/>
          <w:szCs w:val="28"/>
        </w:rPr>
        <w:t>)</w:t>
      </w:r>
      <w:r>
        <w:rPr>
          <w:sz w:val="28"/>
          <w:szCs w:val="28"/>
        </w:rPr>
        <w:t xml:space="preserve">, зависящей от расстояния </w:t>
      </w:r>
      <w:proofErr w:type="spellStart"/>
      <w:r>
        <w:rPr>
          <w:b/>
          <w:i/>
          <w:sz w:val="28"/>
          <w:szCs w:val="28"/>
          <w:lang w:val="en-US"/>
        </w:rPr>
        <w:t>d</w:t>
      </w:r>
      <w:r>
        <w:rPr>
          <w:b/>
          <w:i/>
          <w:sz w:val="28"/>
          <w:szCs w:val="28"/>
          <w:vertAlign w:val="subscript"/>
          <w:lang w:val="en-US"/>
        </w:rPr>
        <w:t>ij</w:t>
      </w:r>
      <w:proofErr w:type="spellEnd"/>
      <w:r>
        <w:rPr>
          <w:sz w:val="28"/>
          <w:szCs w:val="28"/>
        </w:rPr>
        <w:t xml:space="preserve"> между </w:t>
      </w:r>
      <w:proofErr w:type="spellStart"/>
      <w:r>
        <w:rPr>
          <w:b/>
          <w:i/>
          <w:sz w:val="28"/>
          <w:szCs w:val="28"/>
          <w:lang w:val="en-US"/>
        </w:rPr>
        <w:t>i</w:t>
      </w:r>
      <w:proofErr w:type="spellEnd"/>
      <w:r>
        <w:rPr>
          <w:sz w:val="28"/>
          <w:szCs w:val="28"/>
        </w:rPr>
        <w:t xml:space="preserve">–м  БЛА и целевым объектом </w:t>
      </w:r>
      <w:r>
        <w:rPr>
          <w:b/>
          <w:i/>
          <w:sz w:val="28"/>
          <w:szCs w:val="28"/>
        </w:rPr>
        <w:t>Т</w:t>
      </w:r>
      <w:r>
        <w:rPr>
          <w:b/>
          <w:i/>
          <w:vertAlign w:val="subscript"/>
          <w:lang w:val="en-US"/>
        </w:rPr>
        <w:t>j</w:t>
      </w:r>
      <w:r>
        <w:rPr>
          <w:sz w:val="28"/>
          <w:szCs w:val="28"/>
        </w:rPr>
        <w:t xml:space="preserve">. Исходим из того, в каждый текущий момент времени </w:t>
      </w:r>
      <w:proofErr w:type="spellStart"/>
      <w:r>
        <w:rPr>
          <w:b/>
          <w:i/>
          <w:sz w:val="28"/>
          <w:szCs w:val="28"/>
          <w:lang w:val="en-US"/>
        </w:rPr>
        <w:t>t</w:t>
      </w:r>
      <w:r>
        <w:rPr>
          <w:b/>
          <w:i/>
          <w:sz w:val="28"/>
          <w:szCs w:val="28"/>
          <w:vertAlign w:val="subscript"/>
          <w:lang w:val="en-US"/>
        </w:rPr>
        <w:t>s</w:t>
      </w:r>
      <w:proofErr w:type="spellEnd"/>
      <w:r>
        <w:rPr>
          <w:b/>
          <w:i/>
          <w:sz w:val="28"/>
          <w:szCs w:val="28"/>
        </w:rPr>
        <w:t xml:space="preserve"> </w:t>
      </w:r>
      <w:r>
        <w:rPr>
          <w:sz w:val="28"/>
          <w:szCs w:val="28"/>
        </w:rPr>
        <w:t xml:space="preserve">БЛА с номером </w:t>
      </w:r>
      <w:proofErr w:type="spellStart"/>
      <w:r>
        <w:rPr>
          <w:b/>
          <w:i/>
          <w:sz w:val="28"/>
          <w:szCs w:val="28"/>
          <w:lang w:val="en-US"/>
        </w:rPr>
        <w:t>i</w:t>
      </w:r>
      <w:proofErr w:type="spellEnd"/>
      <w:r>
        <w:rPr>
          <w:sz w:val="28"/>
          <w:szCs w:val="28"/>
        </w:rPr>
        <w:t xml:space="preserve"> располагает информацией о положении всех участников группы и данными о  </w:t>
      </w:r>
      <w:r>
        <w:rPr>
          <w:b/>
          <w:i/>
          <w:sz w:val="28"/>
          <w:szCs w:val="28"/>
          <w:lang w:val="en-US"/>
        </w:rPr>
        <w:t>m</w:t>
      </w:r>
      <w:r>
        <w:rPr>
          <w:b/>
          <w:i/>
          <w:vertAlign w:val="subscript"/>
          <w:lang w:val="en-US"/>
        </w:rPr>
        <w:t>i</w:t>
      </w:r>
      <w:r>
        <w:rPr>
          <w:sz w:val="28"/>
          <w:szCs w:val="28"/>
        </w:rPr>
        <w:t xml:space="preserve"> целевых объектах, попадающих в зону обнаружения его бортовых его средств. На основе информации об обнаруженных целевых объектах на   борту БЛА рассчитываются вероятности </w:t>
      </w:r>
      <w:r>
        <w:rPr>
          <w:rFonts w:cs="CMR12"/>
          <w:b/>
          <w:i/>
          <w:sz w:val="28"/>
          <w:szCs w:val="28"/>
          <w:lang w:val="en-US"/>
        </w:rPr>
        <w:t>p</w:t>
      </w:r>
      <w:r>
        <w:rPr>
          <w:b/>
          <w:i/>
          <w:sz w:val="28"/>
          <w:szCs w:val="28"/>
        </w:rPr>
        <w:t>(</w:t>
      </w:r>
      <w:proofErr w:type="spellStart"/>
      <w:r>
        <w:rPr>
          <w:b/>
          <w:i/>
          <w:sz w:val="28"/>
          <w:szCs w:val="28"/>
          <w:lang w:val="en-US"/>
        </w:rPr>
        <w:t>d</w:t>
      </w:r>
      <w:r>
        <w:rPr>
          <w:b/>
          <w:i/>
          <w:sz w:val="28"/>
          <w:szCs w:val="28"/>
          <w:vertAlign w:val="subscript"/>
          <w:lang w:val="en-US"/>
        </w:rPr>
        <w:t>ij</w:t>
      </w:r>
      <w:proofErr w:type="spellEnd"/>
      <w:r>
        <w:rPr>
          <w:b/>
          <w:i/>
          <w:sz w:val="28"/>
          <w:szCs w:val="28"/>
        </w:rPr>
        <w:t xml:space="preserve">), </w:t>
      </w:r>
      <w:r>
        <w:rPr>
          <w:b/>
          <w:i/>
          <w:sz w:val="28"/>
          <w:szCs w:val="28"/>
          <w:lang w:val="en-US"/>
        </w:rPr>
        <w:t>j</w:t>
      </w:r>
      <w:r>
        <w:rPr>
          <w:b/>
          <w:i/>
          <w:sz w:val="28"/>
          <w:szCs w:val="28"/>
        </w:rPr>
        <w:t xml:space="preserve">=1,…, </w:t>
      </w:r>
      <w:r>
        <w:rPr>
          <w:sz w:val="28"/>
          <w:szCs w:val="28"/>
        </w:rPr>
        <w:t xml:space="preserve">, </w:t>
      </w:r>
      <w:r>
        <w:rPr>
          <w:b/>
          <w:i/>
          <w:sz w:val="28"/>
          <w:szCs w:val="28"/>
          <w:lang w:val="en-US"/>
        </w:rPr>
        <w:t>m</w:t>
      </w:r>
      <w:r>
        <w:rPr>
          <w:b/>
          <w:i/>
          <w:vertAlign w:val="subscript"/>
          <w:lang w:val="en-US"/>
        </w:rPr>
        <w:t>i</w:t>
      </w:r>
      <w:r>
        <w:rPr>
          <w:sz w:val="28"/>
          <w:szCs w:val="28"/>
        </w:rPr>
        <w:t xml:space="preserve"> . Привлекая упомянутую выше доступную информацию, на борту БЛА должно быть сформировано решение о его дальнейших действиях. Это решение может быть представлено в виде вектора </w:t>
      </w:r>
      <w:r>
        <w:rPr>
          <w:sz w:val="28"/>
          <w:szCs w:val="28"/>
        </w:rPr>
        <w:tab/>
      </w:r>
      <w:r>
        <w:rPr>
          <w:position w:val="-8"/>
        </w:rPr>
        <w:object w:dxaOrig="26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19.7pt" o:ole="" filled="t">
            <v:fill color2="black"/>
            <v:imagedata r:id="rId9" o:title=""/>
          </v:shape>
          <o:OLEObject Type="Embed" ProgID="Equation.3" ShapeID="_x0000_i1025" DrawAspect="Content" ObjectID="_1451292277" r:id="rId10"/>
        </w:object>
      </w:r>
      <w:r>
        <w:rPr>
          <w:sz w:val="28"/>
          <w:szCs w:val="28"/>
        </w:rPr>
        <w:t xml:space="preserve">, каждая компонента которого принимает одно из двух возможных значений: </w:t>
      </w:r>
      <w:r>
        <w:rPr>
          <w:position w:val="-7"/>
        </w:rPr>
        <w:object w:dxaOrig="740" w:dyaOrig="380">
          <v:shape id="_x0000_i1035" type="#_x0000_t75" style="width:36.7pt;height:19pt" o:ole="" filled="t">
            <v:fill color2="black"/>
            <v:imagedata r:id="rId11" o:title=""/>
          </v:shape>
          <o:OLEObject Type="Embed" ProgID="Equation.3" ShapeID="_x0000_i1035" DrawAspect="Content" ObjectID="_1451292278" r:id="rId12"/>
        </w:object>
      </w:r>
      <w:r>
        <w:rPr>
          <w:sz w:val="28"/>
          <w:szCs w:val="28"/>
        </w:rPr>
        <w:t xml:space="preserve">, если </w:t>
      </w:r>
      <w:r>
        <w:rPr>
          <w:b/>
          <w:i/>
          <w:sz w:val="28"/>
          <w:szCs w:val="28"/>
          <w:lang w:val="en-US"/>
        </w:rPr>
        <w:t>j</w:t>
      </w:r>
      <w:r>
        <w:rPr>
          <w:sz w:val="28"/>
          <w:szCs w:val="28"/>
        </w:rPr>
        <w:t xml:space="preserve">– ый объект рассматривается в качестве цели для </w:t>
      </w:r>
      <w:proofErr w:type="spellStart"/>
      <w:r>
        <w:rPr>
          <w:b/>
          <w:i/>
          <w:sz w:val="28"/>
          <w:szCs w:val="28"/>
          <w:lang w:val="en-US"/>
        </w:rPr>
        <w:t>i</w:t>
      </w:r>
      <w:proofErr w:type="spellEnd"/>
      <w:r>
        <w:rPr>
          <w:sz w:val="28"/>
          <w:szCs w:val="28"/>
        </w:rPr>
        <w:t xml:space="preserve">–го БЛА,  </w:t>
      </w:r>
      <w:r>
        <w:rPr>
          <w:position w:val="-7"/>
        </w:rPr>
        <w:object w:dxaOrig="740" w:dyaOrig="380">
          <v:shape id="_x0000_i1036" type="#_x0000_t75" style="width:36.7pt;height:19pt" o:ole="" filled="t">
            <v:fill color2="black"/>
            <v:imagedata r:id="rId11" o:title=""/>
          </v:shape>
          <o:OLEObject Type="Embed" ProgID="Equation.3" ShapeID="_x0000_i1036" DrawAspect="Content" ObjectID="_1451292279" r:id="rId13"/>
        </w:object>
      </w:r>
      <w:r>
        <w:rPr>
          <w:sz w:val="28"/>
          <w:szCs w:val="28"/>
        </w:rPr>
        <w:t xml:space="preserve">- в противном случае. Решение о выборе того или иного целевого объекта в качестве предпочтительного для   </w:t>
      </w:r>
      <w:proofErr w:type="spellStart"/>
      <w:r>
        <w:rPr>
          <w:b/>
          <w:i/>
          <w:sz w:val="28"/>
          <w:szCs w:val="28"/>
          <w:lang w:val="en-US"/>
        </w:rPr>
        <w:t>i</w:t>
      </w:r>
      <w:proofErr w:type="spellEnd"/>
      <w:r>
        <w:rPr>
          <w:sz w:val="28"/>
          <w:szCs w:val="28"/>
        </w:rPr>
        <w:t xml:space="preserve">–го БЛА базируется на известном значении выигрыша </w:t>
      </w:r>
      <w:proofErr w:type="spellStart"/>
      <w:r>
        <w:rPr>
          <w:b/>
          <w:i/>
          <w:sz w:val="28"/>
          <w:szCs w:val="28"/>
          <w:lang w:val="en-US"/>
        </w:rPr>
        <w:t>C</w:t>
      </w:r>
      <w:r>
        <w:rPr>
          <w:b/>
          <w:i/>
          <w:sz w:val="28"/>
          <w:szCs w:val="28"/>
          <w:vertAlign w:val="subscript"/>
          <w:lang w:val="en-US"/>
        </w:rPr>
        <w:t>ij</w:t>
      </w:r>
      <w:proofErr w:type="spellEnd"/>
      <w:r>
        <w:rPr>
          <w:sz w:val="28"/>
          <w:szCs w:val="28"/>
        </w:rPr>
        <w:t xml:space="preserve">, возникающего в результате действий </w:t>
      </w:r>
      <w:proofErr w:type="spellStart"/>
      <w:r>
        <w:rPr>
          <w:b/>
          <w:i/>
          <w:sz w:val="28"/>
          <w:szCs w:val="28"/>
          <w:lang w:val="en-US"/>
        </w:rPr>
        <w:t>i</w:t>
      </w:r>
      <w:proofErr w:type="spellEnd"/>
      <w:r>
        <w:rPr>
          <w:sz w:val="28"/>
          <w:szCs w:val="28"/>
        </w:rPr>
        <w:t xml:space="preserve"> –го БЛА против </w:t>
      </w:r>
      <w:r>
        <w:rPr>
          <w:b/>
          <w:i/>
          <w:sz w:val="28"/>
          <w:szCs w:val="28"/>
          <w:lang w:val="en-US"/>
        </w:rPr>
        <w:t>j</w:t>
      </w:r>
      <w:r>
        <w:rPr>
          <w:sz w:val="28"/>
          <w:szCs w:val="28"/>
        </w:rPr>
        <w:t xml:space="preserve"> –го целевого объекта. Учитывая, что каждый</w:t>
      </w:r>
      <w:r>
        <w:rPr>
          <w:b/>
          <w:i/>
          <w:sz w:val="28"/>
          <w:szCs w:val="28"/>
        </w:rPr>
        <w:t xml:space="preserve"> </w:t>
      </w:r>
      <w:r>
        <w:rPr>
          <w:sz w:val="28"/>
          <w:szCs w:val="28"/>
        </w:rPr>
        <w:t xml:space="preserve"> БЛА в составе группы располагает информацией о всех БЛА в составе группы, в качестве критерия, оценивающего предпочтительность того или иного варианта целераспределения, предлагается использовать величину суммарного выигрыша, достигаемого в результате коллективных действий группы:</w:t>
      </w:r>
    </w:p>
    <w:p w:rsidR="0012752F" w:rsidRDefault="0012752F">
      <w:pPr>
        <w:autoSpaceDE w:val="0"/>
        <w:spacing w:line="360" w:lineRule="auto"/>
        <w:jc w:val="both"/>
        <w:rPr>
          <w:rFonts w:cs="CMR12"/>
          <w:sz w:val="28"/>
          <w:szCs w:val="28"/>
        </w:rPr>
      </w:pPr>
      <w:r>
        <w:rPr>
          <w:position w:val="-16"/>
        </w:rPr>
        <w:object w:dxaOrig="3680" w:dyaOrig="560">
          <v:shape id="_x0000_i1037" type="#_x0000_t75" style="width:184.1pt;height:27.85pt" o:ole="" filled="t">
            <v:fill color2="black"/>
            <v:imagedata r:id="rId14" o:title=""/>
          </v:shape>
          <o:OLEObject Type="Embed" ProgID="Equation.3" ShapeID="_x0000_i1037" DrawAspect="Content" ObjectID="_1451292280" r:id="rId15"/>
        </w:object>
      </w:r>
      <w:r>
        <w:rPr>
          <w:sz w:val="28"/>
          <w:szCs w:val="28"/>
        </w:rPr>
        <w:t>.                                                                        (1.2)</w:t>
      </w:r>
    </w:p>
    <w:p w:rsidR="0012752F" w:rsidRDefault="0012752F">
      <w:pPr>
        <w:autoSpaceDE w:val="0"/>
        <w:spacing w:line="360" w:lineRule="auto"/>
        <w:jc w:val="both"/>
      </w:pPr>
      <w:r>
        <w:rPr>
          <w:rFonts w:cs="CMR12"/>
          <w:sz w:val="28"/>
          <w:szCs w:val="28"/>
        </w:rPr>
        <w:t xml:space="preserve">Данная запись предполагает, что обнаружение и идентификация целевых объектов на борту БЛА производятся абсолютно достоверно с вероятностью 1. Реально обнаружение и идентификация целевых объектов каждым БЛА  выполняются с некоторой вероятностью, зависящей от расстояния между БЛА и целевым объектом, в качестве критерия оптимальности в задаче целераспределения рассматривается математическое ожидание величины </w:t>
      </w:r>
      <w:r>
        <w:rPr>
          <w:position w:val="-1"/>
        </w:rPr>
        <w:object w:dxaOrig="320" w:dyaOrig="279">
          <v:shape id="_x0000_i1026" type="#_x0000_t75" style="width:16.3pt;height:14.25pt" o:ole="" filled="t">
            <v:fill color2="black"/>
            <v:imagedata r:id="rId16" o:title=""/>
          </v:shape>
          <o:OLEObject Type="Embed" ProgID="Equation.3" ShapeID="_x0000_i1026" DrawAspect="Content" ObjectID="_1451292281" r:id="rId17"/>
        </w:object>
      </w:r>
      <w:r>
        <w:rPr>
          <w:sz w:val="28"/>
          <w:szCs w:val="28"/>
        </w:rPr>
        <w:t xml:space="preserve">, которое рассчитывается следующим </w:t>
      </w:r>
      <w:r>
        <w:rPr>
          <w:sz w:val="28"/>
          <w:szCs w:val="28"/>
        </w:rPr>
        <w:lastRenderedPageBreak/>
        <w:t>образом:</w:t>
      </w:r>
    </w:p>
    <w:p w:rsidR="0012752F" w:rsidRDefault="0012752F">
      <w:pPr>
        <w:autoSpaceDE w:val="0"/>
        <w:spacing w:line="360" w:lineRule="auto"/>
        <w:jc w:val="both"/>
        <w:rPr>
          <w:rFonts w:cs="CMR12"/>
          <w:sz w:val="28"/>
          <w:szCs w:val="28"/>
        </w:rPr>
      </w:pPr>
      <w:r>
        <w:rPr>
          <w:position w:val="-17"/>
        </w:rPr>
        <w:object w:dxaOrig="4400" w:dyaOrig="560">
          <v:shape id="_x0000_i1027" type="#_x0000_t75" style="width:234.35pt;height:29.9pt" o:ole="" filled="t">
            <v:fill color2="black"/>
            <v:imagedata r:id="rId18" o:title=""/>
          </v:shape>
          <o:OLEObject Type="Embed" ProgID="Equation.3" ShapeID="_x0000_i1027" DrawAspect="Content" ObjectID="_1451292282" r:id="rId19"/>
        </w:object>
      </w:r>
      <w:r>
        <w:rPr>
          <w:sz w:val="28"/>
          <w:szCs w:val="28"/>
        </w:rPr>
        <w:t xml:space="preserve">                                                           (1.3)</w:t>
      </w:r>
    </w:p>
    <w:p w:rsidR="0012752F" w:rsidRDefault="0012752F">
      <w:pPr>
        <w:autoSpaceDE w:val="0"/>
        <w:spacing w:line="360" w:lineRule="auto"/>
        <w:jc w:val="both"/>
      </w:pPr>
      <w:r>
        <w:rPr>
          <w:rFonts w:cs="CMR12"/>
          <w:sz w:val="28"/>
          <w:szCs w:val="28"/>
        </w:rPr>
        <w:t>Таким образом, задача целераспределения может быть сформулирована как задача целочисленного линейного программирования вида:</w:t>
      </w:r>
    </w:p>
    <w:p w:rsidR="0012752F" w:rsidRDefault="0012752F">
      <w:pPr>
        <w:autoSpaceDE w:val="0"/>
        <w:spacing w:line="360" w:lineRule="auto"/>
        <w:jc w:val="both"/>
        <w:rPr>
          <w:rFonts w:cs="CMR12"/>
        </w:rPr>
      </w:pPr>
      <w:r>
        <w:rPr>
          <w:position w:val="-17"/>
        </w:rPr>
        <w:object w:dxaOrig="3660" w:dyaOrig="560">
          <v:shape id="_x0000_i1028" type="#_x0000_t75" style="width:198.35pt;height:29.9pt" o:ole="" filled="t">
            <v:fill color2="black"/>
            <v:imagedata r:id="rId20" o:title=""/>
          </v:shape>
          <o:OLEObject Type="Embed" ProgID="Equation.3" ShapeID="_x0000_i1028" DrawAspect="Content" ObjectID="_1451292283" r:id="rId21"/>
        </w:object>
      </w:r>
      <w:r>
        <w:rPr>
          <w:sz w:val="28"/>
          <w:szCs w:val="28"/>
        </w:rPr>
        <w:t xml:space="preserve">                                                                     (1.4)</w:t>
      </w:r>
    </w:p>
    <w:p w:rsidR="0012752F" w:rsidRDefault="0012752F">
      <w:pPr>
        <w:autoSpaceDE w:val="0"/>
        <w:rPr>
          <w:rFonts w:cs="CMR12"/>
        </w:rPr>
      </w:pPr>
      <w:r>
        <w:rPr>
          <w:rFonts w:cs="CMR12"/>
        </w:rPr>
        <w:t>с ограничениями:</w:t>
      </w:r>
    </w:p>
    <w:p w:rsidR="0012752F" w:rsidRDefault="0012752F">
      <w:pPr>
        <w:autoSpaceDE w:val="0"/>
        <w:rPr>
          <w:rFonts w:cs="CMR12"/>
        </w:rPr>
      </w:pPr>
    </w:p>
    <w:p w:rsidR="0012752F" w:rsidRDefault="0012752F">
      <w:pPr>
        <w:autoSpaceDE w:val="0"/>
        <w:rPr>
          <w:rFonts w:cs="CMR12"/>
        </w:rPr>
      </w:pPr>
      <w:r>
        <w:rPr>
          <w:position w:val="-19"/>
        </w:rPr>
        <w:object w:dxaOrig="2540" w:dyaOrig="560">
          <v:shape id="_x0000_i1029" type="#_x0000_t75" style="width:2in;height:31.9pt" o:ole="" filled="t">
            <v:fill color2="black"/>
            <v:imagedata r:id="rId22" o:title=""/>
          </v:shape>
          <o:OLEObject Type="Embed" ProgID="Equation.3" ShapeID="_x0000_i1029" DrawAspect="Content" ObjectID="_1451292284" r:id="rId23"/>
        </w:object>
      </w:r>
      <w:r>
        <w:rPr>
          <w:rFonts w:cs="CMR12"/>
        </w:rPr>
        <w:t xml:space="preserve">                                                                                                  </w:t>
      </w:r>
      <w:r>
        <w:rPr>
          <w:rFonts w:cs="CMR12"/>
          <w:sz w:val="28"/>
          <w:szCs w:val="28"/>
        </w:rPr>
        <w:t>(1.5)</w:t>
      </w:r>
    </w:p>
    <w:p w:rsidR="0012752F" w:rsidRDefault="0012752F">
      <w:pPr>
        <w:autoSpaceDE w:val="0"/>
        <w:rPr>
          <w:rFonts w:cs="CMR12"/>
        </w:rPr>
      </w:pPr>
    </w:p>
    <w:p w:rsidR="0012752F" w:rsidRDefault="0012752F">
      <w:pPr>
        <w:autoSpaceDE w:val="0"/>
        <w:spacing w:line="360" w:lineRule="auto"/>
        <w:jc w:val="both"/>
      </w:pPr>
      <w:r>
        <w:rPr>
          <w:rFonts w:cs="CMR12"/>
          <w:sz w:val="28"/>
          <w:szCs w:val="28"/>
        </w:rPr>
        <w:t>Кроме того, необходимо учитывать, что число целевых объектов может превышать число БЛА в группе, а значит, распределить на каждый из них БЛА не удастся.  Поэтому вышеприведенное условие следует дополнить еще одним</w:t>
      </w:r>
    </w:p>
    <w:p w:rsidR="0012752F" w:rsidRDefault="0012752F">
      <w:pPr>
        <w:autoSpaceDE w:val="0"/>
        <w:rPr>
          <w:rFonts w:cs="CMR12"/>
        </w:rPr>
      </w:pPr>
      <w:r>
        <w:rPr>
          <w:position w:val="-19"/>
        </w:rPr>
        <w:object w:dxaOrig="2439" w:dyaOrig="540">
          <v:shape id="_x0000_i1030" type="#_x0000_t75" style="width:2in;height:31.9pt" o:ole="" filled="t">
            <v:fill color2="black"/>
            <v:imagedata r:id="rId24" o:title=""/>
          </v:shape>
          <o:OLEObject Type="Embed" ProgID="Equation.3" ShapeID="_x0000_i1030" DrawAspect="Content" ObjectID="_1451292285" r:id="rId25"/>
        </w:object>
      </w:r>
      <w:r>
        <w:rPr>
          <w:rFonts w:cs="CMR12"/>
        </w:rPr>
        <w:t xml:space="preserve">                                                                                                  </w:t>
      </w:r>
      <w:r>
        <w:rPr>
          <w:rFonts w:cs="CMR12"/>
          <w:sz w:val="28"/>
          <w:szCs w:val="28"/>
        </w:rPr>
        <w:t>(1.6)</w:t>
      </w:r>
    </w:p>
    <w:p w:rsidR="0012752F" w:rsidRDefault="0012752F">
      <w:pPr>
        <w:autoSpaceDE w:val="0"/>
        <w:rPr>
          <w:rFonts w:cs="CMR12"/>
        </w:rPr>
      </w:pPr>
    </w:p>
    <w:p w:rsidR="0012752F" w:rsidRDefault="0012752F">
      <w:pPr>
        <w:pStyle w:val="af9"/>
        <w:spacing w:line="360" w:lineRule="auto"/>
        <w:ind w:firstLine="0"/>
        <w:jc w:val="both"/>
        <w:rPr>
          <w:szCs w:val="28"/>
          <w:lang w:val="ru-RU"/>
        </w:rPr>
      </w:pPr>
      <w:r>
        <w:rPr>
          <w:b/>
          <w:szCs w:val="28"/>
          <w:lang w:val="ru-RU"/>
        </w:rPr>
        <w:tab/>
      </w:r>
      <w:r>
        <w:rPr>
          <w:szCs w:val="28"/>
          <w:lang w:val="ru-RU"/>
        </w:rPr>
        <w:t>Приведенная выше задача (1.3)-(1.6) есть типичная задача целочисленного линейного программирования.</w:t>
      </w:r>
    </w:p>
    <w:p w:rsidR="0012752F" w:rsidRDefault="0012752F">
      <w:pPr>
        <w:pStyle w:val="af9"/>
        <w:spacing w:line="360" w:lineRule="auto"/>
        <w:ind w:firstLine="0"/>
        <w:jc w:val="both"/>
      </w:pPr>
      <w:r>
        <w:rPr>
          <w:szCs w:val="28"/>
          <w:lang w:val="ru-RU"/>
        </w:rPr>
        <w:tab/>
        <w:t>Возможность использования подобного подхода, как основы предполетного планирования групповых действий БЛА, ограничивают  следующие соображения:</w:t>
      </w:r>
    </w:p>
    <w:p w:rsidR="0012752F" w:rsidRDefault="0012752F">
      <w:pPr>
        <w:pStyle w:val="af9"/>
        <w:spacing w:line="360" w:lineRule="auto"/>
        <w:ind w:firstLine="0"/>
        <w:jc w:val="both"/>
        <w:rPr>
          <w:szCs w:val="28"/>
          <w:lang w:val="ru-RU"/>
        </w:rPr>
      </w:pPr>
      <w:r>
        <w:t>- реализация подобного варианта планирования предполагает наличия каналов информационного обмена между всеми БЛА в составе группы. Необходимость активного информационного обмена между БЛА в ходе выполнения целевой существенно повышает вероятность их обнаружения радиолокационными средствами, а значит, повышает опасность уничтожения БЛА;</w:t>
      </w:r>
    </w:p>
    <w:p w:rsidR="0012752F" w:rsidRDefault="0012752F">
      <w:pPr>
        <w:pStyle w:val="af9"/>
        <w:numPr>
          <w:ilvl w:val="1"/>
          <w:numId w:val="12"/>
        </w:numPr>
        <w:spacing w:line="360" w:lineRule="auto"/>
        <w:ind w:left="0" w:firstLine="0"/>
        <w:jc w:val="both"/>
        <w:rPr>
          <w:szCs w:val="28"/>
          <w:lang w:val="ru-RU"/>
        </w:rPr>
      </w:pPr>
      <w:r>
        <w:rPr>
          <w:szCs w:val="28"/>
          <w:lang w:val="ru-RU"/>
        </w:rPr>
        <w:t xml:space="preserve">описанный выше алгоритм планирования предполагает использование данных получаемых в ходе выполнения целевой задачи. То есть, подобный алгоритм целесообразно рассматривать как средство оперативной коррекции результатов предполетного планирования в случае невозможности его реализации. Использование такого подхода на этапе предполетной подготовки групповых действий БЛА невозможно в силу отсутствия необходимой для реализации </w:t>
      </w:r>
      <w:r>
        <w:rPr>
          <w:szCs w:val="28"/>
          <w:lang w:val="ru-RU"/>
        </w:rPr>
        <w:lastRenderedPageBreak/>
        <w:t>описанного выше алгоритма информации.</w:t>
      </w:r>
    </w:p>
    <w:p w:rsidR="0012752F" w:rsidRDefault="0012752F">
      <w:pPr>
        <w:pStyle w:val="af9"/>
        <w:spacing w:line="360" w:lineRule="auto"/>
        <w:ind w:firstLine="0"/>
        <w:jc w:val="both"/>
      </w:pPr>
      <w:r>
        <w:rPr>
          <w:szCs w:val="28"/>
          <w:lang w:val="ru-RU"/>
        </w:rPr>
        <w:tab/>
        <w:t>Рассмотрим основные парадигмы предполетного планирования действий групп БЛА.</w:t>
      </w:r>
    </w:p>
    <w:p w:rsidR="0012752F" w:rsidRDefault="0012752F">
      <w:pPr>
        <w:pStyle w:val="af9"/>
        <w:spacing w:line="360" w:lineRule="auto"/>
        <w:ind w:firstLine="708"/>
        <w:jc w:val="both"/>
        <w:rPr>
          <w:bCs/>
          <w:szCs w:val="28"/>
        </w:rPr>
      </w:pPr>
      <w:r>
        <w:t>В последние годы появилось большое число работ [40-49], основу которых составляет использование диаграммы Вороного и триангуляции Делоне для решения задачи предполетного планирования групповых действий БЛА. Это объясняется тем, что и диаграмма Вороного и триангуляция Делоне обладают рядом полезных свойств, которые делают их удобной основой для решения задач предполетного планирования маршрутов БЛА, действующих  в составе группы.</w:t>
      </w:r>
    </w:p>
    <w:p w:rsidR="0012752F" w:rsidRDefault="0012752F">
      <w:pPr>
        <w:pStyle w:val="af9"/>
        <w:spacing w:line="360" w:lineRule="auto"/>
        <w:ind w:firstLine="708"/>
        <w:jc w:val="both"/>
        <w:rPr>
          <w:szCs w:val="28"/>
        </w:rPr>
      </w:pPr>
      <w:r>
        <w:rPr>
          <w:bCs/>
          <w:szCs w:val="28"/>
        </w:rPr>
        <w:t>В самом общем изложении диаграмма Вороного</w:t>
      </w:r>
      <w:r>
        <w:rPr>
          <w:szCs w:val="28"/>
        </w:rPr>
        <w:t xml:space="preserve"> </w:t>
      </w:r>
      <w:hyperlink r:id="rId26" w:history="1">
        <w:r>
          <w:rPr>
            <w:rStyle w:val="a7"/>
          </w:rPr>
          <w:t>конечного множества</w:t>
        </w:r>
      </w:hyperlink>
      <w:r>
        <w:rPr>
          <w:szCs w:val="28"/>
        </w:rPr>
        <w:t xml:space="preserve"> точек </w:t>
      </w:r>
      <w:r>
        <w:rPr>
          <w:b/>
          <w:i/>
          <w:szCs w:val="28"/>
        </w:rPr>
        <w:t>S</w:t>
      </w:r>
      <w:r>
        <w:rPr>
          <w:szCs w:val="28"/>
        </w:rPr>
        <w:t xml:space="preserve"> на плоскости представляет такое разбиение плоскости, при котором каждая область этого разбиения образует множество точек, более близких к одному из элементов множества </w:t>
      </w:r>
      <w:r>
        <w:rPr>
          <w:b/>
          <w:i/>
          <w:szCs w:val="28"/>
        </w:rPr>
        <w:t>S</w:t>
      </w:r>
      <w:r>
        <w:rPr>
          <w:szCs w:val="28"/>
        </w:rPr>
        <w:t xml:space="preserve">, чем к любому другому элементу множества (рис.1.8.). </w:t>
      </w:r>
    </w:p>
    <w:p w:rsidR="0012752F" w:rsidRDefault="00E846E1">
      <w:pPr>
        <w:pStyle w:val="3"/>
        <w:ind w:left="0" w:firstLine="708"/>
        <w:jc w:val="both"/>
        <w:rPr>
          <w:b w:val="0"/>
          <w:sz w:val="28"/>
          <w:szCs w:val="28"/>
        </w:rPr>
      </w:pPr>
      <w:r>
        <w:rPr>
          <w:noProof/>
          <w:lang w:val="ru-RU" w:eastAsia="ru-RU"/>
        </w:rPr>
        <mc:AlternateContent>
          <mc:Choice Requires="wpg">
            <w:drawing>
              <wp:anchor distT="0" distB="0" distL="0" distR="0" simplePos="0" relativeHeight="251643392" behindDoc="0" locked="0" layoutInCell="1" allowOverlap="1">
                <wp:simplePos x="0" y="0"/>
                <wp:positionH relativeFrom="column">
                  <wp:posOffset>615315</wp:posOffset>
                </wp:positionH>
                <wp:positionV relativeFrom="paragraph">
                  <wp:posOffset>64135</wp:posOffset>
                </wp:positionV>
                <wp:extent cx="4184015" cy="4662805"/>
                <wp:effectExtent l="1905" t="0" r="0" b="0"/>
                <wp:wrapNone/>
                <wp:docPr id="15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015" cy="4662805"/>
                          <a:chOff x="1080" y="56"/>
                          <a:chExt cx="6588" cy="7342"/>
                        </a:xfrm>
                      </wpg:grpSpPr>
                      <pic:pic xmlns:pic="http://schemas.openxmlformats.org/drawingml/2006/picture">
                        <pic:nvPicPr>
                          <pic:cNvPr id="154" name="Picture 3"/>
                          <pic:cNvPicPr>
                            <a:picLocks noChangeAspect="1" noChangeArrowheads="1"/>
                          </pic:cNvPicPr>
                        </pic:nvPicPr>
                        <pic:blipFill>
                          <a:blip r:embed="rId27">
                            <a:lum bright="24000"/>
                            <a:grayscl/>
                            <a:extLst>
                              <a:ext uri="{28A0092B-C50C-407E-A947-70E740481C1C}">
                                <a14:useLocalDpi xmlns:a14="http://schemas.microsoft.com/office/drawing/2010/main" val="0"/>
                              </a:ext>
                            </a:extLst>
                          </a:blip>
                          <a:srcRect/>
                          <a:stretch>
                            <a:fillRect/>
                          </a:stretch>
                        </pic:blipFill>
                        <pic:spPr bwMode="auto">
                          <a:xfrm>
                            <a:off x="1080" y="56"/>
                            <a:ext cx="6588" cy="6443"/>
                          </a:xfrm>
                          <a:prstGeom prst="rect">
                            <a:avLst/>
                          </a:prstGeom>
                          <a:noFill/>
                          <a:ln>
                            <a:noFill/>
                          </a:ln>
                          <a:effectLst/>
                          <a:extLst>
                            <a:ext uri="{909E8E84-426E-40DD-AFC4-6F175D3DCCD1}">
                              <a14:hiddenFill xmlns:a14="http://schemas.microsoft.com/office/drawing/2010/main">
                                <a:blipFill dpi="0" rotWithShape="0">
                                  <a:blip>
                                    <a:lum bright="24000"/>
                                    <a:grayscl/>
                                  </a:blip>
                                  <a:srcRect/>
                                  <a:stretch>
                                    <a:fillRect/>
                                  </a:stretch>
                                </a:blip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pic:spPr>
                      </pic:pic>
                      <wps:wsp>
                        <wps:cNvPr id="155" name="Text Box 4"/>
                        <wps:cNvSpPr txBox="1">
                          <a:spLocks noChangeArrowheads="1"/>
                        </wps:cNvSpPr>
                        <wps:spPr bwMode="auto">
                          <a:xfrm>
                            <a:off x="1260" y="6681"/>
                            <a:ext cx="629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eastAsia="Times New Roman"/>
                                  <w:lang w:val="ru-RU"/>
                                </w:rPr>
                              </w:pPr>
                              <w:r>
                                <w:rPr>
                                  <w:rFonts w:eastAsia="Times New Roman"/>
                                  <w:lang w:val="ru-RU"/>
                                </w:rPr>
                                <w:t>Рис. 1.8. Пример представления диаграммы Вороного</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48.45pt;margin-top:5.05pt;width:329.45pt;height:367.15pt;z-index:251643392;mso-wrap-distance-left:0;mso-wrap-distance-right:0" coordorigin="1080,56" coordsize="6588,7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">
                <v:shape id="Picture 3" o:spid="_x0000_s1027" type="#_x0000_t75" style="position:absolute;left:1080;top:56;width:6588;height:6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NxbTFAAAA3AAAAA8AAABkcnMvZG93bnJldi54bWxETz1vwjAQ3SvxH6xDYitOoUGQYhBtValL&#10;hwQY2I74SCLic2QbSPn1daVK3e7pfd5y3ZtWXMn5xrKCp3ECgri0uuFKwW778TgH4QOyxtYyKfgm&#10;D+vV4GGJmbY3zulahErEEPYZKqhD6DIpfVmTQT+2HXHkTtYZDBG6SmqHtxhuWjlJkpk02HBsqLGj&#10;t5rKc3ExCvavu2KaHu7veXkpzvh12i7s8a7UaNhvXkAE6sO/+M/9qeP89Bl+n4kX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jcW0xQAAANwAAAAPAAAAAAAAAAAAAAAA&#10;AJ8CAABkcnMvZG93bnJldi54bWxQSwUGAAAAAAQABAD3AAAAkQMAAAAA&#10;" strokecolor="gray">
                  <v:fill recolor="t" type="frame"/>
                  <v:stroke joinstyle="round"/>
                  <v:imagedata r:id="rId28" o:title="" blacklevel="7864f" grayscale="t"/>
                </v:shape>
                <v:shapetype id="_x0000_t202" coordsize="21600,21600" o:spt="202" path="m,l,21600r21600,l21600,xe">
                  <v:stroke joinstyle="miter"/>
                  <v:path gradientshapeok="t" o:connecttype="rect"/>
                </v:shapetype>
                <v:shape id="Text Box 4" o:spid="_x0000_s1028" type="#_x0000_t202" style="position:absolute;left:1260;top:6681;width:629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VUcMA&#10;AADcAAAADwAAAGRycy9kb3ducmV2LnhtbERPTWvCQBC9F/wPywi9NRulKTa6iohCb7axh/Q2ZMck&#10;bXY27G5N/PddQehtHu9zVpvRdOJCzreWFcySFARxZXXLtYLP0+FpAcIHZI2dZVJwJQ+b9eRhhbm2&#10;A3/QpQi1iCHsc1TQhNDnUvqqIYM+sT1x5M7WGQwRulpqh0MMN52cp+mLNNhybGiwp11D1U/xaxR8&#10;L17L2fbwPBxP5b7+mrfBvXdaqcfpuF2CCDSGf/Hd/abj/CyD2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VUcMAAADcAAAADwAAAAAAAAAAAAAAAACYAgAAZHJzL2Rv&#10;d25yZXYueG1sUEsFBgAAAAAEAAQA9QAAAIgDAAAAAA==&#10;" filled="f" stroked="f" strokecolor="gray">
                  <v:stroke joinstyle="round"/>
                  <v:textbox>
                    <w:txbxContent>
                      <w:p w:rsidR="00E04071" w:rsidRDefault="00E04071">
                        <w:pPr>
                          <w:rPr>
                            <w:rFonts w:eastAsia="Times New Roman"/>
                            <w:lang w:val="ru-RU"/>
                          </w:rPr>
                        </w:pPr>
                        <w:r>
                          <w:rPr>
                            <w:rFonts w:eastAsia="Times New Roman"/>
                            <w:lang w:val="ru-RU"/>
                          </w:rPr>
                          <w:t>Рис. 1.8. Пример представления диаграммы Вороного</w:t>
                        </w:r>
                      </w:p>
                    </w:txbxContent>
                  </v:textbox>
                </v:shape>
              </v:group>
            </w:pict>
          </mc:Fallback>
        </mc:AlternateContent>
      </w:r>
    </w:p>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Pr>
        <w:rPr>
          <w:szCs w:val="28"/>
          <w:lang w:val="ru-RU"/>
        </w:rPr>
      </w:pPr>
    </w:p>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 w:rsidR="0012752F" w:rsidRDefault="0012752F">
      <w:pPr>
        <w:pStyle w:val="3"/>
        <w:ind w:left="0" w:firstLine="708"/>
        <w:jc w:val="both"/>
        <w:rPr>
          <w:sz w:val="28"/>
          <w:szCs w:val="28"/>
        </w:rPr>
      </w:pPr>
      <w:r>
        <w:rPr>
          <w:b w:val="0"/>
          <w:sz w:val="28"/>
          <w:szCs w:val="28"/>
        </w:rPr>
        <w:lastRenderedPageBreak/>
        <w:t>Известны различные алгоритмы построения, разбиений, обладающих указанным свойством: п</w:t>
      </w:r>
      <w:r>
        <w:rPr>
          <w:rStyle w:val="mw-headline"/>
          <w:sz w:val="28"/>
          <w:szCs w:val="28"/>
        </w:rPr>
        <w:t xml:space="preserve">ростой алгоритм, алгоритм Форчуна, рекурсивный алгоритм. </w:t>
      </w:r>
    </w:p>
    <w:p w:rsidR="0012752F" w:rsidRDefault="0012752F">
      <w:pPr>
        <w:pStyle w:val="aff0"/>
        <w:spacing w:before="0" w:after="0" w:line="360" w:lineRule="auto"/>
        <w:ind w:firstLine="708"/>
        <w:jc w:val="both"/>
        <w:rPr>
          <w:rStyle w:val="mw-headline"/>
          <w:sz w:val="28"/>
          <w:szCs w:val="28"/>
        </w:rPr>
      </w:pPr>
      <w:r>
        <w:rPr>
          <w:sz w:val="28"/>
          <w:szCs w:val="28"/>
        </w:rPr>
        <w:t xml:space="preserve">Идея простого алгоритма состоит в следующем: рассматривается серединный перпендикуляр отрезка, соединяющего некоторую пару точек </w:t>
      </w:r>
      <w:r>
        <w:rPr>
          <w:rStyle w:val="texhtml"/>
          <w:b/>
          <w:i/>
          <w:iCs/>
          <w:sz w:val="28"/>
          <w:szCs w:val="28"/>
        </w:rPr>
        <w:t>p</w:t>
      </w:r>
      <w:r>
        <w:rPr>
          <w:b/>
          <w:sz w:val="28"/>
          <w:szCs w:val="28"/>
        </w:rPr>
        <w:t xml:space="preserve"> </w:t>
      </w:r>
      <w:r>
        <w:rPr>
          <w:sz w:val="28"/>
          <w:szCs w:val="28"/>
        </w:rPr>
        <w:t xml:space="preserve">и </w:t>
      </w:r>
      <w:r>
        <w:rPr>
          <w:rStyle w:val="texhtml"/>
          <w:b/>
          <w:i/>
          <w:iCs/>
          <w:sz w:val="28"/>
          <w:szCs w:val="28"/>
        </w:rPr>
        <w:t>q</w:t>
      </w:r>
      <w:r>
        <w:rPr>
          <w:b/>
          <w:sz w:val="28"/>
          <w:szCs w:val="28"/>
        </w:rPr>
        <w:t>.</w:t>
      </w:r>
      <w:r>
        <w:rPr>
          <w:sz w:val="28"/>
          <w:szCs w:val="28"/>
        </w:rPr>
        <w:t xml:space="preserve"> Этот перпендикуляр разбивает плоскость на две полуплоскости </w:t>
      </w:r>
      <w:r>
        <w:rPr>
          <w:rStyle w:val="texhtml"/>
          <w:b/>
          <w:i/>
          <w:iCs/>
          <w:sz w:val="28"/>
          <w:szCs w:val="28"/>
        </w:rPr>
        <w:t>H</w:t>
      </w:r>
      <w:r>
        <w:rPr>
          <w:rStyle w:val="texhtml"/>
          <w:b/>
          <w:i/>
          <w:iCs/>
          <w:sz w:val="28"/>
          <w:szCs w:val="28"/>
          <w:vertAlign w:val="subscript"/>
        </w:rPr>
        <w:t>pq</w:t>
      </w:r>
      <w:r>
        <w:rPr>
          <w:sz w:val="28"/>
          <w:szCs w:val="28"/>
        </w:rPr>
        <w:t xml:space="preserve"> и </w:t>
      </w:r>
      <w:r>
        <w:rPr>
          <w:rStyle w:val="texhtml"/>
          <w:b/>
          <w:i/>
          <w:iCs/>
          <w:sz w:val="28"/>
          <w:szCs w:val="28"/>
        </w:rPr>
        <w:t>H</w:t>
      </w:r>
      <w:r>
        <w:rPr>
          <w:rStyle w:val="texhtml"/>
          <w:b/>
          <w:i/>
          <w:iCs/>
          <w:sz w:val="28"/>
          <w:szCs w:val="28"/>
          <w:vertAlign w:val="subscript"/>
        </w:rPr>
        <w:t>qp</w:t>
      </w:r>
      <w:r>
        <w:rPr>
          <w:sz w:val="28"/>
          <w:szCs w:val="28"/>
        </w:rPr>
        <w:t xml:space="preserve">, причём область Вороного точки </w:t>
      </w:r>
      <w:r>
        <w:rPr>
          <w:b/>
          <w:i/>
          <w:sz w:val="28"/>
          <w:szCs w:val="28"/>
        </w:rPr>
        <w:t>p</w:t>
      </w:r>
      <w:r>
        <w:rPr>
          <w:sz w:val="28"/>
          <w:szCs w:val="28"/>
        </w:rPr>
        <w:t xml:space="preserve"> целиком содержится в одной из них, а область точки </w:t>
      </w:r>
      <w:r>
        <w:rPr>
          <w:rStyle w:val="texhtml"/>
          <w:b/>
          <w:i/>
          <w:iCs/>
          <w:sz w:val="28"/>
          <w:szCs w:val="28"/>
        </w:rPr>
        <w:t>q</w:t>
      </w:r>
      <w:r>
        <w:rPr>
          <w:b/>
          <w:sz w:val="28"/>
          <w:szCs w:val="28"/>
        </w:rPr>
        <w:t> </w:t>
      </w:r>
      <w:r>
        <w:rPr>
          <w:sz w:val="28"/>
          <w:szCs w:val="28"/>
        </w:rPr>
        <w:t xml:space="preserve">— в другой. Область Вороного </w:t>
      </w:r>
      <w:r>
        <w:rPr>
          <w:rStyle w:val="texhtml"/>
          <w:b/>
          <w:i/>
          <w:iCs/>
          <w:sz w:val="28"/>
          <w:szCs w:val="28"/>
        </w:rPr>
        <w:t>V</w:t>
      </w:r>
      <w:r>
        <w:rPr>
          <w:rStyle w:val="texhtml"/>
          <w:b/>
          <w:i/>
          <w:iCs/>
          <w:sz w:val="28"/>
          <w:szCs w:val="28"/>
          <w:vertAlign w:val="subscript"/>
        </w:rPr>
        <w:t>p</w:t>
      </w:r>
      <w:r>
        <w:rPr>
          <w:sz w:val="28"/>
          <w:szCs w:val="28"/>
        </w:rPr>
        <w:t xml:space="preserve"> точки </w:t>
      </w:r>
      <w:r>
        <w:rPr>
          <w:rStyle w:val="texhtml"/>
          <w:b/>
          <w:i/>
          <w:iCs/>
          <w:sz w:val="28"/>
          <w:szCs w:val="28"/>
        </w:rPr>
        <w:t>p</w:t>
      </w:r>
      <w:r>
        <w:rPr>
          <w:sz w:val="28"/>
          <w:szCs w:val="28"/>
        </w:rPr>
        <w:t xml:space="preserve"> совпадает с пересечением всех таких полуплоскостей </w:t>
      </w:r>
      <w:r>
        <w:rPr>
          <w:rStyle w:val="texhtml"/>
          <w:b/>
          <w:i/>
          <w:iCs/>
          <w:sz w:val="28"/>
          <w:szCs w:val="28"/>
        </w:rPr>
        <w:t>H</w:t>
      </w:r>
      <w:r>
        <w:rPr>
          <w:rStyle w:val="texhtml"/>
          <w:b/>
          <w:i/>
          <w:iCs/>
          <w:sz w:val="28"/>
          <w:szCs w:val="28"/>
          <w:vertAlign w:val="subscript"/>
        </w:rPr>
        <w:t>pq</w:t>
      </w:r>
      <w:r>
        <w:rPr>
          <w:rStyle w:val="texhtml"/>
          <w:iCs/>
          <w:sz w:val="28"/>
          <w:szCs w:val="28"/>
        </w:rPr>
        <w:t xml:space="preserve">. </w:t>
      </w:r>
      <w:r>
        <w:rPr>
          <w:sz w:val="28"/>
          <w:szCs w:val="28"/>
        </w:rPr>
        <w:t xml:space="preserve">Таким образом, решение задачи сводится к вычислению такого пересечения для каждой точки </w:t>
      </w:r>
      <w:r>
        <w:rPr>
          <w:rStyle w:val="texhtml"/>
          <w:b/>
          <w:i/>
          <w:iCs/>
          <w:sz w:val="28"/>
          <w:szCs w:val="28"/>
        </w:rPr>
        <w:t>p</w:t>
      </w:r>
      <w:r>
        <w:rPr>
          <w:sz w:val="28"/>
          <w:szCs w:val="28"/>
        </w:rPr>
        <w:t xml:space="preserve">. Алгоритм может быть реализован с вычислительной сложностью </w:t>
      </w:r>
      <w:r>
        <w:rPr>
          <w:rStyle w:val="texhtml"/>
          <w:b/>
          <w:i/>
          <w:iCs/>
          <w:sz w:val="28"/>
          <w:szCs w:val="28"/>
        </w:rPr>
        <w:t>O</w:t>
      </w:r>
      <w:r>
        <w:rPr>
          <w:rStyle w:val="texhtml"/>
          <w:b/>
          <w:sz w:val="28"/>
          <w:szCs w:val="28"/>
        </w:rPr>
        <w:t>(</w:t>
      </w:r>
      <w:r>
        <w:rPr>
          <w:rStyle w:val="texhtml"/>
          <w:b/>
          <w:i/>
          <w:iCs/>
          <w:sz w:val="28"/>
          <w:szCs w:val="28"/>
        </w:rPr>
        <w:t>n</w:t>
      </w:r>
      <w:r>
        <w:rPr>
          <w:rStyle w:val="texhtml"/>
          <w:b/>
          <w:sz w:val="28"/>
          <w:szCs w:val="28"/>
          <w:vertAlign w:val="superscript"/>
        </w:rPr>
        <w:t>2</w:t>
      </w:r>
      <w:r>
        <w:rPr>
          <w:rStyle w:val="texhtml"/>
          <w:b/>
          <w:sz w:val="28"/>
          <w:szCs w:val="28"/>
        </w:rPr>
        <w:t>log</w:t>
      </w:r>
      <w:r>
        <w:rPr>
          <w:rStyle w:val="texhtml"/>
          <w:b/>
          <w:i/>
          <w:iCs/>
          <w:sz w:val="28"/>
          <w:szCs w:val="28"/>
        </w:rPr>
        <w:t>n</w:t>
      </w:r>
      <w:r>
        <w:rPr>
          <w:rStyle w:val="texhtml"/>
          <w:b/>
          <w:sz w:val="28"/>
          <w:szCs w:val="28"/>
        </w:rPr>
        <w:t>)</w:t>
      </w:r>
      <w:r>
        <w:rPr>
          <w:sz w:val="28"/>
          <w:szCs w:val="28"/>
        </w:rPr>
        <w:t>.</w:t>
      </w:r>
    </w:p>
    <w:p w:rsidR="0012752F" w:rsidRDefault="0012752F">
      <w:pPr>
        <w:pStyle w:val="aff0"/>
        <w:spacing w:before="0" w:after="0" w:line="360" w:lineRule="auto"/>
        <w:ind w:firstLine="708"/>
        <w:jc w:val="both"/>
        <w:rPr>
          <w:sz w:val="28"/>
          <w:szCs w:val="28"/>
        </w:rPr>
      </w:pPr>
      <w:r>
        <w:rPr>
          <w:rStyle w:val="mw-headline"/>
          <w:sz w:val="28"/>
          <w:szCs w:val="28"/>
        </w:rPr>
        <w:t>Алгоритм Форчуна</w:t>
      </w:r>
      <w:r>
        <w:rPr>
          <w:sz w:val="28"/>
          <w:szCs w:val="28"/>
        </w:rPr>
        <w:t xml:space="preserve"> основан на применении заметающей прямой. Заметающая прямая — это вспомогательный объект, представляющий собой вертикальную прямую линию. На каждом шаге алгоритма диаграмма Вороного построена для множества, состоящего из заметающей прямой и точек слева от неё. При этом граница между областью Вороного прямой и областями точек состоит из отрезков парабол (так как геометрическое место точек, равноудалённых от заданной точки и прямой — это </w:t>
      </w:r>
      <w:hyperlink r:id="rId29" w:history="1">
        <w:r>
          <w:rPr>
            <w:rStyle w:val="a7"/>
          </w:rPr>
          <w:t>парабола</w:t>
        </w:r>
      </w:hyperlink>
      <w:r>
        <w:rPr>
          <w:sz w:val="28"/>
          <w:szCs w:val="28"/>
        </w:rPr>
        <w:t xml:space="preserve">). Прямая движется слева направо. Каждый раз, когда она проходит через очередную точку, эта точка добавляется к уже построенному участку диаграммы. Добавление точки к диаграмме при использовании </w:t>
      </w:r>
      <w:hyperlink r:id="rId30" w:history="1">
        <w:r>
          <w:rPr>
            <w:rStyle w:val="a7"/>
          </w:rPr>
          <w:t>двоичного дерева поиска</w:t>
        </w:r>
      </w:hyperlink>
      <w:r>
        <w:rPr>
          <w:sz w:val="28"/>
          <w:szCs w:val="28"/>
        </w:rPr>
        <w:t xml:space="preserve"> имеет сложность </w:t>
      </w:r>
      <w:r>
        <w:rPr>
          <w:rStyle w:val="texhtml"/>
          <w:b/>
          <w:i/>
          <w:iCs/>
          <w:sz w:val="28"/>
          <w:szCs w:val="28"/>
        </w:rPr>
        <w:t>O</w:t>
      </w:r>
      <w:r>
        <w:rPr>
          <w:rStyle w:val="texhtml"/>
          <w:b/>
          <w:sz w:val="28"/>
          <w:szCs w:val="28"/>
        </w:rPr>
        <w:t>(log</w:t>
      </w:r>
      <w:r>
        <w:rPr>
          <w:rStyle w:val="texhtml"/>
          <w:b/>
          <w:i/>
          <w:iCs/>
          <w:sz w:val="28"/>
          <w:szCs w:val="28"/>
        </w:rPr>
        <w:t>n</w:t>
      </w:r>
      <w:r>
        <w:rPr>
          <w:rStyle w:val="texhtml"/>
          <w:b/>
          <w:sz w:val="28"/>
          <w:szCs w:val="28"/>
        </w:rPr>
        <w:t>)</w:t>
      </w:r>
      <w:r>
        <w:rPr>
          <w:b/>
          <w:sz w:val="28"/>
          <w:szCs w:val="28"/>
        </w:rPr>
        <w:t>,</w:t>
      </w:r>
      <w:r>
        <w:rPr>
          <w:sz w:val="28"/>
          <w:szCs w:val="28"/>
        </w:rPr>
        <w:t xml:space="preserve"> всего точек </w:t>
      </w:r>
      <w:r>
        <w:rPr>
          <w:rStyle w:val="texhtml"/>
          <w:b/>
          <w:i/>
          <w:iCs/>
          <w:sz w:val="28"/>
          <w:szCs w:val="28"/>
        </w:rPr>
        <w:t>n</w:t>
      </w:r>
      <w:r>
        <w:rPr>
          <w:b/>
          <w:sz w:val="28"/>
          <w:szCs w:val="28"/>
        </w:rPr>
        <w:t>,</w:t>
      </w:r>
      <w:r>
        <w:rPr>
          <w:sz w:val="28"/>
          <w:szCs w:val="28"/>
        </w:rPr>
        <w:t xml:space="preserve"> а сортировка точек по </w:t>
      </w:r>
      <w:r>
        <w:rPr>
          <w:rStyle w:val="texhtml"/>
          <w:b/>
          <w:i/>
          <w:iCs/>
          <w:sz w:val="28"/>
          <w:szCs w:val="28"/>
        </w:rPr>
        <w:t>x</w:t>
      </w:r>
      <w:r>
        <w:rPr>
          <w:sz w:val="28"/>
          <w:szCs w:val="28"/>
        </w:rPr>
        <w:t xml:space="preserve">-координате может быть выполнена за </w:t>
      </w:r>
      <w:r>
        <w:rPr>
          <w:rStyle w:val="texhtml"/>
          <w:b/>
          <w:i/>
          <w:iCs/>
          <w:sz w:val="28"/>
          <w:szCs w:val="28"/>
        </w:rPr>
        <w:t>O</w:t>
      </w:r>
      <w:r>
        <w:rPr>
          <w:rStyle w:val="texhtml"/>
          <w:b/>
          <w:sz w:val="28"/>
          <w:szCs w:val="28"/>
        </w:rPr>
        <w:t>(</w:t>
      </w:r>
      <w:r>
        <w:rPr>
          <w:rStyle w:val="texhtml"/>
          <w:b/>
          <w:i/>
          <w:iCs/>
          <w:sz w:val="28"/>
          <w:szCs w:val="28"/>
        </w:rPr>
        <w:t>n</w:t>
      </w:r>
      <w:r>
        <w:rPr>
          <w:rStyle w:val="texhtml"/>
          <w:b/>
          <w:sz w:val="28"/>
          <w:szCs w:val="28"/>
        </w:rPr>
        <w:t>log</w:t>
      </w:r>
      <w:r>
        <w:rPr>
          <w:rStyle w:val="texhtml"/>
          <w:b/>
          <w:i/>
          <w:iCs/>
          <w:sz w:val="28"/>
          <w:szCs w:val="28"/>
        </w:rPr>
        <w:t>n</w:t>
      </w:r>
      <w:r>
        <w:rPr>
          <w:rStyle w:val="texhtml"/>
          <w:b/>
          <w:sz w:val="28"/>
          <w:szCs w:val="28"/>
        </w:rPr>
        <w:t>)</w:t>
      </w:r>
      <w:r>
        <w:rPr>
          <w:b/>
          <w:sz w:val="28"/>
          <w:szCs w:val="28"/>
        </w:rPr>
        <w:t>,</w:t>
      </w:r>
      <w:r>
        <w:rPr>
          <w:sz w:val="28"/>
          <w:szCs w:val="28"/>
        </w:rPr>
        <w:t xml:space="preserve"> поэтому </w:t>
      </w:r>
      <w:hyperlink r:id="rId31" w:history="1">
        <w:r>
          <w:rPr>
            <w:rStyle w:val="a7"/>
          </w:rPr>
          <w:t>вычислительная сложность</w:t>
        </w:r>
      </w:hyperlink>
      <w:r>
        <w:rPr>
          <w:sz w:val="28"/>
          <w:szCs w:val="28"/>
        </w:rPr>
        <w:t xml:space="preserve"> алгоритма Форчуна равна </w:t>
      </w:r>
      <w:r>
        <w:rPr>
          <w:rStyle w:val="texhtml"/>
          <w:b/>
          <w:i/>
          <w:iCs/>
          <w:sz w:val="28"/>
          <w:szCs w:val="28"/>
        </w:rPr>
        <w:t>O</w:t>
      </w:r>
      <w:r>
        <w:rPr>
          <w:rStyle w:val="texhtml"/>
          <w:b/>
          <w:sz w:val="28"/>
          <w:szCs w:val="28"/>
        </w:rPr>
        <w:t>(</w:t>
      </w:r>
      <w:r>
        <w:rPr>
          <w:rStyle w:val="texhtml"/>
          <w:b/>
          <w:i/>
          <w:iCs/>
          <w:sz w:val="28"/>
          <w:szCs w:val="28"/>
        </w:rPr>
        <w:t>n</w:t>
      </w:r>
      <w:r>
        <w:rPr>
          <w:rStyle w:val="texhtml"/>
          <w:b/>
          <w:sz w:val="28"/>
          <w:szCs w:val="28"/>
        </w:rPr>
        <w:t>log</w:t>
      </w:r>
      <w:r>
        <w:rPr>
          <w:rStyle w:val="texhtml"/>
          <w:b/>
          <w:i/>
          <w:iCs/>
          <w:sz w:val="28"/>
          <w:szCs w:val="28"/>
        </w:rPr>
        <w:t>n</w:t>
      </w:r>
      <w:r>
        <w:rPr>
          <w:rStyle w:val="texhtml"/>
          <w:b/>
          <w:sz w:val="28"/>
          <w:szCs w:val="28"/>
        </w:rPr>
        <w:t>)</w:t>
      </w:r>
      <w:r>
        <w:rPr>
          <w:b/>
          <w:sz w:val="28"/>
          <w:szCs w:val="28"/>
        </w:rPr>
        <w:t>.</w:t>
      </w:r>
    </w:p>
    <w:p w:rsidR="0012752F" w:rsidRDefault="0012752F">
      <w:pPr>
        <w:pStyle w:val="aff0"/>
        <w:spacing w:before="0" w:after="0" w:line="360" w:lineRule="auto"/>
        <w:ind w:firstLine="708"/>
        <w:jc w:val="both"/>
        <w:rPr>
          <w:sz w:val="28"/>
          <w:szCs w:val="28"/>
        </w:rPr>
      </w:pPr>
      <w:r>
        <w:rPr>
          <w:sz w:val="28"/>
          <w:szCs w:val="28"/>
        </w:rPr>
        <w:t xml:space="preserve">Основная идея рекурсивного алгоритма заключается в использовании метода </w:t>
      </w:r>
      <w:hyperlink r:id="rId32" w:history="1">
        <w:r>
          <w:rPr>
            <w:rStyle w:val="a7"/>
          </w:rPr>
          <w:t>динамического программирования</w:t>
        </w:r>
      </w:hyperlink>
      <w:r>
        <w:rPr>
          <w:sz w:val="28"/>
          <w:szCs w:val="28"/>
        </w:rPr>
        <w:t xml:space="preserve">. Исходное множество точек </w:t>
      </w:r>
      <w:r>
        <w:rPr>
          <w:rStyle w:val="texhtml"/>
          <w:b/>
          <w:i/>
          <w:iCs/>
          <w:sz w:val="28"/>
          <w:szCs w:val="28"/>
        </w:rPr>
        <w:t>S</w:t>
      </w:r>
      <w:r>
        <w:rPr>
          <w:b/>
          <w:sz w:val="28"/>
          <w:szCs w:val="28"/>
        </w:rPr>
        <w:t xml:space="preserve"> </w:t>
      </w:r>
      <w:r>
        <w:rPr>
          <w:sz w:val="28"/>
          <w:szCs w:val="28"/>
        </w:rPr>
        <w:t xml:space="preserve">разбивается на два подмножества </w:t>
      </w:r>
      <w:r>
        <w:rPr>
          <w:rStyle w:val="texhtml"/>
          <w:b/>
          <w:i/>
          <w:iCs/>
          <w:sz w:val="28"/>
          <w:szCs w:val="28"/>
        </w:rPr>
        <w:t>S</w:t>
      </w:r>
      <w:r>
        <w:rPr>
          <w:rStyle w:val="texhtml"/>
          <w:b/>
          <w:i/>
          <w:sz w:val="28"/>
          <w:szCs w:val="28"/>
          <w:vertAlign w:val="subscript"/>
        </w:rPr>
        <w:t>1</w:t>
      </w:r>
      <w:r>
        <w:rPr>
          <w:sz w:val="28"/>
          <w:szCs w:val="28"/>
        </w:rPr>
        <w:t xml:space="preserve"> и </w:t>
      </w:r>
      <w:r>
        <w:rPr>
          <w:rStyle w:val="texhtml"/>
          <w:b/>
          <w:iCs/>
          <w:sz w:val="28"/>
          <w:szCs w:val="28"/>
        </w:rPr>
        <w:t>S</w:t>
      </w:r>
      <w:r>
        <w:rPr>
          <w:rStyle w:val="texhtml"/>
          <w:b/>
          <w:sz w:val="28"/>
          <w:szCs w:val="28"/>
          <w:vertAlign w:val="subscript"/>
        </w:rPr>
        <w:t>2</w:t>
      </w:r>
      <w:r>
        <w:rPr>
          <w:b/>
          <w:sz w:val="28"/>
          <w:szCs w:val="28"/>
        </w:rPr>
        <w:t>,</w:t>
      </w:r>
      <w:r>
        <w:rPr>
          <w:sz w:val="28"/>
          <w:szCs w:val="28"/>
        </w:rPr>
        <w:t xml:space="preserve"> для каждого из них строится диаграмма Вороного, а затем полученные диаграммы объединяются в одну. Разбиение множества </w:t>
      </w:r>
      <w:r>
        <w:rPr>
          <w:rStyle w:val="texhtml"/>
          <w:b/>
          <w:i/>
          <w:iCs/>
          <w:sz w:val="28"/>
          <w:szCs w:val="28"/>
        </w:rPr>
        <w:t>S</w:t>
      </w:r>
      <w:r>
        <w:rPr>
          <w:b/>
          <w:sz w:val="28"/>
          <w:szCs w:val="28"/>
        </w:rPr>
        <w:t xml:space="preserve"> </w:t>
      </w:r>
      <w:r>
        <w:rPr>
          <w:sz w:val="28"/>
          <w:szCs w:val="28"/>
        </w:rPr>
        <w:t xml:space="preserve">осуществляется при помощи прямой, разделяющей плоскость на две полуплоскости, так, чтобы в обеих полуплоскостях находилось примерно одинаковое количество </w:t>
      </w:r>
      <w:r>
        <w:rPr>
          <w:sz w:val="28"/>
          <w:szCs w:val="28"/>
        </w:rPr>
        <w:lastRenderedPageBreak/>
        <w:t xml:space="preserve">точек. Объединение диаграмм Вороного множеств </w:t>
      </w:r>
      <w:r>
        <w:rPr>
          <w:rStyle w:val="texhtml"/>
          <w:b/>
          <w:i/>
          <w:iCs/>
          <w:sz w:val="28"/>
          <w:szCs w:val="28"/>
        </w:rPr>
        <w:t>S</w:t>
      </w:r>
      <w:r>
        <w:rPr>
          <w:rStyle w:val="texhtml"/>
          <w:b/>
          <w:i/>
          <w:sz w:val="28"/>
          <w:szCs w:val="28"/>
          <w:vertAlign w:val="subscript"/>
        </w:rPr>
        <w:t>1</w:t>
      </w:r>
      <w:r>
        <w:rPr>
          <w:sz w:val="28"/>
          <w:szCs w:val="28"/>
        </w:rPr>
        <w:t xml:space="preserve"> и </w:t>
      </w:r>
      <w:r>
        <w:rPr>
          <w:rStyle w:val="texhtml"/>
          <w:b/>
          <w:i/>
          <w:iCs/>
          <w:sz w:val="28"/>
          <w:szCs w:val="28"/>
        </w:rPr>
        <w:t>S</w:t>
      </w:r>
      <w:r>
        <w:rPr>
          <w:rStyle w:val="texhtml"/>
          <w:b/>
          <w:i/>
          <w:sz w:val="28"/>
          <w:szCs w:val="28"/>
          <w:vertAlign w:val="subscript"/>
        </w:rPr>
        <w:t>2</w:t>
      </w:r>
      <w:r>
        <w:rPr>
          <w:b/>
          <w:i/>
          <w:sz w:val="28"/>
          <w:szCs w:val="28"/>
        </w:rPr>
        <w:t xml:space="preserve"> </w:t>
      </w:r>
      <w:r>
        <w:rPr>
          <w:sz w:val="28"/>
          <w:szCs w:val="28"/>
        </w:rPr>
        <w:t xml:space="preserve">может быть выполнено за время </w:t>
      </w:r>
      <w:r>
        <w:rPr>
          <w:rStyle w:val="texhtml"/>
          <w:b/>
          <w:i/>
          <w:iCs/>
          <w:sz w:val="28"/>
          <w:szCs w:val="28"/>
        </w:rPr>
        <w:t>O</w:t>
      </w:r>
      <w:r>
        <w:rPr>
          <w:rStyle w:val="texhtml"/>
          <w:b/>
          <w:sz w:val="28"/>
          <w:szCs w:val="28"/>
        </w:rPr>
        <w:t>(</w:t>
      </w:r>
      <w:r>
        <w:rPr>
          <w:rStyle w:val="texhtml"/>
          <w:b/>
          <w:i/>
          <w:iCs/>
          <w:sz w:val="28"/>
          <w:szCs w:val="28"/>
        </w:rPr>
        <w:t>n</w:t>
      </w:r>
      <w:r>
        <w:rPr>
          <w:rStyle w:val="texhtml"/>
          <w:b/>
          <w:sz w:val="28"/>
          <w:szCs w:val="28"/>
        </w:rPr>
        <w:t>)</w:t>
      </w:r>
      <w:r>
        <w:rPr>
          <w:b/>
          <w:sz w:val="28"/>
          <w:szCs w:val="28"/>
        </w:rPr>
        <w:t>,</w:t>
      </w:r>
      <w:r>
        <w:rPr>
          <w:sz w:val="28"/>
          <w:szCs w:val="28"/>
        </w:rPr>
        <w:t xml:space="preserve"> поэтому вычислительная сложность алгоритма равна </w:t>
      </w:r>
      <w:r>
        <w:rPr>
          <w:rStyle w:val="texhtml"/>
          <w:b/>
          <w:i/>
          <w:iCs/>
          <w:sz w:val="28"/>
          <w:szCs w:val="28"/>
        </w:rPr>
        <w:t>O</w:t>
      </w:r>
      <w:r>
        <w:rPr>
          <w:rStyle w:val="texhtml"/>
          <w:b/>
          <w:sz w:val="28"/>
          <w:szCs w:val="28"/>
        </w:rPr>
        <w:t>(</w:t>
      </w:r>
      <w:r>
        <w:rPr>
          <w:rStyle w:val="texhtml"/>
          <w:b/>
          <w:i/>
          <w:iCs/>
          <w:sz w:val="28"/>
          <w:szCs w:val="28"/>
        </w:rPr>
        <w:t>n</w:t>
      </w:r>
      <w:r>
        <w:rPr>
          <w:rStyle w:val="texhtml"/>
          <w:b/>
          <w:sz w:val="28"/>
          <w:szCs w:val="28"/>
        </w:rPr>
        <w:t>log</w:t>
      </w:r>
      <w:r>
        <w:rPr>
          <w:rStyle w:val="texhtml"/>
          <w:b/>
          <w:i/>
          <w:iCs/>
          <w:sz w:val="28"/>
          <w:szCs w:val="28"/>
        </w:rPr>
        <w:t>n</w:t>
      </w:r>
      <w:r>
        <w:rPr>
          <w:rStyle w:val="texhtml"/>
          <w:b/>
          <w:sz w:val="28"/>
          <w:szCs w:val="28"/>
        </w:rPr>
        <w:t>)</w:t>
      </w:r>
      <w:r>
        <w:rPr>
          <w:b/>
          <w:sz w:val="28"/>
          <w:szCs w:val="28"/>
        </w:rPr>
        <w:t>.</w:t>
      </w:r>
    </w:p>
    <w:p w:rsidR="0012752F" w:rsidRDefault="0012752F">
      <w:pPr>
        <w:pStyle w:val="aff0"/>
        <w:spacing w:before="0" w:after="0" w:line="360" w:lineRule="auto"/>
        <w:ind w:firstLine="708"/>
        <w:jc w:val="both"/>
        <w:rPr>
          <w:sz w:val="28"/>
          <w:szCs w:val="28"/>
        </w:rPr>
      </w:pPr>
      <w:r>
        <w:rPr>
          <w:sz w:val="28"/>
          <w:szCs w:val="28"/>
        </w:rPr>
        <w:t xml:space="preserve">Применительно к задаче планирования маршрутов движения БЛА предполагается, что </w:t>
      </w:r>
      <w:hyperlink r:id="rId33" w:history="1">
        <w:r>
          <w:rPr>
            <w:rStyle w:val="a7"/>
          </w:rPr>
          <w:t>конечное множеств</w:t>
        </w:r>
      </w:hyperlink>
      <w:r>
        <w:rPr>
          <w:sz w:val="28"/>
          <w:szCs w:val="28"/>
        </w:rPr>
        <w:t xml:space="preserve">о </w:t>
      </w:r>
      <w:r>
        <w:rPr>
          <w:b/>
          <w:i/>
          <w:sz w:val="28"/>
          <w:szCs w:val="28"/>
        </w:rPr>
        <w:t>S</w:t>
      </w:r>
      <w:r>
        <w:rPr>
          <w:sz w:val="28"/>
          <w:szCs w:val="28"/>
        </w:rPr>
        <w:t xml:space="preserve"> образовано точками, которые выступают в качестве источников потенциальных угроз, например, в них расположены посты противовоздушной обороны (ПВО) противника, оснащенные радиолокационным и средствами обнаружения воздушных целей и зенитно-ракетными комплексами (ЗРК). Полезное свойство диаграммы Вороного проявляется в том, что она  позволяет накрыть район действий смешанной группы ЛА сетью, состоящей из выпуклых ячеек, внутри которых располагаются источники угроз (рис. 1.9).</w:t>
      </w:r>
    </w:p>
    <w:p w:rsidR="0012752F" w:rsidRDefault="00E846E1">
      <w:pPr>
        <w:pStyle w:val="aff0"/>
        <w:spacing w:before="0" w:after="0" w:line="360" w:lineRule="auto"/>
        <w:ind w:firstLine="708"/>
        <w:jc w:val="both"/>
        <w:rPr>
          <w:sz w:val="28"/>
          <w:szCs w:val="28"/>
        </w:rPr>
      </w:pPr>
      <w:r>
        <w:rPr>
          <w:noProof/>
          <w:lang w:val="ru-RU" w:eastAsia="ru-RU"/>
        </w:rPr>
        <mc:AlternateContent>
          <mc:Choice Requires="wpg">
            <w:drawing>
              <wp:anchor distT="0" distB="0" distL="114300" distR="114300" simplePos="0" relativeHeight="251688448" behindDoc="0" locked="0" layoutInCell="1" allowOverlap="1">
                <wp:simplePos x="0" y="0"/>
                <wp:positionH relativeFrom="column">
                  <wp:posOffset>-571500</wp:posOffset>
                </wp:positionH>
                <wp:positionV relativeFrom="paragraph">
                  <wp:posOffset>23495</wp:posOffset>
                </wp:positionV>
                <wp:extent cx="6970395" cy="5541010"/>
                <wp:effectExtent l="0" t="635" r="0" b="1905"/>
                <wp:wrapNone/>
                <wp:docPr id="142"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0395" cy="5541010"/>
                          <a:chOff x="234" y="6001"/>
                          <a:chExt cx="10977" cy="8726"/>
                        </a:xfrm>
                      </wpg:grpSpPr>
                      <pic:pic xmlns:pic="http://schemas.openxmlformats.org/drawingml/2006/picture">
                        <pic:nvPicPr>
                          <pic:cNvPr id="144"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34" y="6362"/>
                            <a:ext cx="9538" cy="7738"/>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pic:spPr>
                      </pic:pic>
                      <wps:wsp>
                        <wps:cNvPr id="145" name="Text Box 8"/>
                        <wps:cNvSpPr txBox="1">
                          <a:spLocks noChangeArrowheads="1"/>
                        </wps:cNvSpPr>
                        <wps:spPr bwMode="auto">
                          <a:xfrm>
                            <a:off x="1313" y="6001"/>
                            <a:ext cx="287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eastAsia="Times New Roman"/>
                                  <w:b/>
                                  <w:i/>
                                  <w:lang w:val="ru-RU"/>
                                </w:rPr>
                              </w:pPr>
                              <w:r>
                                <w:rPr>
                                  <w:rFonts w:eastAsia="Times New Roman"/>
                                  <w:b/>
                                  <w:i/>
                                  <w:lang w:val="ru-RU"/>
                                </w:rPr>
                                <w:t>Известное начальное положение БЛА</w:t>
                              </w:r>
                            </w:p>
                          </w:txbxContent>
                        </wps:txbx>
                        <wps:bodyPr rot="0" vert="horz" wrap="square" lIns="91440" tIns="45720" rIns="91440" bIns="45720" anchor="t" anchorCtr="0">
                          <a:noAutofit/>
                        </wps:bodyPr>
                      </wps:wsp>
                      <wps:wsp>
                        <wps:cNvPr id="146" name="Line 9"/>
                        <wps:cNvCnPr/>
                        <wps:spPr bwMode="auto">
                          <a:xfrm flipH="1">
                            <a:off x="1853" y="6542"/>
                            <a:ext cx="357" cy="717"/>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Text Box 10"/>
                        <wps:cNvSpPr txBox="1">
                          <a:spLocks noChangeArrowheads="1"/>
                        </wps:cNvSpPr>
                        <wps:spPr bwMode="auto">
                          <a:xfrm>
                            <a:off x="6534" y="6001"/>
                            <a:ext cx="34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eastAsia="Times New Roman"/>
                                  <w:b/>
                                  <w:i/>
                                  <w:lang w:val="ru-RU"/>
                                </w:rPr>
                              </w:pPr>
                              <w:r>
                                <w:rPr>
                                  <w:rFonts w:eastAsia="Times New Roman"/>
                                  <w:b/>
                                  <w:i/>
                                  <w:lang w:val="ru-RU"/>
                                </w:rPr>
                                <w:t>Точка, в которую должен быть перемещен БЛА положение БЛА</w:t>
                              </w:r>
                            </w:p>
                          </w:txbxContent>
                        </wps:txbx>
                        <wps:bodyPr rot="0" vert="horz" wrap="square" lIns="91440" tIns="45720" rIns="91440" bIns="45720" anchor="t" anchorCtr="0">
                          <a:noAutofit/>
                        </wps:bodyPr>
                      </wps:wsp>
                      <wps:wsp>
                        <wps:cNvPr id="148" name="Line 11"/>
                        <wps:cNvCnPr/>
                        <wps:spPr bwMode="auto">
                          <a:xfrm flipH="1">
                            <a:off x="5633" y="6542"/>
                            <a:ext cx="3238" cy="3417"/>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Text Box 12"/>
                        <wps:cNvSpPr txBox="1">
                          <a:spLocks noChangeArrowheads="1"/>
                        </wps:cNvSpPr>
                        <wps:spPr bwMode="auto">
                          <a:xfrm>
                            <a:off x="8694" y="8881"/>
                            <a:ext cx="2517" cy="16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eastAsia="Times New Roman"/>
                                  <w:b/>
                                  <w:i/>
                                  <w:lang w:val="ru-RU"/>
                                </w:rPr>
                              </w:pPr>
                              <w:r>
                                <w:rPr>
                                  <w:rFonts w:eastAsia="Times New Roman"/>
                                  <w:b/>
                                  <w:i/>
                                  <w:lang w:val="ru-RU"/>
                                </w:rPr>
                                <w:t>Точки с известными координатами, соответствующие положению источников угрозы</w:t>
                              </w:r>
                            </w:p>
                          </w:txbxContent>
                        </wps:txbx>
                        <wps:bodyPr rot="0" vert="horz" wrap="square" lIns="91440" tIns="45720" rIns="91440" bIns="45720" anchor="t" anchorCtr="0">
                          <a:noAutofit/>
                        </wps:bodyPr>
                      </wps:wsp>
                      <wps:wsp>
                        <wps:cNvPr id="150" name="Line 13"/>
                        <wps:cNvCnPr/>
                        <wps:spPr bwMode="auto">
                          <a:xfrm flipH="1" flipV="1">
                            <a:off x="7434" y="9061"/>
                            <a:ext cx="1437" cy="177"/>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4"/>
                        <wps:cNvCnPr/>
                        <wps:spPr bwMode="auto">
                          <a:xfrm flipH="1">
                            <a:off x="7074" y="9242"/>
                            <a:ext cx="1797" cy="1078"/>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Text Box 15"/>
                        <wps:cNvSpPr txBox="1">
                          <a:spLocks noChangeArrowheads="1"/>
                        </wps:cNvSpPr>
                        <wps:spPr bwMode="auto">
                          <a:xfrm>
                            <a:off x="1313" y="14010"/>
                            <a:ext cx="9535"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eastAsia="Times New Roman"/>
                                  <w:lang w:val="ru-RU"/>
                                </w:rPr>
                              </w:pPr>
                              <w:r>
                                <w:rPr>
                                  <w:rFonts w:eastAsia="Times New Roman"/>
                                  <w:lang w:val="ru-RU"/>
                                </w:rPr>
                                <w:t>Рис. 1.9. Использование диаграммы Вороного в задаче предполетного планирования маршрутов движения БЛА</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144" o:spid="_x0000_s1029" style="position:absolute;left:0;text-align:left;margin-left:-45pt;margin-top:1.85pt;width:548.85pt;height:436.3pt;z-index:251688448" coordorigin="234,6001" coordsize="10977,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">
                <v:shape id="Picture 7" o:spid="_x0000_s1030" type="#_x0000_t75" style="position:absolute;left:234;top:6362;width:9538;height:7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fFAAAA3AAAAA8AAABkcnMvZG93bnJldi54bWxET9tqwkAQfRf6D8sU+lJ005KKRtdQ2ipF&#10;+uLlA4bsmMRkZ2N2TdK/dwsF3+ZwrrNMB1OLjlpXWlbwMolAEGdWl5wrOB7W4xkI55E11pZJwS85&#10;SFcPoyUm2va8o27vcxFC2CWooPC+SaR0WUEG3cQ2xIE72dagD7DNpW6xD+Gmlq9RNJUGSw4NBTb0&#10;UVBW7a9Gwel8+HqeVz9dvL3267fN52XY+otST4/D+wKEp8Hfxf/ubx3mxzH8PRMu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P/v3xQAAANwAAAAPAAAAAAAAAAAAAAAA&#10;AJ8CAABkcnMvZG93bnJldi54bWxQSwUGAAAAAAQABAD3AAAAkQMAAAAA&#10;" strokecolor="gray">
                  <v:fill recolor="t" type="frame"/>
                  <v:stroke joinstyle="round"/>
                  <v:imagedata r:id="rId35" o:title=""/>
                </v:shape>
                <v:shape id="Text Box 8" o:spid="_x0000_s1031" type="#_x0000_t202" style="position:absolute;left:1313;top:6001;width:287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DjMEA&#10;AADcAAAADwAAAGRycy9kb3ducmV2LnhtbERPS4vCMBC+C/sfwizsTVNFRatRZFlhbz4Pehuasa02&#10;k5JkbfffG0HwNh/fc+bL1lTiTs6XlhX0ewkI4szqknMFx8O6OwHhA7LGyjIp+CcPy8VHZ46ptg3v&#10;6L4PuYgh7FNUUIRQp1L6rCCDvmdr4shdrDMYInS51A6bGG4qOUiSsTRYcmwosKbvgrLb/s8ouE6m&#10;p/5qPWw2h9NPfh6UwW0rrdTXZ7uagQjUhrf45f7Vcf5wBM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4A4zBAAAA3AAAAA8AAAAAAAAAAAAAAAAAmAIAAGRycy9kb3du&#10;cmV2LnhtbFBLBQYAAAAABAAEAPUAAACGAwAAAAA=&#10;" filled="f" stroked="f" strokecolor="gray">
                  <v:stroke joinstyle="round"/>
                  <v:textbox>
                    <w:txbxContent>
                      <w:p w:rsidR="00E04071" w:rsidRDefault="00E04071">
                        <w:pPr>
                          <w:rPr>
                            <w:rFonts w:eastAsia="Times New Roman"/>
                            <w:b/>
                            <w:i/>
                            <w:lang w:val="ru-RU"/>
                          </w:rPr>
                        </w:pPr>
                        <w:r>
                          <w:rPr>
                            <w:rFonts w:eastAsia="Times New Roman"/>
                            <w:b/>
                            <w:i/>
                            <w:lang w:val="ru-RU"/>
                          </w:rPr>
                          <w:t>Известное начальное положение БЛА</w:t>
                        </w:r>
                      </w:p>
                    </w:txbxContent>
                  </v:textbox>
                </v:shape>
                <v:line id="Line 9" o:spid="_x0000_s1032" style="position:absolute;flip:x;visibility:visible;mso-wrap-style:square" from="1853,6542" to="2210,7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rsAcIAAADcAAAADwAAAGRycy9kb3ducmV2LnhtbERPTWvCQBC9F/wPywi91Y2tiERXUWmp&#10;J6Ux4HXMjtlgdjZkt5r6611B6G0e73Nmi87W4kKtrxwrGA4SEMSF0xWXCvL919sEhA/IGmvHpOCP&#10;PCzmvZcZptpd+YcuWShFDGGfogITQpNK6QtDFv3ANcSRO7nWYoiwLaVu8RrDbS3fk2QsLVYcGww2&#10;tDZUnLNfqyBLjruNPkxW+dbsb9IU+eH741Op1363nIII1IV/8dO90XH+aAyPZ+IFcn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rsAcIAAADcAAAADwAAAAAAAAAAAAAA&#10;AAChAgAAZHJzL2Rvd25yZXYueG1sUEsFBgAAAAAEAAQA+QAAAJADAAAAAA==&#10;" strokeweight=".26mm">
                  <v:stroke joinstyle="miter" endcap="square"/>
                </v:line>
                <v:shape id="Text Box 10" o:spid="_x0000_s1033" type="#_x0000_t202" style="position:absolute;left:6534;top:6001;width:34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4YMEA&#10;AADcAAAADwAAAGRycy9kb3ducmV2LnhtbERPS4vCMBC+C/sfwizsTVNFfFSjyLLC3nwe9DY0Y1tt&#10;JiXJ2u6/N4LgbT6+58yXranEnZwvLSvo9xIQxJnVJecKjod1dwLCB2SNlWVS8E8elouPzhxTbRve&#10;0X0fchFD2KeooAihTqX0WUEGfc/WxJG7WGcwROhyqR02MdxUcpAkI2mw5NhQYE3fBWW3/Z9RcJ1M&#10;T/3VethsDqef/Dwog9tWWqmvz3Y1AxGoDW/xy/2r4/zhG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mOGDBAAAA3AAAAA8AAAAAAAAAAAAAAAAAmAIAAGRycy9kb3du&#10;cmV2LnhtbFBLBQYAAAAABAAEAPUAAACGAwAAAAA=&#10;" filled="f" stroked="f" strokecolor="gray">
                  <v:stroke joinstyle="round"/>
                  <v:textbox>
                    <w:txbxContent>
                      <w:p w:rsidR="00E04071" w:rsidRDefault="00E04071">
                        <w:pPr>
                          <w:rPr>
                            <w:rFonts w:eastAsia="Times New Roman"/>
                            <w:b/>
                            <w:i/>
                            <w:lang w:val="ru-RU"/>
                          </w:rPr>
                        </w:pPr>
                        <w:r>
                          <w:rPr>
                            <w:rFonts w:eastAsia="Times New Roman"/>
                            <w:b/>
                            <w:i/>
                            <w:lang w:val="ru-RU"/>
                          </w:rPr>
                          <w:t>Точка, в которую должен быть перемещен БЛА положение БЛА</w:t>
                        </w:r>
                      </w:p>
                    </w:txbxContent>
                  </v:textbox>
                </v:shape>
                <v:line id="Line 11" o:spid="_x0000_s1034" style="position:absolute;flip:x;visibility:visible;mso-wrap-style:square" from="5633,6542" to="8871,9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nd6MYAAADcAAAADwAAAGRycy9kb3ducmV2LnhtbESPQWvCQBCF74X+h2WE3urGVoqkrmJL&#10;Sz1ZGgNex+yYDWZnQ3arsb++cxC8zfDevPfNfDn4Vp2oj01gA5NxBoq4Crbh2kC5/XycgYoJ2WIb&#10;mAxcKMJycX83x9yGM//QqUi1khCOORpwKXW51rFy5DGOQ0cs2iH0HpOsfa1tj2cJ961+yrIX7bFh&#10;aXDY0buj6lj8egNFtv9e293srdy47Z92Vbn7ev4w5mE0rF5BJRrSzXy9XlvBnwqtPCMT6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Z3ejGAAAA3AAAAA8AAAAAAAAA&#10;AAAAAAAAoQIAAGRycy9kb3ducmV2LnhtbFBLBQYAAAAABAAEAPkAAACUAwAAAAA=&#10;" strokeweight=".26mm">
                  <v:stroke joinstyle="miter" endcap="square"/>
                </v:line>
                <v:shape id="Text Box 12" o:spid="_x0000_s1035" type="#_x0000_t202" style="position:absolute;left:8694;top:8881;width:2517;height:1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JicMA&#10;AADcAAAADwAAAGRycy9kb3ducmV2LnhtbERPTWvCQBC9C/0PyxR6040iJUldRUqF3tomHuJtyE6T&#10;aHY27G5N+u+7BcHbPN7nbHaT6cWVnO8sK1guEhDEtdUdNwqO5WGegvABWWNvmRT8kofd9mG2wVzb&#10;kb/oWoRGxBD2OSpoQxhyKX3dkkG/sANx5L6tMxgidI3UDscYbnq5SpJnabDj2NDiQK8t1Zfixyg4&#10;p1m13B/W40dZvTWnVRfcZ6+Venqc9i8gAk3hLr6533Wcv87g/5l4gd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UJicMAAADcAAAADwAAAAAAAAAAAAAAAACYAgAAZHJzL2Rv&#10;d25yZXYueG1sUEsFBgAAAAAEAAQA9QAAAIgDAAAAAA==&#10;" filled="f" stroked="f" strokecolor="gray">
                  <v:stroke joinstyle="round"/>
                  <v:textbox>
                    <w:txbxContent>
                      <w:p w:rsidR="00E04071" w:rsidRDefault="00E04071">
                        <w:pPr>
                          <w:rPr>
                            <w:rFonts w:eastAsia="Times New Roman"/>
                            <w:b/>
                            <w:i/>
                            <w:lang w:val="ru-RU"/>
                          </w:rPr>
                        </w:pPr>
                        <w:r>
                          <w:rPr>
                            <w:rFonts w:eastAsia="Times New Roman"/>
                            <w:b/>
                            <w:i/>
                            <w:lang w:val="ru-RU"/>
                          </w:rPr>
                          <w:t>Точки с известными координатами, соответствующие положению источников угрозы</w:t>
                        </w:r>
                      </w:p>
                    </w:txbxContent>
                  </v:textbox>
                </v:shape>
                <v:line id="Line 13" o:spid="_x0000_s1036" style="position:absolute;flip:x y;visibility:visible;mso-wrap-style:square" from="7434,9061" to="8871,9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bn5MUAAADcAAAADwAAAGRycy9kb3ducmV2LnhtbESPQWvCQBCF74L/YZmCF6kbpa1t6ioi&#10;FHqRUg3tdchOk2B2NuyuJv33zkHwNsN78943q83gWnWhEBvPBuazDBRx6W3DlYHi+PH4CiomZIut&#10;ZzLwTxE26/Fohbn1PX/T5ZAqJSEcczRQp9TlWseyJodx5jti0f58cJhkDZW2AXsJd61eZNmLdtiw&#10;NNTY0a6m8nQ4OwPh7akcvn7bn90Jl9V0ey6w3xfGTB6G7TuoREO6m2/Xn1bwnwVfnpEJ9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bn5MUAAADcAAAADwAAAAAAAAAA&#10;AAAAAAChAgAAZHJzL2Rvd25yZXYueG1sUEsFBgAAAAAEAAQA+QAAAJMDAAAAAA==&#10;" strokeweight=".26mm">
                  <v:stroke joinstyle="miter" endcap="square"/>
                </v:line>
                <v:line id="Line 14" o:spid="_x0000_s1037" style="position:absolute;flip:x;visibility:visible;mso-wrap-style:square" from="7074,9242" to="8871,10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riqMMAAADcAAAADwAAAGRycy9kb3ducmV2LnhtbERPTWvCQBC9F/oflil4qxtbFInZSFss&#10;eqo0BryO2TEbzM6G7Kqxv75bEHqbx/ucbDnYVlyo941jBZNxAoK4crrhWkG5+3yeg/ABWWPrmBTc&#10;yMMyf3zIMNXuyt90KUItYgj7FBWYELpUSl8ZsujHriOO3NH1FkOEfS11j9cYblv5kiQzabHh2GCw&#10;ow9D1ak4WwVFcthu9H7+Xn6Z3Y80Vblfv66UGj0NbwsQgYbwL767NzrOn07g75l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64qjDAAAA3AAAAA8AAAAAAAAAAAAA&#10;AAAAoQIAAGRycy9kb3ducmV2LnhtbFBLBQYAAAAABAAEAPkAAACRAwAAAAA=&#10;" strokeweight=".26mm">
                  <v:stroke joinstyle="miter" endcap="square"/>
                </v:line>
                <v:shape id="Text Box 15" o:spid="_x0000_s1038" type="#_x0000_t202" style="position:absolute;left:1313;top:14010;width:9535;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gNJcMA&#10;AADcAAAADwAAAGRycy9kb3ducmV2LnhtbERPTWvCQBC9F/wPywje6sZgi6ZugkgFb7Xqwd6G7DRJ&#10;zc6G3a2J/94tFLzN433OqhhMK67kfGNZwWyagCAurW64UnA6bp8XIHxA1thaJgU38lDko6cVZtr2&#10;/EnXQ6hEDGGfoYI6hC6T0pc1GfRT2xFH7ts6gyFCV0ntsI/hppVpkrxKgw3Hhho72tRUXg6/RsHP&#10;Ynmerbfz/uN4fq++0ia4fauVmoyH9RuIQEN4iP/dOx3nv6Tw90y8QO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gNJcMAAADcAAAADwAAAAAAAAAAAAAAAACYAgAAZHJzL2Rv&#10;d25yZXYueG1sUEsFBgAAAAAEAAQA9QAAAIgDAAAAAA==&#10;" filled="f" stroked="f" strokecolor="gray">
                  <v:stroke joinstyle="round"/>
                  <v:textbox>
                    <w:txbxContent>
                      <w:p w:rsidR="00E04071" w:rsidRDefault="00E04071">
                        <w:pPr>
                          <w:rPr>
                            <w:rFonts w:eastAsia="Times New Roman"/>
                            <w:lang w:val="ru-RU"/>
                          </w:rPr>
                        </w:pPr>
                        <w:r>
                          <w:rPr>
                            <w:rFonts w:eastAsia="Times New Roman"/>
                            <w:lang w:val="ru-RU"/>
                          </w:rPr>
                          <w:t>Рис. 1.9. Использование диаграммы Вороного в задаче предполетного планирования маршрутов движения БЛА</w:t>
                        </w:r>
                      </w:p>
                    </w:txbxContent>
                  </v:textbox>
                </v:shape>
              </v:group>
            </w:pict>
          </mc:Fallback>
        </mc:AlternateContent>
      </w:r>
    </w:p>
    <w:p w:rsidR="0012752F" w:rsidRDefault="0012752F">
      <w:pPr>
        <w:pStyle w:val="aff0"/>
        <w:spacing w:before="0" w:after="0" w:line="360" w:lineRule="auto"/>
        <w:ind w:firstLine="708"/>
        <w:jc w:val="both"/>
        <w:rPr>
          <w:sz w:val="28"/>
          <w:szCs w:val="28"/>
        </w:rPr>
      </w:pPr>
    </w:p>
    <w:p w:rsidR="0012752F" w:rsidRDefault="0012752F">
      <w:pPr>
        <w:pStyle w:val="aff0"/>
        <w:spacing w:line="360" w:lineRule="auto"/>
        <w:jc w:val="both"/>
        <w:rPr>
          <w:b/>
          <w:lang w:val="ru-RU"/>
        </w:rPr>
      </w:pPr>
    </w:p>
    <w:p w:rsidR="0012752F" w:rsidRDefault="00E846E1">
      <w:pPr>
        <w:pStyle w:val="af9"/>
        <w:ind w:firstLine="0"/>
        <w:jc w:val="both"/>
        <w:rPr>
          <w:b/>
        </w:rPr>
      </w:pPr>
      <w:r>
        <w:rPr>
          <w:b/>
          <w:noProof/>
          <w:lang w:val="ru-RU" w:eastAsia="ru-RU"/>
        </w:rPr>
        <mc:AlternateContent>
          <mc:Choice Requires="wps">
            <w:drawing>
              <wp:anchor distT="0" distB="0" distL="114300" distR="114300" simplePos="0" relativeHeight="251675136" behindDoc="0" locked="0" layoutInCell="1" allowOverlap="1">
                <wp:simplePos x="0" y="0"/>
                <wp:positionH relativeFrom="column">
                  <wp:posOffset>1371600</wp:posOffset>
                </wp:positionH>
                <wp:positionV relativeFrom="paragraph">
                  <wp:posOffset>113665</wp:posOffset>
                </wp:positionV>
                <wp:extent cx="1141095" cy="874395"/>
                <wp:effectExtent l="15240" t="17145" r="15240" b="13335"/>
                <wp:wrapNone/>
                <wp:docPr id="14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1095" cy="874395"/>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95pt" to="197.85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" strokeweight=".71mm">
                <v:stroke joinstyle="miter" endcap="square"/>
              </v:line>
            </w:pict>
          </mc:Fallback>
        </mc:AlternateContent>
      </w:r>
      <w:r>
        <w:rPr>
          <w:b/>
          <w:noProof/>
          <w:lang w:val="ru-RU" w:eastAsia="ru-RU"/>
        </w:rPr>
        <mc:AlternateContent>
          <mc:Choice Requires="wps">
            <w:drawing>
              <wp:anchor distT="0" distB="0" distL="114300" distR="114300" simplePos="0" relativeHeight="251674112" behindDoc="0" locked="0" layoutInCell="1" allowOverlap="1">
                <wp:simplePos x="0" y="0"/>
                <wp:positionH relativeFrom="column">
                  <wp:posOffset>457200</wp:posOffset>
                </wp:positionH>
                <wp:positionV relativeFrom="paragraph">
                  <wp:posOffset>-635</wp:posOffset>
                </wp:positionV>
                <wp:extent cx="912495" cy="112395"/>
                <wp:effectExtent l="15240" t="17145" r="15240" b="13335"/>
                <wp:wrapNone/>
                <wp:docPr id="14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2495" cy="112395"/>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05pt" to="107.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" strokeweight=".71mm">
                <v:stroke joinstyle="miter" endcap="square"/>
              </v:line>
            </w:pict>
          </mc:Fallback>
        </mc:AlternateContent>
      </w: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E846E1">
      <w:pPr>
        <w:pStyle w:val="af9"/>
        <w:ind w:firstLine="0"/>
        <w:jc w:val="both"/>
        <w:rPr>
          <w:b/>
        </w:rPr>
      </w:pPr>
      <w:r>
        <w:rPr>
          <w:b/>
          <w:noProof/>
          <w:lang w:val="ru-RU" w:eastAsia="ru-RU"/>
        </w:rPr>
        <mc:AlternateContent>
          <mc:Choice Requires="wps">
            <w:drawing>
              <wp:anchor distT="0" distB="0" distL="114300" distR="114300" simplePos="0" relativeHeight="251676160" behindDoc="0" locked="0" layoutInCell="1" allowOverlap="1">
                <wp:simplePos x="0" y="0"/>
                <wp:positionH relativeFrom="column">
                  <wp:posOffset>2400300</wp:posOffset>
                </wp:positionH>
                <wp:positionV relativeFrom="paragraph">
                  <wp:posOffset>171450</wp:posOffset>
                </wp:positionV>
                <wp:extent cx="112395" cy="150495"/>
                <wp:effectExtent l="15240" t="16510" r="15240" b="13970"/>
                <wp:wrapNone/>
                <wp:docPr id="13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395" cy="150495"/>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3.5pt" to="197.8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" strokeweight=".71mm">
                <v:stroke joinstyle="miter" endcap="square"/>
              </v:line>
            </w:pict>
          </mc:Fallback>
        </mc:AlternateContent>
      </w:r>
    </w:p>
    <w:p w:rsidR="0012752F" w:rsidRDefault="00E846E1">
      <w:pPr>
        <w:pStyle w:val="af9"/>
        <w:ind w:firstLine="0"/>
        <w:jc w:val="both"/>
        <w:rPr>
          <w:b/>
        </w:rPr>
      </w:pPr>
      <w:r>
        <w:rPr>
          <w:b/>
          <w:noProof/>
          <w:lang w:val="ru-RU" w:eastAsia="ru-RU"/>
        </w:rPr>
        <mc:AlternateContent>
          <mc:Choice Requires="wps">
            <w:drawing>
              <wp:anchor distT="0" distB="0" distL="114300" distR="114300" simplePos="0" relativeHeight="251677184" behindDoc="0" locked="0" layoutInCell="1" allowOverlap="1">
                <wp:simplePos x="0" y="0"/>
                <wp:positionH relativeFrom="column">
                  <wp:posOffset>2400300</wp:posOffset>
                </wp:positionH>
                <wp:positionV relativeFrom="paragraph">
                  <wp:posOffset>120015</wp:posOffset>
                </wp:positionV>
                <wp:extent cx="226695" cy="340995"/>
                <wp:effectExtent l="15240" t="17145" r="15240" b="13335"/>
                <wp:wrapNone/>
                <wp:docPr id="13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 cy="340995"/>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9.45pt" to="206.8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" strokeweight=".71mm">
                <v:stroke joinstyle="miter" endcap="square"/>
              </v:line>
            </w:pict>
          </mc:Fallback>
        </mc:AlternateContent>
      </w:r>
    </w:p>
    <w:p w:rsidR="0012752F" w:rsidRDefault="0012752F">
      <w:pPr>
        <w:pStyle w:val="af9"/>
        <w:ind w:firstLine="0"/>
        <w:jc w:val="both"/>
        <w:rPr>
          <w:b/>
        </w:rPr>
      </w:pPr>
    </w:p>
    <w:p w:rsidR="0012752F" w:rsidRDefault="00E846E1">
      <w:pPr>
        <w:pStyle w:val="af9"/>
        <w:ind w:firstLine="0"/>
        <w:jc w:val="both"/>
        <w:rPr>
          <w:b/>
        </w:rPr>
      </w:pPr>
      <w:r>
        <w:rPr>
          <w:b/>
          <w:noProof/>
          <w:lang w:val="ru-RU" w:eastAsia="ru-RU"/>
        </w:rPr>
        <mc:AlternateContent>
          <mc:Choice Requires="wps">
            <w:drawing>
              <wp:anchor distT="0" distB="0" distL="114300" distR="114300" simplePos="0" relativeHeight="251678208" behindDoc="0" locked="0" layoutInCell="1" allowOverlap="1">
                <wp:simplePos x="0" y="0"/>
                <wp:positionH relativeFrom="column">
                  <wp:posOffset>2628900</wp:posOffset>
                </wp:positionH>
                <wp:positionV relativeFrom="paragraph">
                  <wp:posOffset>53975</wp:posOffset>
                </wp:positionV>
                <wp:extent cx="112395" cy="112395"/>
                <wp:effectExtent l="15240" t="17145" r="15240" b="13335"/>
                <wp:wrapNone/>
                <wp:docPr id="13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 cy="112395"/>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4.25pt" to="215.8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" strokeweight=".71mm">
                <v:stroke joinstyle="miter" endcap="square"/>
              </v:line>
            </w:pict>
          </mc:Fallback>
        </mc:AlternateContent>
      </w: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ind w:firstLine="0"/>
        <w:jc w:val="both"/>
        <w:rPr>
          <w:b/>
        </w:rPr>
      </w:pPr>
    </w:p>
    <w:p w:rsidR="0012752F" w:rsidRDefault="0012752F">
      <w:pPr>
        <w:pStyle w:val="af9"/>
        <w:spacing w:line="360" w:lineRule="auto"/>
        <w:ind w:firstLine="0"/>
        <w:jc w:val="both"/>
      </w:pPr>
      <w:r>
        <w:t>Стороны ячеек диаграммы Вороного образованы линиями, равноудаленными  от близлежащих источников угрозы, и, таким образом, могут рассматриваться в качестве участков маршрута БЛА (жирные линии на рис. 1.9). Таким образом, построив с помощью перечисленных выше алгоритмов диаграмму Вороного для известных источников угрозы, мы фактически  решаем задачу построения маршрутов движения ЛА. Очевидно, что диаграмма Вороного не выделяет единственного предпочтительного маршрута для каждого БЛА в составе группы, она лишь формирует конечное множество возможных маршрутов,  из которого могут быть сформированы оптимальные, в смысле некоторого критерия, маршруты движения БЛА.</w:t>
      </w:r>
    </w:p>
    <w:p w:rsidR="0012752F" w:rsidRDefault="0012752F">
      <w:pPr>
        <w:pStyle w:val="af9"/>
        <w:spacing w:line="360" w:lineRule="auto"/>
        <w:ind w:firstLine="0"/>
        <w:jc w:val="both"/>
      </w:pPr>
      <w:r>
        <w:tab/>
        <w:t xml:space="preserve">  Поясним кратко основную идею алгоритмов, использующих в качестве основы диаграмму Вороного на примере алгоритма предполетного планирования маршрутов БЛА, описанного в [40]. После того, как на основе вышеупомянутых алгоритмов сформирована диаграмма Вороного, участкам маршрута, соединяющего начальное и конечное положение БЛА, назначаются веса, определяющие степень опасности, которая возникает при движении БЛА на каждом из участков маршрута. Для того, чтобы сопоставить различные варианты маршрутов с точки зрения их использования для выхода БЛА на целевой объект, в [40] предложен вариант критериальной функции </w:t>
      </w:r>
      <w:proofErr w:type="spellStart"/>
      <w:r>
        <w:rPr>
          <w:b/>
          <w:i/>
          <w:lang w:val="en-US"/>
        </w:rPr>
        <w:t>J</w:t>
      </w:r>
      <w:r>
        <w:rPr>
          <w:b/>
          <w:i/>
          <w:vertAlign w:val="subscript"/>
          <w:lang w:val="en-US"/>
        </w:rPr>
        <w:t>tot</w:t>
      </w:r>
      <w:proofErr w:type="spellEnd"/>
      <w:r>
        <w:rPr>
          <w:b/>
          <w:i/>
        </w:rPr>
        <w:t>(</w:t>
      </w:r>
      <w:proofErr w:type="spellStart"/>
      <w:r>
        <w:rPr>
          <w:b/>
          <w:i/>
          <w:lang w:val="en-US"/>
        </w:rPr>
        <w:t>i</w:t>
      </w:r>
      <w:proofErr w:type="spellEnd"/>
      <w:r>
        <w:rPr>
          <w:b/>
          <w:i/>
        </w:rPr>
        <w:t>)</w:t>
      </w:r>
      <w:r>
        <w:t xml:space="preserve">, позволяющей оценить привлекательность некоторого </w:t>
      </w:r>
      <w:proofErr w:type="spellStart"/>
      <w:r>
        <w:rPr>
          <w:b/>
          <w:i/>
          <w:lang w:val="en-US"/>
        </w:rPr>
        <w:t>i</w:t>
      </w:r>
      <w:proofErr w:type="spellEnd"/>
      <w:r>
        <w:t xml:space="preserve"> –го участка маршрута с учетом двух факторов:</w:t>
      </w:r>
    </w:p>
    <w:p w:rsidR="0012752F" w:rsidRDefault="0012752F">
      <w:pPr>
        <w:pStyle w:val="af9"/>
        <w:spacing w:line="360" w:lineRule="auto"/>
        <w:ind w:firstLine="0"/>
        <w:jc w:val="both"/>
      </w:pPr>
      <w:r>
        <w:t xml:space="preserve">- затраты топлива при движении по данному участку маршрута или, что то же самое (в предположении, что БЛА движется по маршруту с постоянной скоростью)  длина участка маршрута </w:t>
      </w:r>
      <w:r>
        <w:rPr>
          <w:b/>
          <w:i/>
          <w:lang w:val="en-US"/>
        </w:rPr>
        <w:t>L</w:t>
      </w:r>
      <w:r>
        <w:rPr>
          <w:b/>
          <w:i/>
          <w:vertAlign w:val="subscript"/>
          <w:lang w:val="en-US"/>
        </w:rPr>
        <w:t>i</w:t>
      </w:r>
      <w:r>
        <w:t xml:space="preserve"> ;</w:t>
      </w:r>
    </w:p>
    <w:p w:rsidR="0012752F" w:rsidRDefault="0012752F">
      <w:pPr>
        <w:pStyle w:val="af9"/>
        <w:spacing w:line="360" w:lineRule="auto"/>
        <w:ind w:firstLine="0"/>
        <w:jc w:val="both"/>
      </w:pPr>
      <w:r>
        <w:t xml:space="preserve">- риск потери БЛА при движении по этому участку маршрута в результате противодействия со стороны средств ПВО противника. Этот риск в существенной степени определяется характером целевой задачи, выполняемой БЛА. </w:t>
      </w:r>
    </w:p>
    <w:p w:rsidR="0012752F" w:rsidRPr="0050424E" w:rsidRDefault="0012752F">
      <w:pPr>
        <w:pStyle w:val="af9"/>
        <w:spacing w:line="360" w:lineRule="auto"/>
        <w:ind w:firstLine="708"/>
        <w:jc w:val="both"/>
        <w:rPr>
          <w:b/>
          <w:i/>
          <w:lang w:val="ru-RU"/>
        </w:rPr>
      </w:pPr>
      <w:r>
        <w:t xml:space="preserve">В [40] риск определяется как вероятность </w:t>
      </w:r>
      <w:proofErr w:type="spellStart"/>
      <w:r>
        <w:rPr>
          <w:b/>
          <w:i/>
          <w:lang w:val="en-US"/>
        </w:rPr>
        <w:t>p</w:t>
      </w:r>
      <w:r>
        <w:rPr>
          <w:b/>
          <w:i/>
          <w:vertAlign w:val="subscript"/>
          <w:lang w:val="en-US"/>
        </w:rPr>
        <w:t>k</w:t>
      </w:r>
      <w:proofErr w:type="spellEnd"/>
      <w:r>
        <w:rPr>
          <w:b/>
          <w:i/>
          <w:vertAlign w:val="subscript"/>
        </w:rPr>
        <w:t>,</w:t>
      </w:r>
      <w:proofErr w:type="spellStart"/>
      <w:r>
        <w:rPr>
          <w:b/>
          <w:i/>
          <w:vertAlign w:val="subscript"/>
          <w:lang w:val="en-US"/>
        </w:rPr>
        <w:t>i</w:t>
      </w:r>
      <w:proofErr w:type="spellEnd"/>
      <w:r>
        <w:rPr>
          <w:b/>
          <w:i/>
        </w:rPr>
        <w:t xml:space="preserve"> </w:t>
      </w:r>
      <w:r>
        <w:t xml:space="preserve">уничтожения БЛА при движении на </w:t>
      </w:r>
      <w:proofErr w:type="spellStart"/>
      <w:r>
        <w:rPr>
          <w:b/>
          <w:i/>
          <w:lang w:val="en-US"/>
        </w:rPr>
        <w:t>i</w:t>
      </w:r>
      <w:proofErr w:type="spellEnd"/>
      <w:r>
        <w:t xml:space="preserve"> –ом участке маршрута. Эта вероятность рассчитывается как вероятность </w:t>
      </w:r>
      <w:proofErr w:type="spellStart"/>
      <w:r>
        <w:rPr>
          <w:b/>
          <w:i/>
          <w:lang w:val="en-US"/>
        </w:rPr>
        <w:t>p</w:t>
      </w:r>
      <w:r>
        <w:rPr>
          <w:b/>
          <w:i/>
          <w:vertAlign w:val="subscript"/>
          <w:lang w:val="en-US"/>
        </w:rPr>
        <w:t>l</w:t>
      </w:r>
      <w:proofErr w:type="spellEnd"/>
      <w:r>
        <w:rPr>
          <w:b/>
          <w:i/>
          <w:vertAlign w:val="subscript"/>
        </w:rPr>
        <w:t>,</w:t>
      </w:r>
      <w:proofErr w:type="spellStart"/>
      <w:r>
        <w:rPr>
          <w:b/>
          <w:i/>
          <w:vertAlign w:val="subscript"/>
          <w:lang w:val="en-US"/>
        </w:rPr>
        <w:t>i</w:t>
      </w:r>
      <w:proofErr w:type="spellEnd"/>
      <w:r>
        <w:rPr>
          <w:b/>
          <w:i/>
        </w:rPr>
        <w:t xml:space="preserve"> </w:t>
      </w:r>
      <w:r>
        <w:lastRenderedPageBreak/>
        <w:t xml:space="preserve">обнаружения БЛА радиолокационными средствами противника и вероятность </w:t>
      </w:r>
      <w:proofErr w:type="spellStart"/>
      <w:r>
        <w:rPr>
          <w:b/>
          <w:i/>
          <w:lang w:val="en-US"/>
        </w:rPr>
        <w:t>p</w:t>
      </w:r>
      <w:r>
        <w:rPr>
          <w:b/>
          <w:i/>
          <w:vertAlign w:val="subscript"/>
          <w:lang w:val="en-US"/>
        </w:rPr>
        <w:t>s</w:t>
      </w:r>
      <w:proofErr w:type="spellEnd"/>
      <w:r>
        <w:rPr>
          <w:b/>
          <w:i/>
          <w:vertAlign w:val="subscript"/>
        </w:rPr>
        <w:t>,</w:t>
      </w:r>
      <w:proofErr w:type="spellStart"/>
      <w:r>
        <w:rPr>
          <w:b/>
          <w:i/>
          <w:vertAlign w:val="subscript"/>
          <w:lang w:val="en-US"/>
        </w:rPr>
        <w:t>i</w:t>
      </w:r>
      <w:proofErr w:type="spellEnd"/>
      <w:r>
        <w:t xml:space="preserve"> его  уничтожения в результате последующей ракетной атаки. Если </w:t>
      </w:r>
      <w:r>
        <w:rPr>
          <w:b/>
          <w:i/>
          <w:lang w:val="en-US"/>
        </w:rPr>
        <w:t>x</w:t>
      </w:r>
      <w:r>
        <w:t xml:space="preserve">– вектор, определяющий текущее местоположение БЛА на плоскости, то </w:t>
      </w:r>
    </w:p>
    <w:p w:rsidR="0012752F" w:rsidRDefault="0012752F">
      <w:pPr>
        <w:pStyle w:val="af9"/>
        <w:spacing w:line="360" w:lineRule="auto"/>
        <w:ind w:firstLine="0"/>
        <w:jc w:val="both"/>
      </w:pPr>
      <w:proofErr w:type="spellStart"/>
      <w:proofErr w:type="gramStart"/>
      <w:r>
        <w:rPr>
          <w:b/>
          <w:i/>
          <w:lang w:val="en-US"/>
        </w:rPr>
        <w:t>p</w:t>
      </w:r>
      <w:r>
        <w:rPr>
          <w:b/>
          <w:i/>
          <w:vertAlign w:val="subscript"/>
          <w:lang w:val="en-US"/>
        </w:rPr>
        <w:t>k</w:t>
      </w:r>
      <w:proofErr w:type="spellEnd"/>
      <w:r w:rsidRPr="0050424E">
        <w:rPr>
          <w:b/>
          <w:i/>
          <w:lang w:val="ru-RU"/>
        </w:rPr>
        <w:t>(</w:t>
      </w:r>
      <w:proofErr w:type="gramEnd"/>
      <w:r>
        <w:rPr>
          <w:b/>
          <w:i/>
          <w:lang w:val="en-US"/>
        </w:rPr>
        <w:t>x</w:t>
      </w:r>
      <w:r w:rsidRPr="0050424E">
        <w:rPr>
          <w:b/>
          <w:i/>
          <w:lang w:val="ru-RU"/>
        </w:rPr>
        <w:t xml:space="preserve">)= </w:t>
      </w:r>
      <w:proofErr w:type="spellStart"/>
      <w:r>
        <w:rPr>
          <w:b/>
          <w:i/>
          <w:lang w:val="en-US"/>
        </w:rPr>
        <w:t>p</w:t>
      </w:r>
      <w:r>
        <w:rPr>
          <w:b/>
          <w:i/>
          <w:vertAlign w:val="subscript"/>
          <w:lang w:val="en-US"/>
        </w:rPr>
        <w:t>l</w:t>
      </w:r>
      <w:proofErr w:type="spellEnd"/>
      <w:r w:rsidRPr="0050424E">
        <w:rPr>
          <w:b/>
          <w:i/>
          <w:lang w:val="ru-RU"/>
        </w:rPr>
        <w:t>(</w:t>
      </w:r>
      <w:r>
        <w:rPr>
          <w:b/>
          <w:i/>
          <w:lang w:val="en-US"/>
        </w:rPr>
        <w:t>x</w:t>
      </w:r>
      <w:r w:rsidRPr="0050424E">
        <w:rPr>
          <w:b/>
          <w:i/>
          <w:lang w:val="ru-RU"/>
        </w:rPr>
        <w:t xml:space="preserve">) </w:t>
      </w:r>
      <w:proofErr w:type="spellStart"/>
      <w:r>
        <w:rPr>
          <w:b/>
          <w:i/>
          <w:lang w:val="en-US"/>
        </w:rPr>
        <w:t>p</w:t>
      </w:r>
      <w:r>
        <w:rPr>
          <w:b/>
          <w:i/>
          <w:vertAlign w:val="subscript"/>
          <w:lang w:val="en-US"/>
        </w:rPr>
        <w:t>s</w:t>
      </w:r>
      <w:proofErr w:type="spellEnd"/>
      <w:r w:rsidRPr="0050424E">
        <w:rPr>
          <w:b/>
          <w:i/>
          <w:lang w:val="ru-RU"/>
        </w:rPr>
        <w:t>(</w:t>
      </w:r>
      <w:r>
        <w:rPr>
          <w:b/>
          <w:i/>
          <w:lang w:val="en-US"/>
        </w:rPr>
        <w:t>x</w:t>
      </w:r>
      <w:r w:rsidRPr="0050424E">
        <w:rPr>
          <w:b/>
          <w:i/>
          <w:lang w:val="ru-RU"/>
        </w:rPr>
        <w:t>+</w:t>
      </w:r>
      <w:r>
        <w:rPr>
          <w:rFonts w:ascii="Symbol" w:hAnsi="Symbol" w:cs="Symbol"/>
          <w:b/>
          <w:i/>
          <w:lang w:val="en-US"/>
        </w:rPr>
        <w:t></w:t>
      </w:r>
      <w:r>
        <w:rPr>
          <w:b/>
          <w:i/>
          <w:lang w:val="en-US"/>
        </w:rPr>
        <w:t>x</w:t>
      </w:r>
      <w:r w:rsidRPr="0050424E">
        <w:rPr>
          <w:b/>
          <w:i/>
          <w:lang w:val="ru-RU"/>
        </w:rPr>
        <w:t>),</w:t>
      </w:r>
    </w:p>
    <w:p w:rsidR="0012752F" w:rsidRDefault="0012752F">
      <w:pPr>
        <w:pStyle w:val="af9"/>
        <w:spacing w:line="360" w:lineRule="auto"/>
        <w:ind w:firstLine="0"/>
        <w:jc w:val="both"/>
      </w:pPr>
      <w:r>
        <w:t xml:space="preserve">где </w:t>
      </w:r>
      <w:r>
        <w:rPr>
          <w:b/>
          <w:i/>
          <w:lang w:val="en-US"/>
        </w:rPr>
        <w:t>x</w:t>
      </w:r>
      <w:r>
        <w:rPr>
          <w:b/>
          <w:i/>
        </w:rPr>
        <w:t>+</w:t>
      </w:r>
      <w:r>
        <w:rPr>
          <w:rFonts w:ascii="Symbol" w:hAnsi="Symbol" w:cs="Symbol"/>
          <w:b/>
          <w:i/>
          <w:lang w:val="en-US"/>
        </w:rPr>
        <w:t></w:t>
      </w:r>
      <w:r>
        <w:rPr>
          <w:b/>
          <w:i/>
          <w:lang w:val="en-US"/>
        </w:rPr>
        <w:t>x</w:t>
      </w:r>
      <w:r>
        <w:rPr>
          <w:b/>
          <w:i/>
        </w:rPr>
        <w:t xml:space="preserve">- </w:t>
      </w:r>
      <w:r>
        <w:t>положение БЛА на момент встречи с ракетой противника. Учитывая, что в процессе движения по маршруту БЛА может оказаться в зоне досягаемости нескольких постов ПВО противника, а значит, подвергнуться атаки несколькими ЗРК, для оценки вероятности потери БЛА в [40] предложено использовать выражение:</w:t>
      </w:r>
    </w:p>
    <w:p w:rsidR="0012752F" w:rsidRDefault="0012752F">
      <w:pPr>
        <w:pStyle w:val="af9"/>
        <w:spacing w:line="360" w:lineRule="auto"/>
        <w:ind w:firstLine="0"/>
        <w:jc w:val="both"/>
      </w:pPr>
      <w:r>
        <w:rPr>
          <w:position w:val="-22"/>
        </w:rPr>
        <w:object w:dxaOrig="5020" w:dyaOrig="540">
          <v:shape id="_x0000_i1031" type="#_x0000_t75" style="width:342.35pt;height:36.7pt" o:ole="" filled="t">
            <v:fill color2="black"/>
            <v:imagedata r:id="rId36" o:title=""/>
          </v:shape>
          <o:OLEObject Type="Embed" ProgID="Equation.3" ShapeID="_x0000_i1031" DrawAspect="Content" ObjectID="_1451292286" r:id="rId37"/>
        </w:object>
      </w:r>
      <w:r>
        <w:t>.                         (1.11)</w:t>
      </w:r>
    </w:p>
    <w:p w:rsidR="0012752F" w:rsidRDefault="0012752F">
      <w:pPr>
        <w:pStyle w:val="af9"/>
        <w:spacing w:line="360" w:lineRule="auto"/>
        <w:ind w:firstLine="0"/>
        <w:jc w:val="both"/>
      </w:pPr>
      <w:r>
        <w:t xml:space="preserve">Последнее выражение оценивает вероятность потери БЛА в конкретной точке маршрута, определяемой вектором </w:t>
      </w:r>
      <w:r>
        <w:rPr>
          <w:b/>
          <w:i/>
          <w:lang w:val="en-US"/>
        </w:rPr>
        <w:t>x</w:t>
      </w:r>
      <w:r>
        <w:t xml:space="preserve"> . На основе приведенного выражения в [39] рассчитывается вероятность  </w:t>
      </w:r>
      <w:proofErr w:type="spellStart"/>
      <w:r>
        <w:rPr>
          <w:b/>
          <w:i/>
          <w:lang w:val="en-US"/>
        </w:rPr>
        <w:t>p</w:t>
      </w:r>
      <w:r>
        <w:rPr>
          <w:b/>
          <w:i/>
          <w:vertAlign w:val="subscript"/>
          <w:lang w:val="en-US"/>
        </w:rPr>
        <w:t>k</w:t>
      </w:r>
      <w:proofErr w:type="spellEnd"/>
      <w:r>
        <w:rPr>
          <w:b/>
          <w:i/>
          <w:vertAlign w:val="subscript"/>
        </w:rPr>
        <w:t>,</w:t>
      </w:r>
      <w:proofErr w:type="spellStart"/>
      <w:r>
        <w:rPr>
          <w:b/>
          <w:i/>
          <w:vertAlign w:val="subscript"/>
          <w:lang w:val="en-US"/>
        </w:rPr>
        <w:t>i</w:t>
      </w:r>
      <w:proofErr w:type="spellEnd"/>
      <w:r>
        <w:rPr>
          <w:b/>
          <w:i/>
        </w:rPr>
        <w:t xml:space="preserve"> </w:t>
      </w:r>
      <w:r>
        <w:t xml:space="preserve">уничтожения БЛА при движении на </w:t>
      </w:r>
      <w:proofErr w:type="spellStart"/>
      <w:r>
        <w:rPr>
          <w:b/>
          <w:i/>
          <w:lang w:val="en-US"/>
        </w:rPr>
        <w:t>i</w:t>
      </w:r>
      <w:proofErr w:type="spellEnd"/>
      <w:r>
        <w:t xml:space="preserve"> –ом участке маршрута.</w:t>
      </w:r>
    </w:p>
    <w:p w:rsidR="0012752F" w:rsidRDefault="0012752F">
      <w:pPr>
        <w:pStyle w:val="af9"/>
        <w:spacing w:line="360" w:lineRule="auto"/>
        <w:ind w:firstLine="0"/>
        <w:jc w:val="both"/>
      </w:pPr>
      <w:r>
        <w:tab/>
        <w:t xml:space="preserve">В окончательном виде критериальная функция, оценивающая предпочтительность </w:t>
      </w:r>
      <w:proofErr w:type="spellStart"/>
      <w:r>
        <w:rPr>
          <w:b/>
          <w:i/>
          <w:lang w:val="en-US"/>
        </w:rPr>
        <w:t>i</w:t>
      </w:r>
      <w:proofErr w:type="spellEnd"/>
      <w:r>
        <w:t xml:space="preserve"> –го участка маршрута с учетом затрат топлива и опасности потери БЛА в [40] представлена как:</w:t>
      </w:r>
    </w:p>
    <w:p w:rsidR="0012752F" w:rsidRDefault="0012752F">
      <w:pPr>
        <w:pStyle w:val="af9"/>
        <w:spacing w:line="360" w:lineRule="auto"/>
        <w:ind w:firstLine="0"/>
        <w:jc w:val="both"/>
      </w:pPr>
      <w:r>
        <w:rPr>
          <w:position w:val="-29"/>
        </w:rPr>
        <w:object w:dxaOrig="2740" w:dyaOrig="700">
          <v:shape id="_x0000_i1032" type="#_x0000_t75" style="width:171.15pt;height:43.45pt" o:ole="" filled="t">
            <v:fill color2="black"/>
            <v:imagedata r:id="rId38" o:title=""/>
          </v:shape>
          <o:OLEObject Type="Embed" ProgID="Equation.3" ShapeID="_x0000_i1032" DrawAspect="Content" ObjectID="_1451292287" r:id="rId39"/>
        </w:object>
      </w:r>
      <w:r>
        <w:rPr>
          <w:b/>
          <w:i/>
        </w:rPr>
        <w:t>,</w:t>
      </w:r>
      <w:r>
        <w:t xml:space="preserve">                                                                          (1.12)</w:t>
      </w:r>
    </w:p>
    <w:p w:rsidR="0012752F" w:rsidRDefault="0012752F">
      <w:pPr>
        <w:pStyle w:val="af9"/>
        <w:spacing w:line="360" w:lineRule="auto"/>
        <w:ind w:firstLine="0"/>
        <w:jc w:val="both"/>
      </w:pPr>
      <w:r>
        <w:t xml:space="preserve">где </w:t>
      </w:r>
      <w:r>
        <w:rPr>
          <w:position w:val="-6"/>
        </w:rPr>
        <w:object w:dxaOrig="440" w:dyaOrig="320">
          <v:shape id="_x0000_i1033" type="#_x0000_t75" style="width:27.15pt;height:19.7pt" o:ole="" filled="t">
            <v:fill color2="black"/>
            <v:imagedata r:id="rId40" o:title=""/>
          </v:shape>
          <o:OLEObject Type="Embed" ProgID="Equation.3" ShapeID="_x0000_i1033" DrawAspect="Content" ObjectID="_1451292288" r:id="rId41"/>
        </w:object>
      </w:r>
      <w:r>
        <w:t xml:space="preserve">- весовые коэффициенты, за счет выбора которых достигается приемлемый компромисс между составляющими критериальной функции. </w:t>
      </w:r>
    </w:p>
    <w:p w:rsidR="0012752F" w:rsidRDefault="0012752F">
      <w:pPr>
        <w:pStyle w:val="af9"/>
        <w:spacing w:line="360" w:lineRule="auto"/>
        <w:ind w:firstLine="0"/>
        <w:jc w:val="both"/>
      </w:pPr>
      <w:r>
        <w:t>Для оценки предпочтительность варианта</w:t>
      </w:r>
      <w:r>
        <w:rPr>
          <w:b/>
          <w:i/>
        </w:rPr>
        <w:t xml:space="preserve"> </w:t>
      </w:r>
      <w:r>
        <w:t xml:space="preserve"> маршрута, состоящего из </w:t>
      </w:r>
      <w:r>
        <w:rPr>
          <w:b/>
          <w:i/>
          <w:lang w:val="en-US"/>
        </w:rPr>
        <w:t>I</w:t>
      </w:r>
      <w:r>
        <w:t xml:space="preserve"> участков использована зависимость:</w:t>
      </w:r>
    </w:p>
    <w:p w:rsidR="0012752F" w:rsidRDefault="0012752F">
      <w:pPr>
        <w:pStyle w:val="af9"/>
        <w:spacing w:line="360" w:lineRule="auto"/>
        <w:ind w:firstLine="0"/>
        <w:jc w:val="both"/>
      </w:pPr>
      <w:r>
        <w:rPr>
          <w:position w:val="-34"/>
        </w:rPr>
        <w:object w:dxaOrig="3200" w:dyaOrig="720">
          <v:shape id="_x0000_i1034" type="#_x0000_t75" style="width:3in;height:48.9pt" o:ole="" filled="t">
            <v:fill color2="black"/>
            <v:imagedata r:id="rId42" o:title=""/>
          </v:shape>
          <o:OLEObject Type="Embed" ProgID="Equation.3" ShapeID="_x0000_i1034" DrawAspect="Content" ObjectID="_1451292289" r:id="rId43"/>
        </w:object>
      </w:r>
      <w:r>
        <w:t xml:space="preserve">                                                              (1.13)</w:t>
      </w:r>
    </w:p>
    <w:p w:rsidR="0012752F" w:rsidRDefault="0012752F">
      <w:pPr>
        <w:pStyle w:val="af9"/>
        <w:spacing w:line="360" w:lineRule="auto"/>
        <w:ind w:firstLine="0"/>
        <w:jc w:val="both"/>
      </w:pPr>
      <w:r>
        <w:tab/>
        <w:t xml:space="preserve">Выше рассмотрен предложенное в [40] решение задачи предполетного планирования маршрута движения одиночного БЛА на цель, которое достаточно </w:t>
      </w:r>
      <w:r>
        <w:lastRenderedPageBreak/>
        <w:t>легко может быть распространено на планирование маршрутов группы БЛА, действующих по комплексу целевых объектов. Подчеркнем некоторые преимущества данного метода, позволяющие рассматривать его в качестве перспективной основы для разработки алгоритма предполетного планирования групповых действий БЛА:</w:t>
      </w:r>
    </w:p>
    <w:p w:rsidR="0012752F" w:rsidRDefault="0012752F">
      <w:pPr>
        <w:pStyle w:val="af9"/>
        <w:spacing w:line="360" w:lineRule="auto"/>
        <w:ind w:firstLine="0"/>
        <w:jc w:val="both"/>
      </w:pPr>
      <w:r>
        <w:t xml:space="preserve"> – простота реализации, обусловленная наличием развитых алгоритмов построения диаграмм Вороного, реализация которых не сопряжена со столь значительными вычислительными затратами, как использование аппарата математического программирования или сетей Петри;</w:t>
      </w:r>
    </w:p>
    <w:p w:rsidR="0012752F" w:rsidRDefault="0012752F">
      <w:pPr>
        <w:pStyle w:val="af9"/>
        <w:spacing w:line="360" w:lineRule="auto"/>
        <w:ind w:firstLine="0"/>
        <w:jc w:val="both"/>
      </w:pPr>
      <w:r>
        <w:t>-  возможность формирования оптимального маршрута БЛА с учетом двух наиболее значимых соображений (энергетические затраты и обеспечение безопасности БЛА при движении по маршруту);</w:t>
      </w:r>
    </w:p>
    <w:p w:rsidR="0012752F" w:rsidRDefault="0012752F">
      <w:pPr>
        <w:pStyle w:val="af9"/>
        <w:spacing w:line="360" w:lineRule="auto"/>
        <w:ind w:firstLine="0"/>
        <w:jc w:val="both"/>
      </w:pPr>
      <w:r>
        <w:t>- возможность на единой основе с использованием единого математического аппарата и формализованных критериев решать как задачу оптимального целераспределения (назначения каждому БЛА в составе группы наиболее предпочтительного целевого объекта), так и задачу формирования оптимального маршрута выхода БЛА на выбранный целевой объект.</w:t>
      </w:r>
    </w:p>
    <w:p w:rsidR="0012752F" w:rsidRDefault="0012752F">
      <w:pPr>
        <w:pStyle w:val="af9"/>
        <w:spacing w:line="360" w:lineRule="auto"/>
        <w:ind w:firstLine="0"/>
        <w:jc w:val="both"/>
        <w:rPr>
          <w:rFonts w:eastAsia="TimesNewRoman"/>
        </w:rPr>
      </w:pPr>
      <w:r>
        <w:tab/>
        <w:t xml:space="preserve">Недостаток такого способа планирования маршрутов движения БЛА проявляется в недостаточной гибкости построенного маршрута. Формирование маршрута путем «склеивания» соответствующих сторон ячеек, образующих диаграмму Вороного, приводит к необходимости реализации траектории жесткой структуры, обеспечить движение по которой в реальных условиях весьма затруднительно. Более привлекательным подходом, позволяющим в полной мере сохранить преимущества рассмотренного метода, но формировать маршрут обладающий большей гибкостью удается за счет применения метода, базирующегося на триангуляции Делоне [ 41]. В отличие от метода, использующего в качестве основы диаграмму Вороного, в этом случае маршрут формируется в виде набора промежуточных пунктов маршрута (ППМ), прохождение которых является обязательным. На характер маршрута движения БЛА между ППМ жестких </w:t>
      </w:r>
      <w:r>
        <w:lastRenderedPageBreak/>
        <w:t>ограничений не накладывается, что позволяет строить траектории, максимально учитывающие динамические возможности БЛА.</w:t>
      </w:r>
    </w:p>
    <w:p w:rsidR="0012752F" w:rsidRDefault="0012752F">
      <w:pPr>
        <w:autoSpaceDE w:val="0"/>
        <w:spacing w:line="360" w:lineRule="auto"/>
        <w:ind w:firstLine="709"/>
        <w:jc w:val="both"/>
        <w:rPr>
          <w:rFonts w:eastAsia="TimesNewRoman"/>
          <w:sz w:val="28"/>
        </w:rPr>
      </w:pPr>
      <w:r>
        <w:rPr>
          <w:rFonts w:eastAsia="TimesNewRoman"/>
          <w:sz w:val="28"/>
        </w:rPr>
        <w:t xml:space="preserve">Триангуляция Делоне рассматривается как граф, двойственный диаграмме Вороного, а именно, соединив отрезками те исходные точки, чьи многоугольники Вороного соприкасаются хотя бы углами, мы получим триангуляцию Делоне. Практическое построение триангуляции Делоне базируется на следующих ее свойствах: </w:t>
      </w:r>
    </w:p>
    <w:p w:rsidR="0012752F" w:rsidRDefault="0012752F">
      <w:pPr>
        <w:autoSpaceDE w:val="0"/>
        <w:spacing w:line="360" w:lineRule="auto"/>
        <w:jc w:val="both"/>
        <w:rPr>
          <w:rFonts w:eastAsia="TimesNewRoman"/>
          <w:sz w:val="28"/>
        </w:rPr>
      </w:pPr>
      <w:r>
        <w:rPr>
          <w:rFonts w:eastAsia="TimesNewRoman"/>
          <w:sz w:val="28"/>
        </w:rPr>
        <w:t>1) триангуляция Делоне обладает максимальной суммой минимальных углов всех своих треугольников среди всех возможных триангуляций;</w:t>
      </w:r>
    </w:p>
    <w:p w:rsidR="0012752F" w:rsidRDefault="0012752F">
      <w:pPr>
        <w:autoSpaceDE w:val="0"/>
        <w:spacing w:line="360" w:lineRule="auto"/>
        <w:jc w:val="both"/>
        <w:rPr>
          <w:rFonts w:eastAsia="TimesNewRoman"/>
          <w:sz w:val="28"/>
        </w:rPr>
      </w:pPr>
      <w:r>
        <w:rPr>
          <w:rFonts w:eastAsia="TimesNewRoman"/>
          <w:sz w:val="28"/>
        </w:rPr>
        <w:t>2) триангуляция Делоне обладает минимальной суммой радиусов окружностей, описанных около треугольников, среди всех возможных триангуляций.</w:t>
      </w:r>
    </w:p>
    <w:p w:rsidR="0012752F" w:rsidRDefault="0012752F">
      <w:pPr>
        <w:autoSpaceDE w:val="0"/>
        <w:spacing w:line="360" w:lineRule="auto"/>
        <w:ind w:firstLine="709"/>
        <w:jc w:val="both"/>
        <w:rPr>
          <w:rFonts w:eastAsia="TimesNewRoman"/>
          <w:sz w:val="28"/>
        </w:rPr>
      </w:pPr>
      <w:r>
        <w:rPr>
          <w:rFonts w:eastAsia="TimesNewRoman"/>
          <w:sz w:val="28"/>
        </w:rPr>
        <w:t>В приведенных утверждениях фигурирует некая суммарная характеристика всей триангуляции (сумма минимальных углов или сумма радиусов), оптимизируя которую в парах смежных треугольников, можно получить триангуляцию Делоне. Как показывает практика, выбор структуры для представления триангуляции оказывает существенное влияние на теоретическую трудоёмкость алгоритмов, а также на скорость конкретной реализации. Кроме того, выбор структуры может зависеть от цели дальнейшего использования триангуляции. Одной из важнейших операций, выполняемых при построении триангуляции, является проверка условия Делоне для заданных пар треугольников. На практике обычно используют несколько способов проверки:</w:t>
      </w:r>
    </w:p>
    <w:p w:rsidR="0012752F" w:rsidRDefault="0012752F">
      <w:pPr>
        <w:autoSpaceDE w:val="0"/>
        <w:spacing w:line="360" w:lineRule="auto"/>
        <w:jc w:val="both"/>
        <w:rPr>
          <w:rFonts w:eastAsia="TimesNewRoman"/>
          <w:sz w:val="28"/>
        </w:rPr>
      </w:pPr>
      <w:r>
        <w:rPr>
          <w:rFonts w:eastAsia="TimesNewRoman"/>
          <w:sz w:val="28"/>
        </w:rPr>
        <w:t>1)  проверка через уравнение описанной окружности;</w:t>
      </w:r>
    </w:p>
    <w:p w:rsidR="0012752F" w:rsidRDefault="0012752F">
      <w:pPr>
        <w:autoSpaceDE w:val="0"/>
        <w:spacing w:line="360" w:lineRule="auto"/>
        <w:jc w:val="both"/>
        <w:rPr>
          <w:rFonts w:eastAsia="TimesNewRoman"/>
          <w:sz w:val="28"/>
        </w:rPr>
      </w:pPr>
      <w:r>
        <w:rPr>
          <w:rFonts w:eastAsia="TimesNewRoman"/>
          <w:sz w:val="28"/>
        </w:rPr>
        <w:t>2) проверка с заранее вычисленной описанной окружностью;</w:t>
      </w:r>
    </w:p>
    <w:p w:rsidR="0012752F" w:rsidRDefault="0012752F">
      <w:pPr>
        <w:autoSpaceDE w:val="0"/>
        <w:spacing w:line="360" w:lineRule="auto"/>
        <w:jc w:val="both"/>
        <w:rPr>
          <w:rFonts w:eastAsia="TimesNewRoman"/>
          <w:sz w:val="28"/>
        </w:rPr>
      </w:pPr>
      <w:r>
        <w:rPr>
          <w:rFonts w:eastAsia="TimesNewRoman"/>
          <w:sz w:val="28"/>
        </w:rPr>
        <w:t>3) проверка суммы противолежащих углов;</w:t>
      </w:r>
    </w:p>
    <w:p w:rsidR="0012752F" w:rsidRDefault="0012752F">
      <w:pPr>
        <w:autoSpaceDE w:val="0"/>
        <w:spacing w:line="360" w:lineRule="auto"/>
        <w:jc w:val="both"/>
        <w:rPr>
          <w:rFonts w:eastAsia="TimesNewRoman"/>
          <w:sz w:val="28"/>
        </w:rPr>
      </w:pPr>
      <w:r>
        <w:rPr>
          <w:rFonts w:eastAsia="TimesNewRoman"/>
          <w:sz w:val="28"/>
        </w:rPr>
        <w:t>4) модифицированная проверка суммы противолежащих углов.</w:t>
      </w:r>
    </w:p>
    <w:p w:rsidR="0012752F" w:rsidRDefault="0012752F">
      <w:pPr>
        <w:autoSpaceDE w:val="0"/>
        <w:spacing w:line="360" w:lineRule="auto"/>
        <w:ind w:firstLine="709"/>
        <w:jc w:val="both"/>
        <w:rPr>
          <w:rFonts w:eastAsia="TimesNewRoman"/>
          <w:sz w:val="28"/>
        </w:rPr>
      </w:pPr>
      <w:r>
        <w:rPr>
          <w:rFonts w:eastAsia="TimesNewRoman"/>
          <w:sz w:val="28"/>
        </w:rPr>
        <w:t xml:space="preserve">В настоящее время известно значительное количество различных алгоритмов построения триангуляции Делоне. В целом из всего множества представленных алгоритмов  лучше всего себя зарекомендовал </w:t>
      </w:r>
      <w:r>
        <w:rPr>
          <w:rFonts w:eastAsia="TimesNewRoman"/>
          <w:i/>
          <w:sz w:val="28"/>
        </w:rPr>
        <w:t>алгоритм динамического кэширования</w:t>
      </w:r>
      <w:r>
        <w:rPr>
          <w:rFonts w:eastAsia="TimesNewRoman"/>
          <w:sz w:val="28"/>
        </w:rPr>
        <w:t xml:space="preserve">. Примерно так же хорошо работает </w:t>
      </w:r>
      <w:r>
        <w:rPr>
          <w:rFonts w:eastAsia="TimesNewRoman"/>
          <w:i/>
          <w:sz w:val="28"/>
        </w:rPr>
        <w:t>алгоритм послойного сгущения</w:t>
      </w:r>
      <w:r>
        <w:rPr>
          <w:rFonts w:eastAsia="TimesNewRoman"/>
          <w:sz w:val="28"/>
        </w:rPr>
        <w:t xml:space="preserve">. </w:t>
      </w:r>
      <w:r>
        <w:rPr>
          <w:rFonts w:eastAsia="TimesNewRoman"/>
          <w:sz w:val="28"/>
        </w:rPr>
        <w:lastRenderedPageBreak/>
        <w:t xml:space="preserve">Что немаловажно, оба эти алгоритма несложно программируются на любых структурах данных. Из других хороших алгоритмов следует отметить </w:t>
      </w:r>
      <w:r>
        <w:rPr>
          <w:rFonts w:eastAsia="TimesNewRoman"/>
          <w:i/>
          <w:sz w:val="28"/>
        </w:rPr>
        <w:t xml:space="preserve">двухпроходный алгоритм невыпуклого полосового слияния </w:t>
      </w:r>
      <w:r>
        <w:rPr>
          <w:rFonts w:eastAsia="TimesNewRoman"/>
          <w:sz w:val="28"/>
        </w:rPr>
        <w:t xml:space="preserve">и </w:t>
      </w:r>
      <w:r>
        <w:rPr>
          <w:rFonts w:eastAsia="TimesNewRoman"/>
          <w:i/>
          <w:sz w:val="28"/>
        </w:rPr>
        <w:t>ленточный алгоритм</w:t>
      </w:r>
      <w:r>
        <w:rPr>
          <w:rFonts w:eastAsia="TimesNewRoman"/>
          <w:sz w:val="28"/>
        </w:rPr>
        <w:t>, но они несколько сложнее в реализации.</w:t>
      </w:r>
    </w:p>
    <w:p w:rsidR="0012752F" w:rsidRDefault="0012752F">
      <w:pPr>
        <w:autoSpaceDE w:val="0"/>
        <w:spacing w:line="360" w:lineRule="auto"/>
        <w:ind w:firstLine="709"/>
        <w:jc w:val="both"/>
        <w:rPr>
          <w:rFonts w:eastAsia="TimesNewRoman"/>
          <w:sz w:val="28"/>
        </w:rPr>
      </w:pPr>
    </w:p>
    <w:p w:rsidR="0012752F" w:rsidRDefault="00E846E1">
      <w:pPr>
        <w:autoSpaceDE w:val="0"/>
        <w:spacing w:line="360" w:lineRule="auto"/>
        <w:ind w:firstLine="709"/>
        <w:jc w:val="both"/>
        <w:rPr>
          <w:rFonts w:eastAsia="TimesNewRoman"/>
          <w:sz w:val="28"/>
        </w:rPr>
      </w:pPr>
      <w:r>
        <w:rPr>
          <w:noProof/>
          <w:lang w:val="ru-RU" w:eastAsia="ru-RU"/>
        </w:rPr>
        <mc:AlternateContent>
          <mc:Choice Requires="wpg">
            <w:drawing>
              <wp:anchor distT="0" distB="0" distL="0" distR="0" simplePos="0" relativeHeight="251645440" behindDoc="0" locked="0" layoutInCell="1" allowOverlap="1">
                <wp:simplePos x="0" y="0"/>
                <wp:positionH relativeFrom="column">
                  <wp:posOffset>-15240</wp:posOffset>
                </wp:positionH>
                <wp:positionV relativeFrom="paragraph">
                  <wp:posOffset>7620</wp:posOffset>
                </wp:positionV>
                <wp:extent cx="6170930" cy="6285230"/>
                <wp:effectExtent l="0" t="13335" r="1270" b="0"/>
                <wp:wrapNone/>
                <wp:docPr id="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0930" cy="6285230"/>
                          <a:chOff x="-24" y="159"/>
                          <a:chExt cx="9717" cy="9897"/>
                        </a:xfrm>
                      </wpg:grpSpPr>
                      <wps:wsp>
                        <wps:cNvPr id="4" name="Text Box 22"/>
                        <wps:cNvSpPr txBox="1">
                          <a:spLocks noChangeArrowheads="1"/>
                        </wps:cNvSpPr>
                        <wps:spPr bwMode="auto">
                          <a:xfrm>
                            <a:off x="-24" y="9347"/>
                            <a:ext cx="9717" cy="7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eastAsia="Times New Roman"/>
                                  <w:lang w:val="ru-RU"/>
                                </w:rPr>
                              </w:pPr>
                              <w:r>
                                <w:rPr>
                                  <w:rFonts w:eastAsia="Times New Roman"/>
                                  <w:lang w:val="ru-RU"/>
                                </w:rPr>
                                <w:t>Рис 1.10.  Пример построения триангуляции Делоне в задаче планирования маршрутов движения БЛА.</w:t>
                              </w:r>
                            </w:p>
                          </w:txbxContent>
                        </wps:txbx>
                        <wps:bodyPr rot="0" vert="horz" wrap="square" lIns="91440" tIns="45720" rIns="91440" bIns="45720" anchor="t" anchorCtr="0">
                          <a:noAutofit/>
                        </wps:bodyPr>
                      </wps:wsp>
                      <wps:wsp>
                        <wps:cNvPr id="5" name="Text Box 23"/>
                        <wps:cNvSpPr txBox="1">
                          <a:spLocks noChangeArrowheads="1"/>
                        </wps:cNvSpPr>
                        <wps:spPr bwMode="auto">
                          <a:xfrm>
                            <a:off x="5556" y="3276"/>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6"/>
                                  <w:szCs w:val="36"/>
                                  <w:lang w:val="ru-RU"/>
                                </w:rPr>
                              </w:pPr>
                              <w:r>
                                <w:rPr>
                                  <w:rFonts w:ascii="Symbol" w:eastAsia="Times New Roman" w:hAnsi="Symbol"/>
                                  <w:b/>
                                  <w:sz w:val="36"/>
                                  <w:szCs w:val="36"/>
                                  <w:lang w:val="ru-RU"/>
                                </w:rPr>
                                <w:t></w:t>
                              </w:r>
                            </w:p>
                          </w:txbxContent>
                        </wps:txbx>
                        <wps:bodyPr rot="0" vert="horz" wrap="square" lIns="91440" tIns="45720" rIns="91440" bIns="45720" anchor="t" anchorCtr="0">
                          <a:noAutofit/>
                        </wps:bodyPr>
                      </wps:wsp>
                      <wps:wsp>
                        <wps:cNvPr id="6" name="AutoShape 24"/>
                        <wps:cNvSpPr>
                          <a:spLocks noChangeArrowheads="1"/>
                        </wps:cNvSpPr>
                        <wps:spPr bwMode="auto">
                          <a:xfrm rot="18600000">
                            <a:off x="1146" y="963"/>
                            <a:ext cx="537" cy="357"/>
                          </a:xfrm>
                          <a:prstGeom prst="flowChartMerge">
                            <a:avLst/>
                          </a:prstGeom>
                          <a:solidFill>
                            <a:srgbClr val="EAEAEA"/>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7" name="Line 25"/>
                        <wps:cNvCnPr/>
                        <wps:spPr bwMode="auto">
                          <a:xfrm flipV="1">
                            <a:off x="337" y="935"/>
                            <a:ext cx="0" cy="822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26"/>
                        <wps:cNvCnPr/>
                        <wps:spPr bwMode="auto">
                          <a:xfrm>
                            <a:off x="337" y="9160"/>
                            <a:ext cx="8457" cy="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Text Box 27"/>
                        <wps:cNvSpPr txBox="1">
                          <a:spLocks noChangeArrowheads="1"/>
                        </wps:cNvSpPr>
                        <wps:spPr bwMode="auto">
                          <a:xfrm>
                            <a:off x="1056" y="1476"/>
                            <a:ext cx="89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eastAsia="Times New Roman"/>
                                  <w:b/>
                                  <w:i/>
                                  <w:sz w:val="28"/>
                                  <w:szCs w:val="28"/>
                                  <w:lang w:val="ru-RU"/>
                                </w:rPr>
                              </w:pPr>
                              <w:r>
                                <w:rPr>
                                  <w:rFonts w:eastAsia="Times New Roman"/>
                                  <w:b/>
                                  <w:i/>
                                  <w:sz w:val="28"/>
                                  <w:szCs w:val="28"/>
                                  <w:lang w:val="ru-RU"/>
                                </w:rPr>
                                <w:t>БЛА</w:t>
                              </w:r>
                            </w:p>
                          </w:txbxContent>
                        </wps:txbx>
                        <wps:bodyPr rot="0" vert="horz" wrap="square" lIns="91440" tIns="45720" rIns="91440" bIns="45720" anchor="t" anchorCtr="0">
                          <a:noAutofit/>
                        </wps:bodyPr>
                      </wps:wsp>
                      <wps:wsp>
                        <wps:cNvPr id="10" name="Text Box 28"/>
                        <wps:cNvSpPr txBox="1">
                          <a:spLocks noChangeArrowheads="1"/>
                        </wps:cNvSpPr>
                        <wps:spPr bwMode="auto">
                          <a:xfrm>
                            <a:off x="1056" y="7719"/>
                            <a:ext cx="3237" cy="1077"/>
                          </a:xfrm>
                          <a:prstGeom prst="rect">
                            <a:avLst/>
                          </a:prstGeom>
                          <a:solidFill>
                            <a:srgbClr val="FFFFFF"/>
                          </a:solidFill>
                          <a:ln w="9360" cap="sq">
                            <a:solidFill>
                              <a:srgbClr val="000000"/>
                            </a:solidFill>
                            <a:miter lim="800000"/>
                            <a:headEnd/>
                            <a:tailEnd/>
                          </a:ln>
                          <a:effectLst>
                            <a:outerShdw dist="107933" dir="2700000" algn="ctr" rotWithShape="0">
                              <a:srgbClr val="000000">
                                <a:alpha val="50027"/>
                              </a:srgbClr>
                            </a:outerShdw>
                          </a:effectLst>
                        </wps:spPr>
                        <wps:txbx>
                          <w:txbxContent>
                            <w:p w:rsidR="00E04071" w:rsidRDefault="00E04071">
                              <w:pPr>
                                <w:jc w:val="center"/>
                                <w:rPr>
                                  <w:rFonts w:eastAsia="Times New Roman"/>
                                  <w:b/>
                                  <w:i/>
                                  <w:lang w:val="ru-RU"/>
                                </w:rPr>
                              </w:pPr>
                              <w:r>
                                <w:rPr>
                                  <w:rFonts w:eastAsia="Times New Roman"/>
                                  <w:b/>
                                  <w:i/>
                                  <w:lang w:val="ru-RU"/>
                                </w:rPr>
                                <w:t>Источники потенциальной угрозы (посты ПВО противника)</w:t>
                              </w:r>
                            </w:p>
                          </w:txbxContent>
                        </wps:txbx>
                        <wps:bodyPr rot="0" vert="horz" wrap="square" lIns="91440" tIns="45720" rIns="91440" bIns="45720" anchor="t" anchorCtr="0">
                          <a:noAutofit/>
                        </wps:bodyPr>
                      </wps:wsp>
                      <wps:wsp>
                        <wps:cNvPr id="12" name="Line 29"/>
                        <wps:cNvCnPr/>
                        <wps:spPr bwMode="auto">
                          <a:xfrm flipV="1">
                            <a:off x="1057" y="4659"/>
                            <a:ext cx="1257" cy="3057"/>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30"/>
                        <wps:cNvCnPr/>
                        <wps:spPr bwMode="auto">
                          <a:xfrm flipV="1">
                            <a:off x="1057" y="6279"/>
                            <a:ext cx="1617" cy="1437"/>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1"/>
                        <wps:cNvCnPr/>
                        <wps:spPr bwMode="auto">
                          <a:xfrm flipV="1">
                            <a:off x="1057" y="6279"/>
                            <a:ext cx="3777" cy="1437"/>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Text Box 32"/>
                        <wps:cNvSpPr txBox="1">
                          <a:spLocks noChangeArrowheads="1"/>
                        </wps:cNvSpPr>
                        <wps:spPr bwMode="auto">
                          <a:xfrm>
                            <a:off x="7356" y="5739"/>
                            <a:ext cx="1797" cy="717"/>
                          </a:xfrm>
                          <a:prstGeom prst="rect">
                            <a:avLst/>
                          </a:prstGeom>
                          <a:solidFill>
                            <a:srgbClr val="FFFFFF"/>
                          </a:solidFill>
                          <a:ln w="9360" cap="sq">
                            <a:solidFill>
                              <a:srgbClr val="000000"/>
                            </a:solidFill>
                            <a:miter lim="800000"/>
                            <a:headEnd/>
                            <a:tailEnd/>
                          </a:ln>
                          <a:effectLst>
                            <a:outerShdw dist="107933" dir="2700000" algn="ctr" rotWithShape="0">
                              <a:srgbClr val="000000">
                                <a:alpha val="50027"/>
                              </a:srgbClr>
                            </a:outerShdw>
                          </a:effectLst>
                        </wps:spPr>
                        <wps:txbx>
                          <w:txbxContent>
                            <w:p w:rsidR="00E04071" w:rsidRDefault="00E04071">
                              <w:pPr>
                                <w:jc w:val="center"/>
                                <w:rPr>
                                  <w:rFonts w:eastAsia="Times New Roman"/>
                                  <w:b/>
                                  <w:i/>
                                  <w:lang w:val="ru-RU"/>
                                </w:rPr>
                              </w:pPr>
                              <w:r>
                                <w:rPr>
                                  <w:rFonts w:eastAsia="Times New Roman"/>
                                  <w:b/>
                                  <w:i/>
                                  <w:lang w:val="ru-RU"/>
                                </w:rPr>
                                <w:t>Целевой объект</w:t>
                              </w:r>
                            </w:p>
                          </w:txbxContent>
                        </wps:txbx>
                        <wps:bodyPr rot="0" vert="horz" wrap="square" lIns="91440" tIns="45720" rIns="91440" bIns="45720" anchor="t" anchorCtr="0">
                          <a:noAutofit/>
                        </wps:bodyPr>
                      </wps:wsp>
                      <wps:wsp>
                        <wps:cNvPr id="17" name="Line 33"/>
                        <wps:cNvCnPr/>
                        <wps:spPr bwMode="auto">
                          <a:xfrm>
                            <a:off x="5917" y="3580"/>
                            <a:ext cx="1437" cy="2157"/>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34"/>
                        <wps:cNvSpPr txBox="1">
                          <a:spLocks noChangeArrowheads="1"/>
                        </wps:cNvSpPr>
                        <wps:spPr bwMode="auto">
                          <a:xfrm>
                            <a:off x="4116" y="285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0" name="Text Box 35"/>
                        <wps:cNvSpPr txBox="1">
                          <a:spLocks noChangeArrowheads="1"/>
                        </wps:cNvSpPr>
                        <wps:spPr bwMode="auto">
                          <a:xfrm>
                            <a:off x="2774" y="303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1" name="Text Box 36"/>
                        <wps:cNvSpPr txBox="1">
                          <a:spLocks noChangeArrowheads="1"/>
                        </wps:cNvSpPr>
                        <wps:spPr bwMode="auto">
                          <a:xfrm>
                            <a:off x="3576" y="4002"/>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2" name="Text Box 37"/>
                        <wps:cNvSpPr txBox="1">
                          <a:spLocks noChangeArrowheads="1"/>
                        </wps:cNvSpPr>
                        <wps:spPr bwMode="auto">
                          <a:xfrm>
                            <a:off x="3014" y="465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3" name="Text Box 38"/>
                        <wps:cNvSpPr txBox="1">
                          <a:spLocks noChangeArrowheads="1"/>
                        </wps:cNvSpPr>
                        <wps:spPr bwMode="auto">
                          <a:xfrm>
                            <a:off x="2316" y="501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4" name="Text Box 39"/>
                        <wps:cNvSpPr txBox="1">
                          <a:spLocks noChangeArrowheads="1"/>
                        </wps:cNvSpPr>
                        <wps:spPr bwMode="auto">
                          <a:xfrm>
                            <a:off x="3216" y="555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5" name="Text Box 40"/>
                        <wps:cNvSpPr txBox="1">
                          <a:spLocks noChangeArrowheads="1"/>
                        </wps:cNvSpPr>
                        <wps:spPr bwMode="auto">
                          <a:xfrm>
                            <a:off x="3396" y="609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6" name="Text Box 41"/>
                        <wps:cNvSpPr txBox="1">
                          <a:spLocks noChangeArrowheads="1"/>
                        </wps:cNvSpPr>
                        <wps:spPr bwMode="auto">
                          <a:xfrm>
                            <a:off x="4296" y="555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7" name="Text Box 42"/>
                        <wps:cNvSpPr txBox="1">
                          <a:spLocks noChangeArrowheads="1"/>
                        </wps:cNvSpPr>
                        <wps:spPr bwMode="auto">
                          <a:xfrm>
                            <a:off x="5196" y="573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8" name="Text Box 43"/>
                        <wps:cNvSpPr txBox="1">
                          <a:spLocks noChangeArrowheads="1"/>
                        </wps:cNvSpPr>
                        <wps:spPr bwMode="auto">
                          <a:xfrm>
                            <a:off x="4836" y="519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29" name="Text Box 44"/>
                        <wps:cNvSpPr txBox="1">
                          <a:spLocks noChangeArrowheads="1"/>
                        </wps:cNvSpPr>
                        <wps:spPr bwMode="auto">
                          <a:xfrm>
                            <a:off x="4476" y="213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30" name="Text Box 45"/>
                        <wps:cNvSpPr txBox="1">
                          <a:spLocks noChangeArrowheads="1"/>
                        </wps:cNvSpPr>
                        <wps:spPr bwMode="auto">
                          <a:xfrm>
                            <a:off x="5016" y="195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31" name="Text Box 46"/>
                        <wps:cNvSpPr txBox="1">
                          <a:spLocks noChangeArrowheads="1"/>
                        </wps:cNvSpPr>
                        <wps:spPr bwMode="auto">
                          <a:xfrm>
                            <a:off x="5196" y="321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80" name="Text Box 47"/>
                        <wps:cNvSpPr txBox="1">
                          <a:spLocks noChangeArrowheads="1"/>
                        </wps:cNvSpPr>
                        <wps:spPr bwMode="auto">
                          <a:xfrm>
                            <a:off x="5916" y="321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89" name="Text Box 48"/>
                        <wps:cNvSpPr txBox="1">
                          <a:spLocks noChangeArrowheads="1"/>
                        </wps:cNvSpPr>
                        <wps:spPr bwMode="auto">
                          <a:xfrm>
                            <a:off x="5916" y="231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90" name="Text Box 49"/>
                        <wps:cNvSpPr txBox="1">
                          <a:spLocks noChangeArrowheads="1"/>
                        </wps:cNvSpPr>
                        <wps:spPr bwMode="auto">
                          <a:xfrm>
                            <a:off x="6456" y="303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91" name="Text Box 50"/>
                        <wps:cNvSpPr txBox="1">
                          <a:spLocks noChangeArrowheads="1"/>
                        </wps:cNvSpPr>
                        <wps:spPr bwMode="auto">
                          <a:xfrm>
                            <a:off x="4296" y="4607"/>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92" name="Text Box 51"/>
                        <wps:cNvSpPr txBox="1">
                          <a:spLocks noChangeArrowheads="1"/>
                        </wps:cNvSpPr>
                        <wps:spPr bwMode="auto">
                          <a:xfrm>
                            <a:off x="5556" y="465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93" name="Text Box 52"/>
                        <wps:cNvSpPr txBox="1">
                          <a:spLocks noChangeArrowheads="1"/>
                        </wps:cNvSpPr>
                        <wps:spPr bwMode="auto">
                          <a:xfrm>
                            <a:off x="6276" y="465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94" name="Text Box 53"/>
                        <wps:cNvSpPr txBox="1">
                          <a:spLocks noChangeArrowheads="1"/>
                        </wps:cNvSpPr>
                        <wps:spPr bwMode="auto">
                          <a:xfrm>
                            <a:off x="5736" y="3939"/>
                            <a:ext cx="717" cy="7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wps:txbx>
                        <wps:bodyPr rot="0" vert="horz" wrap="square" lIns="91440" tIns="45720" rIns="91440" bIns="45720" anchor="t" anchorCtr="0">
                          <a:noAutofit/>
                        </wps:bodyPr>
                      </wps:wsp>
                      <wps:wsp>
                        <wps:cNvPr id="95" name="Text Box 54"/>
                        <wps:cNvSpPr txBox="1">
                          <a:spLocks noChangeArrowheads="1"/>
                        </wps:cNvSpPr>
                        <wps:spPr bwMode="auto">
                          <a:xfrm>
                            <a:off x="6456" y="159"/>
                            <a:ext cx="2877" cy="1617"/>
                          </a:xfrm>
                          <a:prstGeom prst="rect">
                            <a:avLst/>
                          </a:prstGeom>
                          <a:solidFill>
                            <a:srgbClr val="FFFFFF"/>
                          </a:solidFill>
                          <a:ln w="9360" cap="sq">
                            <a:solidFill>
                              <a:srgbClr val="000000"/>
                            </a:solidFill>
                            <a:miter lim="800000"/>
                            <a:headEnd/>
                            <a:tailEnd/>
                          </a:ln>
                          <a:effectLst>
                            <a:outerShdw dist="107933" dir="2700000" algn="ctr" rotWithShape="0">
                              <a:srgbClr val="000000">
                                <a:alpha val="50027"/>
                              </a:srgbClr>
                            </a:outerShdw>
                          </a:effectLst>
                        </wps:spPr>
                        <wps:txbx>
                          <w:txbxContent>
                            <w:p w:rsidR="00E04071" w:rsidRDefault="00E04071">
                              <w:pPr>
                                <w:jc w:val="center"/>
                                <w:rPr>
                                  <w:rFonts w:eastAsia="Times New Roman"/>
                                  <w:b/>
                                  <w:i/>
                                  <w:lang w:val="ru-RU"/>
                                </w:rPr>
                              </w:pPr>
                              <w:r>
                                <w:rPr>
                                  <w:rFonts w:eastAsia="Times New Roman"/>
                                  <w:b/>
                                  <w:i/>
                                  <w:lang w:val="ru-RU"/>
                                </w:rPr>
                                <w:t xml:space="preserve">Серединные точки отрезков триангуляции Делоне, рассматриваемые в качестве ППМ </w:t>
                              </w:r>
                            </w:p>
                          </w:txbxContent>
                        </wps:txbx>
                        <wps:bodyPr rot="0" vert="horz" wrap="square" lIns="91440" tIns="45720" rIns="91440" bIns="45720" anchor="t" anchorCtr="0">
                          <a:noAutofit/>
                        </wps:bodyPr>
                      </wps:wsp>
                      <wps:wsp>
                        <wps:cNvPr id="128" name="Line 55"/>
                        <wps:cNvCnPr/>
                        <wps:spPr bwMode="auto">
                          <a:xfrm flipV="1">
                            <a:off x="5377" y="159"/>
                            <a:ext cx="1077" cy="1977"/>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56"/>
                        <wps:cNvCnPr/>
                        <wps:spPr bwMode="auto">
                          <a:xfrm flipV="1">
                            <a:off x="6097" y="159"/>
                            <a:ext cx="357" cy="2337"/>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57"/>
                        <wps:cNvCnPr/>
                        <wps:spPr bwMode="auto">
                          <a:xfrm flipV="1">
                            <a:off x="4837" y="159"/>
                            <a:ext cx="1617" cy="2157"/>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58"/>
                        <wps:cNvCnPr/>
                        <wps:spPr bwMode="auto">
                          <a:xfrm>
                            <a:off x="1597" y="2320"/>
                            <a:ext cx="1437" cy="1077"/>
                          </a:xfrm>
                          <a:prstGeom prst="line">
                            <a:avLst/>
                          </a:prstGeom>
                          <a:noFill/>
                          <a:ln w="38160"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59"/>
                        <wps:cNvCnPr/>
                        <wps:spPr bwMode="auto">
                          <a:xfrm flipH="1">
                            <a:off x="3036" y="3220"/>
                            <a:ext cx="1257" cy="177"/>
                          </a:xfrm>
                          <a:prstGeom prst="line">
                            <a:avLst/>
                          </a:prstGeom>
                          <a:noFill/>
                          <a:ln w="25560"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60"/>
                        <wps:cNvCnPr/>
                        <wps:spPr bwMode="auto">
                          <a:xfrm>
                            <a:off x="4297" y="3220"/>
                            <a:ext cx="1077" cy="357"/>
                          </a:xfrm>
                          <a:prstGeom prst="line">
                            <a:avLst/>
                          </a:prstGeom>
                          <a:noFill/>
                          <a:ln w="25560"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61"/>
                        <wps:cNvCnPr/>
                        <wps:spPr bwMode="auto">
                          <a:xfrm>
                            <a:off x="5377" y="3580"/>
                            <a:ext cx="357" cy="0"/>
                          </a:xfrm>
                          <a:prstGeom prst="line">
                            <a:avLst/>
                          </a:prstGeom>
                          <a:noFill/>
                          <a:ln w="25560"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Text Box 62"/>
                        <wps:cNvSpPr txBox="1">
                          <a:spLocks noChangeArrowheads="1"/>
                        </wps:cNvSpPr>
                        <wps:spPr bwMode="auto">
                          <a:xfrm>
                            <a:off x="2136" y="159"/>
                            <a:ext cx="2877" cy="1077"/>
                          </a:xfrm>
                          <a:prstGeom prst="rect">
                            <a:avLst/>
                          </a:prstGeom>
                          <a:solidFill>
                            <a:srgbClr val="FFFFFF"/>
                          </a:solidFill>
                          <a:ln w="9360" cap="sq">
                            <a:solidFill>
                              <a:srgbClr val="000000"/>
                            </a:solidFill>
                            <a:miter lim="800000"/>
                            <a:headEnd/>
                            <a:tailEnd/>
                          </a:ln>
                          <a:effectLst>
                            <a:outerShdw dist="107933" dir="2700000" algn="ctr" rotWithShape="0">
                              <a:srgbClr val="000000">
                                <a:alpha val="50027"/>
                              </a:srgbClr>
                            </a:outerShdw>
                          </a:effectLst>
                        </wps:spPr>
                        <wps:txbx>
                          <w:txbxContent>
                            <w:p w:rsidR="00E04071" w:rsidRDefault="00E04071">
                              <w:pPr>
                                <w:jc w:val="center"/>
                                <w:rPr>
                                  <w:rFonts w:eastAsia="Times New Roman"/>
                                  <w:b/>
                                  <w:i/>
                                  <w:lang w:val="ru-RU"/>
                                </w:rPr>
                              </w:pPr>
                              <w:r>
                                <w:rPr>
                                  <w:rFonts w:eastAsia="Times New Roman"/>
                                  <w:b/>
                                  <w:i/>
                                  <w:lang w:val="ru-RU"/>
                                </w:rPr>
                                <w:t xml:space="preserve">Один из возможных вариантов маршрута выхода БЛА на цель </w:t>
                              </w:r>
                            </w:p>
                          </w:txbxContent>
                        </wps:txbx>
                        <wps:bodyPr rot="0" vert="horz" wrap="square" lIns="91440" tIns="45720" rIns="91440" bIns="45720" anchor="t" anchorCtr="0">
                          <a:noAutofit/>
                        </wps:bodyPr>
                      </wps:wsp>
                      <wps:wsp>
                        <wps:cNvPr id="136" name="Line 63"/>
                        <wps:cNvCnPr/>
                        <wps:spPr bwMode="auto">
                          <a:xfrm flipV="1">
                            <a:off x="1957" y="1239"/>
                            <a:ext cx="177" cy="1257"/>
                          </a:xfrm>
                          <a:prstGeom prst="line">
                            <a:avLst/>
                          </a:prstGeom>
                          <a:noFill/>
                          <a:ln w="9360" cap="rnd">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1" o:spid="_x0000_s1039" style="position:absolute;left:0;text-align:left;margin-left:-1.2pt;margin-top:.6pt;width:485.9pt;height:494.9pt;z-index:251645440;mso-wrap-distance-left:0;mso-wrap-distance-right:0" coordorigin="-24,159" coordsize="9717,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">
                <v:shape id="Text Box 22" o:spid="_x0000_s1040" type="#_x0000_t202" style="position:absolute;left:-24;top:9347;width:9717;height: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XdsMA&#10;AADaAAAADwAAAGRycy9kb3ducmV2LnhtbESPQWvCQBSE74X+h+UVvDUbRYqmriKi0Jtt9BBvj+xr&#10;Es2+DbvbJP57t1DocZiZb5jVZjSt6Mn5xrKCaZKCIC6tbrhScD4dXhcgfEDW2FomBXfysFk/P60w&#10;03bgL+rzUIkIYZ+hgjqELpPSlzUZ9IntiKP3bZ3BEKWrpHY4RLhp5SxN36TBhuNCjR3taipv+Y9R&#10;cF0si+n2MB+Op2JfXWZNcJ+tVmryMm7fQQQaw3/4r/2hFczh90q8A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cXdsMAAADaAAAADwAAAAAAAAAAAAAAAACYAgAAZHJzL2Rv&#10;d25yZXYueG1sUEsFBgAAAAAEAAQA9QAAAIgDAAAAAA==&#10;" filled="f" stroked="f" strokecolor="gray">
                  <v:stroke joinstyle="round"/>
                  <v:textbox>
                    <w:txbxContent>
                      <w:p w:rsidR="00E04071" w:rsidRDefault="00E04071">
                        <w:pPr>
                          <w:rPr>
                            <w:rFonts w:eastAsia="Times New Roman"/>
                            <w:lang w:val="ru-RU"/>
                          </w:rPr>
                        </w:pPr>
                        <w:r>
                          <w:rPr>
                            <w:rFonts w:eastAsia="Times New Roman"/>
                            <w:lang w:val="ru-RU"/>
                          </w:rPr>
                          <w:t>Рис 1.10.  Пример построения триангуляции Делоне в задаче планирования маршрутов движения БЛА.</w:t>
                        </w:r>
                      </w:p>
                    </w:txbxContent>
                  </v:textbox>
                </v:shape>
                <v:shape id="Text Box 23" o:spid="_x0000_s1041" type="#_x0000_t202" style="position:absolute;left:5556;top:3276;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7cIA&#10;AADaAAAADwAAAGRycy9kb3ducmV2LnhtbESPT4vCMBTE78J+h/AWvGmqqLjVKLIoePPfHvT2aN62&#10;3W1eShJt/fZGEDwOM/MbZr5sTSVu5HxpWcGgn4AgzqwuOVfwc9r0piB8QNZYWSYFd/KwXHx05phq&#10;2/CBbseQiwhhn6KCIoQ6ldJnBRn0fVsTR+/XOoMhSpdL7bCJcFPJYZJMpMGS40KBNX0XlP0fr0bB&#10;3/TrPFhtRs3udF7nl2EZ3L7SSnU/29UMRKA2vMOv9lYrGMPzSr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7LtwgAAANoAAAAPAAAAAAAAAAAAAAAAAJgCAABkcnMvZG93&#10;bnJldi54bWxQSwUGAAAAAAQABAD1AAAAhwMAAAAA&#10;" filled="f" stroked="f" strokecolor="gray">
                  <v:stroke joinstyle="round"/>
                  <v:textbox>
                    <w:txbxContent>
                      <w:p w:rsidR="00E04071" w:rsidRDefault="00E04071">
                        <w:pPr>
                          <w:rPr>
                            <w:rFonts w:ascii="Symbol" w:eastAsia="Times New Roman" w:hAnsi="Symbol"/>
                            <w:b/>
                            <w:sz w:val="36"/>
                            <w:szCs w:val="36"/>
                            <w:lang w:val="ru-RU"/>
                          </w:rPr>
                        </w:pPr>
                        <w:r>
                          <w:rPr>
                            <w:rFonts w:ascii="Symbol" w:eastAsia="Times New Roman" w:hAnsi="Symbol"/>
                            <w:b/>
                            <w:sz w:val="36"/>
                            <w:szCs w:val="36"/>
                            <w:lang w:val="ru-RU"/>
                          </w:rPr>
                          <w:t></w:t>
                        </w:r>
                      </w:p>
                    </w:txbxContent>
                  </v:textbox>
                </v:shape>
                <v:shapetype id="_x0000_t128" coordsize="21600,21600" o:spt="128" path="m,l21600,,10800,21600xe">
                  <v:stroke joinstyle="miter"/>
                  <v:path gradientshapeok="t" o:connecttype="custom" o:connectlocs="10800,0;5400,10800;10800,21600;16200,10800" textboxrect="5400,0,16200,10800"/>
                </v:shapetype>
                <v:shape id="AutoShape 24" o:spid="_x0000_s1042" type="#_x0000_t128" style="position:absolute;left:1146;top:963;width:537;height:357;rotation:-5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zGsMA&#10;AADaAAAADwAAAGRycy9kb3ducmV2LnhtbESPQWvCQBSE74L/YXmCN91YQTR1DSIVPBVieqi3x+5r&#10;kjb7NmY3mvbXdwsFj8PMfMNss8E24kadrx0rWMwTEMTamZpLBW/FcbYG4QOywcYxKfgmD9luPNpi&#10;atydc7qdQykihH2KCqoQ2lRKryuy6OeuJY7eh+sshii7UpoO7xFuG/mUJCtpsea4UGFLh4r017m3&#10;Cn7y+uUqi0LnpC+D3iz790/zqtR0MuyfQQQawiP83z4ZBSv4uxJv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kzGsMAAADaAAAADwAAAAAAAAAAAAAAAACYAgAAZHJzL2Rv&#10;d25yZXYueG1sUEsFBgAAAAAEAAQA9QAAAIgDAAAAAA==&#10;" fillcolor="#eaeaea" strokeweight=".26mm">
                  <v:stroke endcap="square"/>
                </v:shape>
                <v:line id="Line 25" o:spid="_x0000_s1043" style="position:absolute;flip:y;visibility:visible;mso-wrap-style:square" from="337,935" to="337,9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Gu8IAAADaAAAADwAAAGRycy9kb3ducmV2LnhtbESPzW7CMBCE75V4B2uReitOK5VGKQYV&#10;SkUvPfDzAEu8jaPEa8s2EN6+roTEcTQz32hmi8H24kwhto4VPE8KEMS10y03Cg77r6cSREzIGnvH&#10;pOBKERbz0cMMK+0uvKXzLjUiQzhWqMCk5CspY23IYpw4T5y9XxcspixDI3XAS4bbXr4UxVRabDkv&#10;GPS0MlR3u5NV8Fou1/vweT1uWl9K/1N3hrFT6nE8fLyDSDSke/jW/tYK3uD/Sr4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ZGu8IAAADaAAAADwAAAAAAAAAAAAAA&#10;AAChAgAAZHJzL2Rvd25yZXYueG1sUEsFBgAAAAAEAAQA+QAAAJADAAAAAA==&#10;" strokeweight=".26mm">
                  <v:stroke endarrow="block" joinstyle="miter" endcap="square"/>
                </v:line>
                <v:line id="Line 26" o:spid="_x0000_s1044" style="position:absolute;visibility:visible;mso-wrap-style:square" from="337,9160" to="8794,9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mzRsAAAADaAAAADwAAAGRycy9kb3ducmV2LnhtbERPu2rDMBTdC/kHcQPdajkZQnGthFBo&#10;aLfEjZOOF+vGMrGujCU/+vfRUOh4OO98N9tWjNT7xrGCVZKCIK6cbrhWcP7+eHkF4QOyxtYxKfgl&#10;D7vt4inHTLuJTzQWoRYxhH2GCkwIXSalrwxZ9InriCN3c73FEGFfS93jFMNtK9dpupEWG44NBjt6&#10;N1Tdi8EqGK6dp+NPMZdVeTCX6/pWnr9GpZ6X8/4NRKA5/Iv/3J9aQdwar8QbIL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5s0bAAAAA2gAAAA8AAAAAAAAAAAAAAAAA&#10;oQIAAGRycy9kb3ducmV2LnhtbFBLBQYAAAAABAAEAPkAAACOAwAAAAA=&#10;" strokeweight=".26mm">
                  <v:stroke endarrow="block" joinstyle="miter" endcap="square"/>
                </v:line>
                <v:shape id="Text Box 27" o:spid="_x0000_s1045" type="#_x0000_t202" style="position:absolute;left:1056;top:1476;width:89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a46MQA&#10;AADaAAAADwAAAGRycy9kb3ducmV2LnhtbESPQWvCQBSE70L/w/IKvelGKUVT1xCKQm9tEw/29sg+&#10;k9js27C7Jum/7xYEj8PMfMNss8l0YiDnW8sKlosEBHFldcu1gmN5mK9B+ICssbNMCn7JQ7Z7mG0x&#10;1XbkLxqKUIsIYZ+igiaEPpXSVw0Z9AvbE0fvbJ3BEKWrpXY4Rrjp5CpJXqTBluNCgz29NVT9FFej&#10;4LLenJb54Xn8KE/7+nvVBvfZaaWeHqf8FUSgKdzDt/a7VrCB/yvxBs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uOjEAAAA2gAAAA8AAAAAAAAAAAAAAAAAmAIAAGRycy9k&#10;b3ducmV2LnhtbFBLBQYAAAAABAAEAPUAAACJAwAAAAA=&#10;" filled="f" stroked="f" strokecolor="gray">
                  <v:stroke joinstyle="round"/>
                  <v:textbox>
                    <w:txbxContent>
                      <w:p w:rsidR="00E04071" w:rsidRDefault="00E04071">
                        <w:pPr>
                          <w:rPr>
                            <w:rFonts w:eastAsia="Times New Roman"/>
                            <w:b/>
                            <w:i/>
                            <w:sz w:val="28"/>
                            <w:szCs w:val="28"/>
                            <w:lang w:val="ru-RU"/>
                          </w:rPr>
                        </w:pPr>
                        <w:r>
                          <w:rPr>
                            <w:rFonts w:eastAsia="Times New Roman"/>
                            <w:b/>
                            <w:i/>
                            <w:sz w:val="28"/>
                            <w:szCs w:val="28"/>
                            <w:lang w:val="ru-RU"/>
                          </w:rPr>
                          <w:t>БЛА</w:t>
                        </w:r>
                      </w:p>
                    </w:txbxContent>
                  </v:textbox>
                </v:shape>
                <v:shape id="Text Box 28" o:spid="_x0000_s1046" type="#_x0000_t202" style="position:absolute;left:1056;top:7719;width:3237;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0UsUA&#10;AADbAAAADwAAAGRycy9kb3ducmV2LnhtbESPQWvCQBCF74L/YZlCb7pJoTWkrlKFQqGH1uhBb0N2&#10;mgSzszG7xvjvO4dCbzO8N+99s1yPrlUD9aHxbCCdJ6CIS28brgwc9u+zDFSIyBZbz2TgTgHWq+lk&#10;ibn1N97RUMRKSQiHHA3UMXa51qGsyWGY+45YtB/fO4yy9pW2Pd4k3LX6KUletMOGpaHGjrY1lefi&#10;6gwcvz4zO9yL53CJ1zE9LQ7p5vtszOPD+PYKKtIY/81/1x9W8IVefpEB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1HRSxQAAANsAAAAPAAAAAAAAAAAAAAAAAJgCAABkcnMv&#10;ZG93bnJldi54bWxQSwUGAAAAAAQABAD1AAAAigMAAAAA&#10;" strokeweight=".26mm">
                  <v:stroke endcap="square"/>
                  <v:shadow on="t" color="black" opacity="32785f" offset="2.12mm,2.12mm"/>
                  <v:textbox>
                    <w:txbxContent>
                      <w:p w:rsidR="00E04071" w:rsidRDefault="00E04071">
                        <w:pPr>
                          <w:jc w:val="center"/>
                          <w:rPr>
                            <w:rFonts w:eastAsia="Times New Roman"/>
                            <w:b/>
                            <w:i/>
                            <w:lang w:val="ru-RU"/>
                          </w:rPr>
                        </w:pPr>
                        <w:r>
                          <w:rPr>
                            <w:rFonts w:eastAsia="Times New Roman"/>
                            <w:b/>
                            <w:i/>
                            <w:lang w:val="ru-RU"/>
                          </w:rPr>
                          <w:t>Источники потенциальной угрозы (посты ПВО противника)</w:t>
                        </w:r>
                      </w:p>
                    </w:txbxContent>
                  </v:textbox>
                </v:shape>
                <v:line id="Line 29" o:spid="_x0000_s1047" style="position:absolute;flip:y;visibility:visible;mso-wrap-style:square" from="1057,4659" to="2314,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VcYcIAAADbAAAADwAAAGRycy9kb3ducmV2LnhtbERPTWvCQBC9F/wPywi91Y05lJK6igiC&#10;RSVUi16H7CQbzM6G7DaJ/vpuodDbPN7nLFajbURPna8dK5jPEhDEhdM1Vwq+ztuXNxA+IGtsHJOC&#10;O3lYLSdPC8y0G/iT+lOoRAxhn6ECE0KbSekLQxb9zLXEkStdZzFE2FVSdzjEcNvINElepcWaY4PB&#10;ljaGitvp2yp4pB9DXubX4bA/Pkx+dn1pL7lSz9Nx/Q4i0Bj+xX/unY7zU/j9JR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VcYcIAAADbAAAADwAAAAAAAAAAAAAA&#10;AAChAgAAZHJzL2Rvd25yZXYueG1sUEsFBgAAAAAEAAQA+QAAAJADAAAAAA==&#10;" strokeweight=".26mm">
                  <v:stroke dashstyle="1 1" joinstyle="miter" endcap="round"/>
                </v:line>
                <v:line id="Line 30" o:spid="_x0000_s1048" style="position:absolute;flip:y;visibility:visible;mso-wrap-style:square" from="1057,6279" to="2674,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BhjsIAAADbAAAADwAAAGRycy9kb3ducmV2LnhtbERP32vCMBB+H/g/hBP2NlNFxqhGEUFw&#10;uFGmoq9Hc22KzaU0Wdv51y+DgW/38f285Xqwteio9ZVjBdNJAoI4d7riUsH5tHt5A+EDssbaMSn4&#10;IQ/r1ehpial2PX9RdwyliCHsU1RgQmhSKX1uyKKfuIY4coVrLYYI21LqFvsYbms5S5JXabHi2GCw&#10;oa2h/Hb8tgrus/c+K7Jr/3H4vJvs5LrCXjKlnsfDZgEi0BAe4n/3Xsf5c/j7JR4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BhjsIAAADbAAAADwAAAAAAAAAAAAAA&#10;AAChAgAAZHJzL2Rvd25yZXYueG1sUEsFBgAAAAAEAAQA+QAAAJADAAAAAA==&#10;" strokeweight=".26mm">
                  <v:stroke dashstyle="1 1" joinstyle="miter" endcap="round"/>
                </v:line>
                <v:line id="Line 31" o:spid="_x0000_s1049" style="position:absolute;flip:y;visibility:visible;mso-wrap-style:square" from="1057,6279" to="4834,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zEFcIAAADbAAAADwAAAGRycy9kb3ducmV2LnhtbERP32vCMBB+H/g/hBP2NlMFx6hGEUFw&#10;uFGmoq9Hc22KzaU0Wdv51y+DgW/38f285Xqwteio9ZVjBdNJAoI4d7riUsH5tHt5A+EDssbaMSn4&#10;IQ/r1ehpial2PX9RdwyliCHsU1RgQmhSKX1uyKKfuIY4coVrLYYI21LqFvsYbms5S5JXabHi2GCw&#10;oa2h/Hb8tgrus/c+K7Jr/3H4vJvs5LrCXjKlnsfDZgEi0BAe4n/3Xsf5c/j7JR4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azEFcIAAADbAAAADwAAAAAAAAAAAAAA&#10;AAChAgAAZHJzL2Rvd25yZXYueG1sUEsFBgAAAAAEAAQA+QAAAJADAAAAAA==&#10;" strokeweight=".26mm">
                  <v:stroke dashstyle="1 1" joinstyle="miter" endcap="round"/>
                </v:line>
                <v:shape id="Text Box 32" o:spid="_x0000_s1050" type="#_x0000_t202" style="position:absolute;left:7356;top:5739;width:179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FJvcIA&#10;AADbAAAADwAAAGRycy9kb3ducmV2LnhtbERPTYvCMBC9C/sfwizsTdMKq1KNosLCgge162G9Dc3Y&#10;FptJbWKt/94Igrd5vM+ZLTpTiZYaV1pWEA8iEMSZ1SXnCg5/P/0JCOeRNVaWScGdHCzmH70ZJtre&#10;eE9t6nMRQtglqKDwvk6kdFlBBt3A1sSBO9nGoA+wyaVu8BbCTSWHUTSSBksODQXWtC4oO6dXo+B/&#10;u5no9p5+u4u/dvFxfIhXu7NSX5/dcgrCU+ff4pf7V4f5I3j+Eg6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Um9wgAAANsAAAAPAAAAAAAAAAAAAAAAAJgCAABkcnMvZG93&#10;bnJldi54bWxQSwUGAAAAAAQABAD1AAAAhwMAAAAA&#10;" strokeweight=".26mm">
                  <v:stroke endcap="square"/>
                  <v:shadow on="t" color="black" opacity="32785f" offset="2.12mm,2.12mm"/>
                  <v:textbox>
                    <w:txbxContent>
                      <w:p w:rsidR="00E04071" w:rsidRDefault="00E04071">
                        <w:pPr>
                          <w:jc w:val="center"/>
                          <w:rPr>
                            <w:rFonts w:eastAsia="Times New Roman"/>
                            <w:b/>
                            <w:i/>
                            <w:lang w:val="ru-RU"/>
                          </w:rPr>
                        </w:pPr>
                        <w:r>
                          <w:rPr>
                            <w:rFonts w:eastAsia="Times New Roman"/>
                            <w:b/>
                            <w:i/>
                            <w:lang w:val="ru-RU"/>
                          </w:rPr>
                          <w:t>Целевой объект</w:t>
                        </w:r>
                      </w:p>
                    </w:txbxContent>
                  </v:textbox>
                </v:shape>
                <v:line id="Line 33" o:spid="_x0000_s1051" style="position:absolute;visibility:visible;mso-wrap-style:square" from="5917,3580" to="7354,5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Ot98AAAADbAAAADwAAAGRycy9kb3ducmV2LnhtbERPTWvCQBC9F/wPyxS81U2q1JK6BhEK&#10;KlIw2vuQHZNgdjZk1yT+e1cQvM3jfc4iHUwtOmpdZVlBPIlAEOdWV1woOB1/P75BOI+ssbZMCm7k&#10;IF2O3haYaNvzgbrMFyKEsEtQQel9k0jp8pIMuoltiAN3tq1BH2BbSN1iH8JNLT+j6EsarDg0lNjQ&#10;uqT8kl2Ngvk1vszkLvLrfHuupn9Hx//ZXqnx+7D6AeFp8C/x073RYf4cHr+EA+Ty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TrffAAAAA2wAAAA8AAAAAAAAAAAAAAAAA&#10;oQIAAGRycy9kb3ducmV2LnhtbFBLBQYAAAAABAAEAPkAAACOAwAAAAA=&#10;" strokeweight=".26mm">
                  <v:stroke dashstyle="1 1" joinstyle="miter" endcap="round"/>
                </v:line>
                <v:shape id="Text Box 34" o:spid="_x0000_s1052" type="#_x0000_t202" style="position:absolute;left:4116;top:285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4QDMAA&#10;AADbAAAADwAAAGRycy9kb3ducmV2LnhtbERPS4vCMBC+L/gfwgje1lQR0WoUkRW8+TzobWjGttpM&#10;SpK19d8bYWFv8/E9Z75sTSWe5HxpWcGgn4AgzqwuOVdwPm2+JyB8QNZYWSYFL/KwXHS+5phq2/CB&#10;nseQixjCPkUFRQh1KqXPCjLo+7YmjtzNOoMhQpdL7bCJ4aaSwyQZS4Mlx4YCa1oXlD2Ov0bBfTK9&#10;DFabUbM7XX7y67AMbl9ppXrddjUDEagN/+I/91bH+VP4/BIP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4QDMAAAADbAAAADwAAAAAAAAAAAAAAAACYAgAAZHJzL2Rvd25y&#10;ZXYueG1sUEsFBgAAAAAEAAQA9QAAAIUDA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35" o:spid="_x0000_s1053" type="#_x0000_t202" style="position:absolute;left:2774;top:303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zLMIA&#10;AADbAAAADwAAAGRycy9kb3ducmV2LnhtbERPPWvDMBDdA/0P4grdYjmmlNSNEkypoVuTOIO7HdbV&#10;dmKdjKTG7r+PhkLGx/ve7GYziCs531tWsEpSEMSN1T23Ck5VuVyD8AFZ42CZFPyRh932YbHBXNuJ&#10;D3Q9hlbEEPY5KuhCGHMpfdORQZ/YkThyP9YZDBG6VmqHUww3g8zS9EUa7Dk2dDjSe0fN5fhrFJzX&#10;r/WqKJ+nr6r+aL+zPrj9oJV6epyLNxCB5nAX/7s/tYIsro9f4g+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2HMswgAAANsAAAAPAAAAAAAAAAAAAAAAAJgCAABkcnMvZG93&#10;bnJldi54bWxQSwUGAAAAAAQABAD1AAAAhwM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36" o:spid="_x0000_s1054" type="#_x0000_t202" style="position:absolute;left:3576;top:4002;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Wt8MA&#10;AADbAAAADwAAAGRycy9kb3ducmV2LnhtbESPT4vCMBTE78J+h/AWvGnasohbjSKLwt78twe9PZpn&#10;W7d5KUm03W+/EQSPw8z8hpkve9OIOzlfW1aQjhMQxIXVNZcKfo6b0RSED8gaG8uk4I88LBdvgznm&#10;2na8p/shlCJC2OeooAqhzaX0RUUG/di2xNG7WGcwROlKqR12EW4amSXJRBqsOS5U2NJXRcXv4WYU&#10;XKefp3S1+ei2x9O6PGd1cLtGKzV871czEIH68Ao/299aQZbC40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TWt8MAAADbAAAADwAAAAAAAAAAAAAAAACYAgAAZHJzL2Rv&#10;d25yZXYueG1sUEsFBgAAAAAEAAQA9QAAAIgDA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37" o:spid="_x0000_s1055" type="#_x0000_t202" style="position:absolute;left:3014;top:465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IwMMA&#10;AADbAAAADwAAAGRycy9kb3ducmV2LnhtbESPT4vCMBTE7wt+h/AEb2tqEXGrUURW8Oa/Pejt0Tzb&#10;avNSkqyt394IC3scZuY3zHzZmVo8yPnKsoLRMAFBnFtdcaHg57T5nILwAVljbZkUPMnDctH7mGOm&#10;bcsHehxDISKEfYYKyhCaTEqfl2TQD21DHL2rdQZDlK6Q2mEb4aaWaZJMpMGK40KJDa1Lyu/HX6Pg&#10;Nv06j1abcbs7nb+LS1oFt6+1UoN+t5qBCNSF//Bfe6sVpCm8v8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ZIwMMAAADbAAAADwAAAAAAAAAAAAAAAACYAgAAZHJzL2Rv&#10;d25yZXYueG1sUEsFBgAAAAAEAAQA9QAAAIgDA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38" o:spid="_x0000_s1056" type="#_x0000_t202" style="position:absolute;left:2316;top:501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rtW8QA&#10;AADbAAAADwAAAGRycy9kb3ducmV2LnhtbESPQWvCQBSE70L/w/IKvenGVCSNriJFoTer9qC3R/aZ&#10;xGbfht3VpP++Kwgeh5n5hpkve9OIGzlfW1YwHiUgiAuray4V/Bw2wwyED8gaG8uk4I88LBcvgznm&#10;2na8o9s+lCJC2OeooAqhzaX0RUUG/ci2xNE7W2cwROlKqR12EW4amSbJVBqsOS5U2NJnRcXv/moU&#10;XLKP43i1mXTbw3FdntI6uO9GK/X22q9mIAL14Rl+tL+0gvQd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K7Vv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39" o:spid="_x0000_s1057" type="#_x0000_t202" style="position:absolute;left:3216;top:555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1L8QA&#10;AADbAAAADwAAAGRycy9kb3ducmV2LnhtbESPQWvCQBSE7wX/w/KE3urGIEVTVxFR6K1t4iHeHtnX&#10;JG32bdjdJvHfu4VCj8PMfMNs95PpxEDOt5YVLBcJCOLK6pZrBZfi/LQG4QOyxs4yKbiRh/1u9rDF&#10;TNuRP2jIQy0ihH2GCpoQ+kxKXzVk0C9sTxy9T+sMhihdLbXDMcJNJ9MkeZYGW44LDfZ0bKj6zn+M&#10;gq/1plwezqvxrShP9TVtg3vvtFKP8+nwAiLQFP7Df+1XrSBdwe+X+AP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jdS/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0" o:spid="_x0000_s1058" type="#_x0000_t202" style="position:absolute;left:3396;top:609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QtMQA&#10;AADbAAAADwAAAGRycy9kb3ducmV2LnhtbESPQWvCQBSE70L/w/IKvenGUCWNriJFoTer9qC3R/aZ&#10;xGbfht3VpP++Kwgeh5n5hpkve9OIGzlfW1YwHiUgiAuray4V/Bw2wwyED8gaG8uk4I88LBcvgznm&#10;2na8o9s+lCJC2OeooAqhzaX0RUUG/ci2xNE7W2cwROlKqR12EW4amSbJVBqsOS5U2NJnRcXv/moU&#10;XLKP43i1ee+2h+O6PKV1cN+NVurttV/NQATqwzP8aH9pBekE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v0LT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1" o:spid="_x0000_s1059" type="#_x0000_t202" style="position:absolute;left:4296;top:555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1Ow8MA&#10;AADbAAAADwAAAGRycy9kb3ducmV2LnhtbESPT4vCMBTE78J+h/AW9qapZRG3GkWWFbz59+DeHs2z&#10;rTYvJYm2fnsjCB6HmfkNM513phY3cr6yrGA4SEAQ51ZXXCg47Jf9MQgfkDXWlknBnTzMZx+9KWba&#10;tryl2y4UIkLYZ6igDKHJpPR5SQb9wDbE0TtZZzBE6QqpHbYRbmqZJslIGqw4LpTY0G9J+WV3NQrO&#10;45/jcLH8btf741/xn1bBbWqt1Ndnt5iACNSFd/jVXmkF6Qi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1Ow8MAAADbAAAADwAAAAAAAAAAAAAAAACYAgAAZHJzL2Rv&#10;d25yZXYueG1sUEsFBgAAAAAEAAQA9QAAAIgDA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2" o:spid="_x0000_s1060" type="#_x0000_t202" style="position:absolute;left:5196;top:573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HrWMQA&#10;AADbAAAADwAAAGRycy9kb3ducmV2LnhtbESPQWvCQBSE70L/w/IKvenGUDSNriJFoTer9qC3R/aZ&#10;xGbfht3VpP++Kwgeh5n5hpkve9OIGzlfW1YwHiUgiAuray4V/Bw2wwyED8gaG8uk4I88LBcvgznm&#10;2na8o9s+lCJC2OeooAqhzaX0RUUG/ci2xNE7W2cwROlKqR12EW4amSbJRBqsOS5U2NJnRcXv/moU&#10;XLKP43i1ee+2h+O6PKV1cN+NVurttV/NQATqwzP8aH9pBekU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x61j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3" o:spid="_x0000_s1061" type="#_x0000_t202" style="position:absolute;left:4836;top:519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5/KsIA&#10;AADbAAAADwAAAGRycy9kb3ducmV2LnhtbERPPWvDMBDdA/0P4grdYjmmlNSNEkypoVuTOIO7HdbV&#10;dmKdjKTG7r+PhkLGx/ve7GYziCs531tWsEpSEMSN1T23Ck5VuVyD8AFZ42CZFPyRh932YbHBXNuJ&#10;D3Q9hlbEEPY5KuhCGHMpfdORQZ/YkThyP9YZDBG6VmqHUww3g8zS9EUa7Dk2dDjSe0fN5fhrFJzX&#10;r/WqKJ+nr6r+aL+zPrj9oJV6epyLNxCB5nAX/7s/tYIsjo1f4g+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n8qwgAAANsAAAAPAAAAAAAAAAAAAAAAAJgCAABkcnMvZG93&#10;bnJldi54bWxQSwUGAAAAAAQABAD1AAAAhwM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4" o:spid="_x0000_s1062" type="#_x0000_t202" style="position:absolute;left:4476;top:213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ascQA&#10;AADbAAAADwAAAGRycy9kb3ducmV2LnhtbESPQWvCQBSE7wX/w/KE3pqNQYpGVwnSgLe26iHeHtnX&#10;JDX7NuxuTfrvu4VCj8PMfMNs95PpxZ2c7ywrWCQpCOLa6o4bBZdz+bQC4QOyxt4yKfgmD/vd7GGL&#10;ubYjv9P9FBoRIexzVNCGMORS+rolgz6xA3H0PqwzGKJ0jdQOxwg3vczS9Fka7DgutDjQoaX6dvoy&#10;Cj5X62pRlMvx9Vy9NNesC+6t10o9zqdiAyLQFP7Df+2jVpCt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i2rH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5" o:spid="_x0000_s1063" type="#_x0000_t202" style="position:absolute;left:5016;top:195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Hl8cEA&#10;AADbAAAADwAAAGRycy9kb3ducmV2LnhtbERPz2vCMBS+C/4P4Qm7aaob0lWjiKyw26bdQW+P5tlW&#10;m5eSZG333y+HwY4f3+/tfjSt6Mn5xrKC5SIBQVxa3XCl4KvI5ykIH5A1tpZJwQ952O+mky1m2g58&#10;ov4cKhFD2GeooA6hy6T0ZU0G/cJ2xJG7WWcwROgqqR0OMdy0cpUka2mw4dhQY0fHmsrH+dsouKev&#10;l+Uhfxk+istbdV01wX22Wqmn2XjYgAg0hn/xn/tdK3iO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B5fHBAAAA2wAAAA8AAAAAAAAAAAAAAAAAmAIAAGRycy9kb3du&#10;cmV2LnhtbFBLBQYAAAAABAAEAPUAAACG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6" o:spid="_x0000_s1064" type="#_x0000_t202" style="position:absolute;left:5196;top:321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1AasQA&#10;AADbAAAADwAAAGRycy9kb3ducmV2LnhtbESPQWvCQBSE70L/w/IKvekmViSNriJFoTer9qC3R/aZ&#10;xGbfht3VpP++Kwgeh5n5hpkve9OIGzlfW1aQjhIQxIXVNZcKfg6bYQbCB2SNjWVS8EcelouXwRxz&#10;bTve0W0fShEh7HNUUIXQ5lL6oiKDfmRb4uidrTMYonSl1A67CDeNHCfJVBqsOS5U2NJnRcXv/moU&#10;XLKPY7raTLrt4bguT+M6uO9GK/X22q9mIAL14Rl+tL+0gvcU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QGr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7" o:spid="_x0000_s1065" type="#_x0000_t202" style="position:absolute;left:5916;top:321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4sFsAA&#10;AADbAAAADwAAAGRycy9kb3ducmV2LnhtbERPy4rCMBTdC/5DuII7TRUZajWKiIK7GR8L3V2aa1tt&#10;bkoSbefvJ4sBl4fzXq47U4s3OV9ZVjAZJyCIc6srLhRczvtRCsIHZI21ZVLwSx7Wq35viZm2LR/p&#10;fQqFiCHsM1RQhtBkUvq8JIN+bBviyN2tMxgidIXUDtsYbmo5TZIvabDi2FBiQ9uS8ufpZRQ80vl1&#10;stnP2u/zdVfcplVwP7VWajjoNgsQgbrwEf+7D1pBGtfHL/E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b4sFsAAAADbAAAADwAAAAAAAAAAAAAAAACYAgAAZHJzL2Rvd25y&#10;ZXYueG1sUEsFBgAAAAAEAAQA9QAAAIUDA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8" o:spid="_x0000_s1066" type="#_x0000_t202" style="position:absolute;left:5916;top:231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SFi8QA&#10;AADbAAAADwAAAGRycy9kb3ducmV2LnhtbESPQWvCQBSE7wX/w/KE3pqNIiVGVxFpwFtb9RBvj+xr&#10;kpp9G3a3Sfrvu4VCj8PMfMNs95PpxEDOt5YVLJIUBHFldcu1guuleMpA+ICssbNMCr7Jw343e9hi&#10;ru3I7zScQy0ihH2OCpoQ+lxKXzVk0Ce2J47eh3UGQ5SultrhGOGmk8s0fZYGW44LDfZ0bKi6n7+M&#10;gs9sXS4OxWp8vZQv9W3ZBvfWaaUe59NhAyLQFP7Df+2TVpCt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EhYv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49" o:spid="_x0000_s1067" type="#_x0000_t202" style="position:absolute;left:6456;top:303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e6y8AA&#10;AADbAAAADwAAAGRycy9kb3ducmV2LnhtbERPTYvCMBC9C/6HMII3TRVZtDYVEQVvu6se9DY0Y1tt&#10;JiWJtvvvN4eFPT7ed7bpTSPe5HxtWcFsmoAgLqyuuVRwOR8mSxA+IGtsLJOCH/KwyYeDDFNtO/6m&#10;9ymUIoawT1FBFUKbSumLigz6qW2JI3e3zmCI0JVSO+xiuGnkPEk+pMGaY0OFLe0qKp6nl1HwWK6u&#10;s+1h0X2er/vyNq+D+2q0UuNRv12DCNSHf/Gf+6gVrOL6+CX+AJ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e6y8AAAADbAAAADwAAAAAAAAAAAAAAAACYAgAAZHJzL2Rvd25y&#10;ZXYueG1sUEsFBgAAAAAEAAQA9QAAAIUDA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50" o:spid="_x0000_s1068" type="#_x0000_t202" style="position:absolute;left:4296;top:4607;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fUMQA&#10;AADbAAAADwAAAGRycy9kb3ducmV2LnhtbESPQWvCQBSE7wX/w/KE3ppNRIpGVxGp4K1t9BBvj+xr&#10;kpp9G3a3Sfrvu4VCj8PMfMNs95PpxEDOt5YVZEkKgriyuuVawfVyelqB8AFZY2eZFHyTh/1u9rDF&#10;XNuR32koQi0ihH2OCpoQ+lxKXzVk0Ce2J47eh3UGQ5SultrhGOGmk4s0fZYGW44LDfZ0bKi6F19G&#10;wedqXWaH03J8vZQv9W3RBvfWaaUe59NhAyLQFP7Df+2zVrDO4P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rH1D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51" o:spid="_x0000_s1069" type="#_x0000_t202" style="position:absolute;left:5556;top:465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BJ8QA&#10;AADbAAAADwAAAGRycy9kb3ducmV2LnhtbESPQWvCQBSE7wX/w/KE3pqNQYpGVwnSgLe26iHeHtnX&#10;JDX7NuxuTfrvu4VCj8PMfMNs95PpxZ2c7ywrWCQpCOLa6o4bBZdz+bQC4QOyxt4yKfgmD/vd7GGL&#10;ubYjv9P9FBoRIexzVNCGMORS+rolgz6xA3H0PqwzGKJ0jdQOxwg3vczS9Fka7DgutDjQoaX6dvoy&#10;Cj5X62pRlMvx9Vy9NNesC+6t10o9zqdiAyLQFP7Df+2jVrDO4P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5gSf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52" o:spid="_x0000_s1070" type="#_x0000_t202" style="position:absolute;left:6276;top:465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kvMMA&#10;AADbAAAADwAAAGRycy9kb3ducmV2LnhtbESPQYvCMBSE7wv+h/AEb2uqLotWo4goeFtX96C3R/Ns&#10;q81LSaKt/94Iwh6HmfmGmS1aU4k7OV9aVjDoJyCIM6tLzhX8HTafYxA+IGusLJOCB3lYzDsfM0y1&#10;bfiX7vuQiwhhn6KCIoQ6ldJnBRn0fVsTR+9sncEQpculdthEuKnkMEm+pcGS40KBNa0Kyq77m1Fw&#10;GU+Og+Xmq/k5HNf5aVgGt6u0Ur1uu5yCCNSG//C7vdUKJiN4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UkvMMAAADbAAAADwAAAAAAAAAAAAAAAACYAgAAZHJzL2Rv&#10;d25yZXYueG1sUEsFBgAAAAAEAAQA9QAAAIgDA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53" o:spid="_x0000_s1071" type="#_x0000_t202" style="position:absolute;left:5736;top:3939;width:717;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y8yMQA&#10;AADbAAAADwAAAGRycy9kb3ducmV2LnhtbESPQWvCQBSE70L/w/IKvelGkZKkriKlQm9tEw/x9si+&#10;JtHs27C7Nem/7xYEj8PMfMNsdpPpxZWc7ywrWC4SEMS11R03Co7lYZ6C8AFZY2+ZFPySh932YbbB&#10;XNuRv+hahEZECPscFbQhDLmUvm7JoF/YgTh639YZDFG6RmqHY4SbXq6S5Fka7DgutDjQa0v1pfgx&#10;Cs5pVi33h/X4UVZvzWnVBffZa6WeHqf9C4hAU7iHb+13rSBbw/+X+AP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cvMjEAAAA2wAAAA8AAAAAAAAAAAAAAAAAmAIAAGRycy9k&#10;b3ducmV2LnhtbFBLBQYAAAAABAAEAPUAAACJAwAAAAA=&#10;" filled="f" stroked="f" strokecolor="gray">
                  <v:stroke joinstyle="round"/>
                  <v:textbox>
                    <w:txbxContent>
                      <w:p w:rsidR="00E04071" w:rsidRDefault="00E04071">
                        <w:pPr>
                          <w:rPr>
                            <w:rFonts w:ascii="Symbol" w:eastAsia="Times New Roman" w:hAnsi="Symbol"/>
                            <w:b/>
                            <w:sz w:val="32"/>
                            <w:szCs w:val="32"/>
                            <w:lang w:val="ru-RU"/>
                          </w:rPr>
                        </w:pPr>
                        <w:r>
                          <w:rPr>
                            <w:rFonts w:ascii="Symbol" w:eastAsia="Times New Roman" w:hAnsi="Symbol"/>
                            <w:b/>
                            <w:sz w:val="32"/>
                            <w:szCs w:val="32"/>
                            <w:lang w:val="ru-RU"/>
                          </w:rPr>
                          <w:t></w:t>
                        </w:r>
                      </w:p>
                    </w:txbxContent>
                  </v:textbox>
                </v:shape>
                <v:shape id="Text Box 54" o:spid="_x0000_s1072" type="#_x0000_t202" style="position:absolute;left:6456;top:159;width:2877;height:1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DUkMUA&#10;AADbAAAADwAAAGRycy9kb3ducmV2LnhtbESPT2vCQBTE7wW/w/KE3uomBf80dRUVhIIHNfWgt0f2&#10;NQlm36bZNcZv7wqCx2FmfsNM552pREuNKy0riAcRCOLM6pJzBYff9ccEhPPIGivLpOBGDuaz3tsU&#10;E22vvKc29bkIEHYJKii8rxMpXVaQQTewNXHw/mxj0AfZ5FI3eA1wU8nPKBpJgyWHhQJrWhWUndOL&#10;UXDcbia6vaVD9+8vXXwaH+Ll7qzUe79bfIPw1PlX+Nn+0Qq+hvD4En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cNSQxQAAANsAAAAPAAAAAAAAAAAAAAAAAJgCAABkcnMv&#10;ZG93bnJldi54bWxQSwUGAAAAAAQABAD1AAAAigMAAAAA&#10;" strokeweight=".26mm">
                  <v:stroke endcap="square"/>
                  <v:shadow on="t" color="black" opacity="32785f" offset="2.12mm,2.12mm"/>
                  <v:textbox>
                    <w:txbxContent>
                      <w:p w:rsidR="00E04071" w:rsidRDefault="00E04071">
                        <w:pPr>
                          <w:jc w:val="center"/>
                          <w:rPr>
                            <w:rFonts w:eastAsia="Times New Roman"/>
                            <w:b/>
                            <w:i/>
                            <w:lang w:val="ru-RU"/>
                          </w:rPr>
                        </w:pPr>
                        <w:r>
                          <w:rPr>
                            <w:rFonts w:eastAsia="Times New Roman"/>
                            <w:b/>
                            <w:i/>
                            <w:lang w:val="ru-RU"/>
                          </w:rPr>
                          <w:t xml:space="preserve">Серединные точки отрезков триангуляции Делоне, рассматриваемые в качестве ППМ </w:t>
                        </w:r>
                      </w:p>
                    </w:txbxContent>
                  </v:textbox>
                </v:shape>
                <v:line id="Line 55" o:spid="_x0000_s1073" style="position:absolute;flip:y;visibility:visible;mso-wrap-style:square" from="5377,159" to="6454,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WI0MUAAADcAAAADwAAAGRycy9kb3ducmV2LnhtbESPQUvDQBCF70L/wzIFb3ZjDiKx2yIF&#10;oUUl2Ba9DtlJNjQ7G7JrEvvrnYPgbYb35r1v1tvZd2qkIbaBDdyvMlDEVbAtNwbOp5e7R1AxIVvs&#10;ApOBH4qw3Sxu1ljYMPEHjcfUKAnhWKABl1JfaB0rRx7jKvTEotVh8JhkHRptB5wk3Hc6z7IH7bFl&#10;aXDY085RdTl+ewPX/DCVdfk1vb2+X115CmPtP0tjbpfz8xOoRHP6N/9d763g50Irz8gEe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WI0MUAAADcAAAADwAAAAAAAAAA&#10;AAAAAAChAgAAZHJzL2Rvd25yZXYueG1sUEsFBgAAAAAEAAQA+QAAAJMDAAAAAA==&#10;" strokeweight=".26mm">
                  <v:stroke dashstyle="1 1" joinstyle="miter" endcap="round"/>
                </v:line>
                <v:line id="Line 56" o:spid="_x0000_s1074" style="position:absolute;flip:y;visibility:visible;mso-wrap-style:square" from="6097,159" to="6454,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ktS8MAAADcAAAADwAAAGRycy9kb3ducmV2LnhtbERPTWvCQBC9F/oflil4q5vmIDZ1lVIo&#10;VFRCtbTXITvJhmZnQ3ZNor/eFQRv83ifs1iNthE9db52rOBlmoAgLpyuuVLwc/h8noPwAVlj45gU&#10;nMjDavn4sMBMu4G/qd+HSsQQ9hkqMCG0mZS+MGTRT11LHLnSdRZDhF0ldYdDDLeNTJNkJi3WHBsM&#10;tvRhqPjfH62Cc7oe8jL/G7ab3dnkB9eX9jdXavI0vr+BCDSGu/jm/tJxfvoK12fiBX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pLUvDAAAA3AAAAA8AAAAAAAAAAAAA&#10;AAAAoQIAAGRycy9kb3ducmV2LnhtbFBLBQYAAAAABAAEAPkAAACRAwAAAAA=&#10;" strokeweight=".26mm">
                  <v:stroke dashstyle="1 1" joinstyle="miter" endcap="round"/>
                </v:line>
                <v:line id="Line 57" o:spid="_x0000_s1075" style="position:absolute;flip:y;visibility:visible;mso-wrap-style:square" from="4837,159" to="6454,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oSC8YAAADcAAAADwAAAGRycy9kb3ducmV2LnhtbESPQUvDQBCF74L/YRnBm91YQSTtthRB&#10;ULQE29Jeh+wkG5qdDdk1SfvrnYPgbYb35r1vluvJt2qgPjaBDTzOMlDEZbAN1wYO+7eHF1AxIVts&#10;A5OBC0VYr25vlpjbMPI3DbtUKwnhmKMBl1KXax1LRx7jLHTEolWh95hk7Wttexwl3Ld6nmXP2mPD&#10;0uCwo1dH5Xn34w1c5x9jURWn8etze3XFPgyVPxbG3N9NmwWoRFP6N/9dv1vBfxJ8eUYm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KEgvGAAAA3AAAAA8AAAAAAAAA&#10;AAAAAAAAoQIAAGRycy9kb3ducmV2LnhtbFBLBQYAAAAABAAEAPkAAACUAwAAAAA=&#10;" strokeweight=".26mm">
                  <v:stroke dashstyle="1 1" joinstyle="miter" endcap="round"/>
                </v:line>
                <v:line id="Line 58" o:spid="_x0000_s1076" style="position:absolute;visibility:visible;mso-wrap-style:square" from="1597,2320" to="3034,3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uS5cIAAADcAAAADwAAAGRycy9kb3ducmV2LnhtbERPS4vCMBC+L/gfwgheZE1VVpZqFFEK&#10;6mV97GGPQzN9YDMpTbT13xtB2Nt8fM9ZrDpTiTs1rrSsYDyKQBCnVpecK/i9JJ/fIJxH1lhZJgUP&#10;crBa9j4WGGvb8onuZ5+LEMIuRgWF93UspUsLMuhGtiYOXGYbgz7AJpe6wTaEm0pOomgmDZYcGgqs&#10;aVNQej3fjIKt2bTk/4ZZm30l+zw5DH+OD1Jq0O/WcxCeOv8vfrt3OsyfjuH1TLh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uS5cIAAADcAAAADwAAAAAAAAAAAAAA&#10;AAChAgAAZHJzL2Rvd25yZXYueG1sUEsFBgAAAAAEAAQA+QAAAJADAAAAAA==&#10;" strokeweight="1.06mm">
                  <v:stroke dashstyle="1 1" endarrow="block" joinstyle="miter" endcap="round"/>
                </v:line>
                <v:line id="Line 59" o:spid="_x0000_s1077" style="position:absolute;flip:x;visibility:visible;mso-wrap-style:square" from="3036,3220" to="4293,3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NM8IAAADcAAAADwAAAGRycy9kb3ducmV2LnhtbERPTWvCQBC9C/0PyxR6000tiKRZxUql&#10;Vjy0sYcch+yYhGZnQ3aq8d93BcHbPN7nZMvBtepEfWg8G3ieJKCIS28brgz8HDbjOaggyBZbz2Tg&#10;QgGWi4dRhqn1Z/6mUy6ViiEcUjRQi3Sp1qGsyWGY+I44ckffO5QI+0rbHs8x3LV6miQz7bDh2FBj&#10;R+uayt/8zxl4e5eD3UlRrDeoZ+5TSvf1sTfm6XFYvYISGuQuvrm3Ns5/mcL1mXiBXv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m/NM8IAAADcAAAADwAAAAAAAAAAAAAA&#10;AAChAgAAZHJzL2Rvd25yZXYueG1sUEsFBgAAAAAEAAQA+QAAAJADAAAAAA==&#10;" strokeweight=".71mm">
                  <v:stroke dashstyle="1 1" endarrow="block" joinstyle="miter" endcap="round"/>
                </v:line>
                <v:line id="Line 60" o:spid="_x0000_s1078" style="position:absolute;visibility:visible;mso-wrap-style:square" from="4297,3220" to="5374,3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818EAAADcAAAADwAAAGRycy9kb3ducmV2LnhtbERP24rCMBB9F/Yfwizsi2i6dhGpRpGC&#10;KAiFrX7A0IxNsZmUJqvdvzeC4NscznVWm8G24ka9bxwr+J4mIIgrpxuuFZxPu8kChA/IGlvHpOCf&#10;PGzWH6MVZtrd+ZduZahFDGGfoQITQpdJ6StDFv3UdcSRu7jeYoiwr6Xu8R7DbStnSTKXFhuODQY7&#10;yg1V1/LPKiiK3V6mP0d7Lo7bPO9MeRiHRqmvz2G7BBFoCG/xy33QcX6awvOZeIF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7zXwQAAANwAAAAPAAAAAAAAAAAAAAAA&#10;AKECAABkcnMvZG93bnJldi54bWxQSwUGAAAAAAQABAD5AAAAjwMAAAAA&#10;" strokeweight=".71mm">
                  <v:stroke dashstyle="1 1" endarrow="block" joinstyle="miter" endcap="round"/>
                </v:line>
                <v:line id="Line 61" o:spid="_x0000_s1079" style="position:absolute;visibility:visible;mso-wrap-style:square" from="5377,3580" to="573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ko8EAAADcAAAADwAAAGRycy9kb3ducmV2LnhtbERP24rCMBB9F/Yfwizsi6zpriJLNYoU&#10;REEoWPsBQzM2ZZtJaaLWvzeC4NscznWW68G24kq9bxwr+JkkIIgrpxuuFZSn7fcfCB+QNbaOScGd&#10;PKxXH6Mlptrd+EjXItQihrBPUYEJoUul9JUhi37iOuLInV1vMUTY11L3eIvhtpW/STKXFhuODQY7&#10;ygxV/8XFKsjz7U5OZwdb5odNlnWm2I9Do9TX57BZgAg0hLf45d7rOH86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kiSjwQAAANwAAAAPAAAAAAAAAAAAAAAA&#10;AKECAABkcnMvZG93bnJldi54bWxQSwUGAAAAAAQABAD5AAAAjwMAAAAA&#10;" strokeweight=".71mm">
                  <v:stroke dashstyle="1 1" endarrow="block" joinstyle="miter" endcap="round"/>
                </v:line>
                <v:shape id="Text Box 62" o:spid="_x0000_s1080" type="#_x0000_t202" style="position:absolute;left:2136;top:159;width:2877;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7cMA&#10;AADcAAAADwAAAGRycy9kb3ducmV2LnhtbERPTWvCQBC9F/wPywje6iYWq0RX0UJB8GCNHvQ2ZMck&#10;mJ1Ns2uM/94VCr3N433OfNmZSrTUuNKygngYgSDOrC45V3A8fL9PQTiPrLGyTAoe5GC56L3NMdH2&#10;zntqU5+LEMIuQQWF93UipcsKMuiGtiYO3MU2Bn2ATS51g/cQbio5iqJPabDk0FBgTV8FZdf0ZhSc&#10;dtupbh/p2P36WxefJ8d4/XNVatDvVjMQnjr/L/5zb3SY/zGG1zPhA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f7cMAAADcAAAADwAAAAAAAAAAAAAAAACYAgAAZHJzL2Rv&#10;d25yZXYueG1sUEsFBgAAAAAEAAQA9QAAAIgDAAAAAA==&#10;" strokeweight=".26mm">
                  <v:stroke endcap="square"/>
                  <v:shadow on="t" color="black" opacity="32785f" offset="2.12mm,2.12mm"/>
                  <v:textbox>
                    <w:txbxContent>
                      <w:p w:rsidR="00E04071" w:rsidRDefault="00E04071">
                        <w:pPr>
                          <w:jc w:val="center"/>
                          <w:rPr>
                            <w:rFonts w:eastAsia="Times New Roman"/>
                            <w:b/>
                            <w:i/>
                            <w:lang w:val="ru-RU"/>
                          </w:rPr>
                        </w:pPr>
                        <w:r>
                          <w:rPr>
                            <w:rFonts w:eastAsia="Times New Roman"/>
                            <w:b/>
                            <w:i/>
                            <w:lang w:val="ru-RU"/>
                          </w:rPr>
                          <w:t xml:space="preserve">Один из возможных вариантов маршрута выхода БЛА на цель </w:t>
                        </w:r>
                      </w:p>
                    </w:txbxContent>
                  </v:textbox>
                </v:shape>
                <v:line id="Line 63" o:spid="_x0000_s1081" style="position:absolute;flip:y;visibility:visible;mso-wrap-style:square" from="1957,1239" to="2134,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v5MMAAADcAAAADwAAAGRycy9kb3ducmV2LnhtbERP32vCMBB+H/g/hBP2NlMdyKhGEUHY&#10;0FGmQ1+P5toUm0tpYlv965fBYG/38f285Xqwteio9ZVjBdNJAoI4d7riUsH3affyBsIHZI21Y1Jw&#10;Jw/r1ehpial2PX9RdwyliCHsU1RgQmhSKX1uyKKfuIY4coVrLYYI21LqFvsYbms5S5K5tFhxbDDY&#10;0NZQfj3erILH7KPPiuzSH/afD5OdXFfYc6bU83jYLEAEGsK/+M/9ruP81z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vL+TDAAAA3AAAAA8AAAAAAAAAAAAA&#10;AAAAoQIAAGRycy9kb3ducmV2LnhtbFBLBQYAAAAABAAEAPkAAACRAwAAAAA=&#10;" strokeweight=".26mm">
                  <v:stroke dashstyle="1 1" joinstyle="miter" endcap="round"/>
                </v:line>
              </v:group>
            </w:pict>
          </mc:Fallback>
        </mc:AlternateContent>
      </w:r>
    </w:p>
    <w:p w:rsidR="0012752F" w:rsidRDefault="0012752F">
      <w:pPr>
        <w:autoSpaceDE w:val="0"/>
        <w:spacing w:line="360" w:lineRule="auto"/>
        <w:ind w:firstLine="709"/>
        <w:jc w:val="both"/>
        <w:rPr>
          <w:rFonts w:eastAsia="TimesNewRoman"/>
          <w:sz w:val="28"/>
        </w:rPr>
      </w:pPr>
    </w:p>
    <w:p w:rsidR="0012752F" w:rsidRDefault="0012752F">
      <w:pPr>
        <w:autoSpaceDE w:val="0"/>
        <w:spacing w:line="360" w:lineRule="auto"/>
        <w:ind w:firstLine="709"/>
        <w:jc w:val="both"/>
        <w:rPr>
          <w:rFonts w:eastAsia="TimesNewRoman"/>
          <w:sz w:val="28"/>
        </w:rPr>
      </w:pPr>
    </w:p>
    <w:p w:rsidR="0012752F" w:rsidRDefault="0012752F">
      <w:pPr>
        <w:autoSpaceDE w:val="0"/>
        <w:spacing w:line="360" w:lineRule="auto"/>
        <w:ind w:firstLine="709"/>
        <w:jc w:val="both"/>
        <w:rPr>
          <w:rFonts w:eastAsia="TimesNewRoman"/>
          <w:sz w:val="28"/>
        </w:rPr>
      </w:pPr>
    </w:p>
    <w:p w:rsidR="0012752F" w:rsidRDefault="0012752F">
      <w:pPr>
        <w:autoSpaceDE w:val="0"/>
        <w:spacing w:line="360" w:lineRule="auto"/>
        <w:ind w:firstLine="709"/>
        <w:jc w:val="both"/>
        <w:rPr>
          <w:rFonts w:eastAsia="TimesNewRoman"/>
          <w:sz w:val="28"/>
        </w:rPr>
      </w:pPr>
    </w:p>
    <w:p w:rsidR="0012752F" w:rsidRDefault="0012752F">
      <w:pPr>
        <w:autoSpaceDE w:val="0"/>
        <w:spacing w:line="360" w:lineRule="auto"/>
        <w:ind w:firstLine="709"/>
        <w:jc w:val="both"/>
        <w:rPr>
          <w:rFonts w:eastAsia="TimesNewRoman"/>
          <w:sz w:val="28"/>
        </w:rPr>
      </w:pPr>
    </w:p>
    <w:p w:rsidR="0012752F" w:rsidRDefault="0012752F">
      <w:pPr>
        <w:autoSpaceDE w:val="0"/>
        <w:spacing w:line="360" w:lineRule="auto"/>
        <w:ind w:firstLine="709"/>
        <w:jc w:val="both"/>
        <w:rPr>
          <w:rFonts w:eastAsia="TimesNewRoman"/>
          <w:sz w:val="28"/>
          <w:lang w:val="ru-RU"/>
        </w:rPr>
      </w:pPr>
    </w:p>
    <w:p w:rsidR="0012752F" w:rsidRDefault="0012752F">
      <w:pPr>
        <w:pStyle w:val="af9"/>
        <w:spacing w:line="360" w:lineRule="auto"/>
        <w:ind w:firstLine="0"/>
        <w:jc w:val="both"/>
        <w:rPr>
          <w:b/>
        </w:rPr>
      </w:pPr>
      <w:r>
        <w:tab/>
      </w:r>
    </w:p>
    <w:p w:rsidR="0012752F" w:rsidRDefault="0012752F">
      <w:pPr>
        <w:pStyle w:val="af9"/>
        <w:ind w:firstLine="0"/>
        <w:jc w:val="center"/>
        <w:rPr>
          <w:b/>
        </w:rPr>
      </w:pPr>
    </w:p>
    <w:p w:rsidR="0012752F" w:rsidRDefault="0012752F">
      <w:pPr>
        <w:pStyle w:val="af9"/>
        <w:ind w:firstLine="0"/>
        <w:jc w:val="center"/>
        <w:rPr>
          <w:b/>
        </w:rP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pPr>
    </w:p>
    <w:p w:rsidR="0012752F" w:rsidRDefault="0012752F">
      <w:pPr>
        <w:pStyle w:val="af9"/>
        <w:ind w:firstLine="0"/>
        <w:jc w:val="center"/>
        <w:rPr>
          <w:b/>
        </w:rPr>
      </w:pPr>
    </w:p>
    <w:p w:rsidR="0012752F" w:rsidRDefault="0012752F">
      <w:pPr>
        <w:pStyle w:val="af9"/>
        <w:ind w:firstLine="0"/>
        <w:jc w:val="center"/>
        <w:rPr>
          <w:b/>
        </w:rPr>
      </w:pPr>
    </w:p>
    <w:p w:rsidR="0012752F" w:rsidRDefault="0012752F">
      <w:pPr>
        <w:pStyle w:val="af9"/>
        <w:ind w:firstLine="0"/>
        <w:jc w:val="center"/>
        <w:rPr>
          <w:b/>
        </w:rPr>
      </w:pPr>
    </w:p>
    <w:p w:rsidR="0012752F" w:rsidRDefault="0012752F">
      <w:pPr>
        <w:pStyle w:val="af9"/>
        <w:spacing w:line="360" w:lineRule="auto"/>
        <w:ind w:firstLine="709"/>
        <w:jc w:val="both"/>
      </w:pPr>
    </w:p>
    <w:p w:rsidR="0012752F" w:rsidRDefault="0012752F">
      <w:pPr>
        <w:pStyle w:val="af9"/>
        <w:spacing w:line="360" w:lineRule="auto"/>
        <w:ind w:firstLine="709"/>
        <w:jc w:val="both"/>
      </w:pPr>
      <w:r>
        <w:lastRenderedPageBreak/>
        <w:t xml:space="preserve">Применительно к задаче планирования маршрутов движения БЛА триангуляцию Делоне  можно рассматривать как геометрическую структуру, являющуюся аналогом диаграммы Вороного, отрезки которой соединяют точки соответствующие расположению источников потенциальных угроз. Середины отрезков, образующих триангуляцию Делоне, таким образом, максимально удалены от соответствующих источников угрозы (постов ПВО противника), а значит, могут рассматриваться как кандидаты для их использования в качестве ППМ (рис. 1.8). Более подробно реализация метода предполетного планирования, базирующегося на триангуляции Делоне, будет рассмотрена в разд. 1.2. </w:t>
      </w:r>
    </w:p>
    <w:p w:rsidR="0012752F" w:rsidRDefault="0012752F">
      <w:pPr>
        <w:pStyle w:val="af9"/>
        <w:spacing w:line="360" w:lineRule="auto"/>
        <w:ind w:firstLine="709"/>
        <w:jc w:val="both"/>
      </w:pPr>
      <w:r>
        <w:t>Итак, результаты анализа, представленные в данном разделе позволяют сделать следующие выводы:</w:t>
      </w:r>
    </w:p>
    <w:p w:rsidR="0012752F" w:rsidRDefault="0012752F">
      <w:pPr>
        <w:pStyle w:val="af9"/>
        <w:numPr>
          <w:ilvl w:val="0"/>
          <w:numId w:val="13"/>
        </w:numPr>
        <w:spacing w:line="360" w:lineRule="auto"/>
        <w:jc w:val="both"/>
      </w:pPr>
      <w:r>
        <w:t>достаточно проработаны и представлены в библиографических источниках задачи предполетного планирования для групп, образованных ЛА одного типа (либо групп пилотируемых ЛА, либо групп беспилотных ЛА). Вопросы предполетного планирования действий смешанных групп ЛА, объединяющих в своем составе пилотируемые и беспилотные ЛА, не представлены ни в отечественной, ни в зарубежной литературе. Поскольку, использование именно смешанных тактических групп ЛА рассматривается как наиболее эффективное направление организации групповых действий авиации, становится понятной актуальность разработки алгоритмов предполетного планирования действий смешанных тактических групп ЛА;</w:t>
      </w:r>
    </w:p>
    <w:p w:rsidR="0012752F" w:rsidRDefault="0012752F">
      <w:pPr>
        <w:pStyle w:val="af9"/>
        <w:numPr>
          <w:ilvl w:val="0"/>
          <w:numId w:val="13"/>
        </w:numPr>
        <w:spacing w:line="360" w:lineRule="auto"/>
        <w:jc w:val="both"/>
      </w:pPr>
      <w:r>
        <w:t>наиболее привлекательной основой для решения задач предполетного планирования смешанных групп ЛА, позволяющий добиться приемлемого  компромисса между вычислительной сложностью алгоритмов планирования и возможностью получения оптимальных решений,  представляется триангуляция Делоне;</w:t>
      </w:r>
    </w:p>
    <w:p w:rsidR="0012752F" w:rsidRDefault="0012752F">
      <w:pPr>
        <w:pStyle w:val="af9"/>
        <w:numPr>
          <w:ilvl w:val="0"/>
          <w:numId w:val="13"/>
        </w:numPr>
        <w:spacing w:line="360" w:lineRule="auto"/>
        <w:jc w:val="both"/>
      </w:pPr>
      <w:r>
        <w:t>существующие методы планирования, базирующиеся на триангуляции Делоне требуют развития, так как не учитывают следующие важные особенности рассматриваемой задачи:</w:t>
      </w:r>
    </w:p>
    <w:p w:rsidR="0012752F" w:rsidRDefault="0012752F">
      <w:pPr>
        <w:pStyle w:val="af9"/>
        <w:spacing w:line="360" w:lineRule="auto"/>
        <w:ind w:firstLine="0"/>
        <w:jc w:val="both"/>
      </w:pPr>
      <w:r>
        <w:lastRenderedPageBreak/>
        <w:t>- наличие неопределенности в расположении источников потенциальной угрозы (постов ПВО противника). Традиционные методы планирования, использующие диаграмму Вороного и триангуляцию Делоне, объединяет предположение о том, что расположение источников угрозы известно точно. В реальных условиях получение абсолютно точных сведений о расположении постов ПВО в районе применения смешанной группы ЛА является затруднительным, поскольку осложняется активным противодействием противника. Более адекватным реальным условиям является предположение, что информация о расположении постов ПВО несет в себе некоторый</w:t>
      </w:r>
      <w:r>
        <w:tab/>
        <w:t xml:space="preserve"> элемент неопределенности. Причем, правильнее говорить о неопределенности статистической, предполагающей вероятностный характер сведений относительно расположения источников угроз;</w:t>
      </w:r>
    </w:p>
    <w:p w:rsidR="0012752F" w:rsidRDefault="0012752F">
      <w:pPr>
        <w:pStyle w:val="af9"/>
        <w:spacing w:line="360" w:lineRule="auto"/>
        <w:ind w:firstLine="0"/>
        <w:jc w:val="both"/>
      </w:pPr>
      <w:r>
        <w:t>- наличие в составе смешанной тактической группы ЛА как пилотируемых, так и беспилотных ЛА. Неоднородность ЛА в составе смешанной группы предполагает их ранжирование по степени важности, поскольку последствия потери пилотируемого или беспилотного ЛА существенно различны;</w:t>
      </w:r>
    </w:p>
    <w:p w:rsidR="0012752F" w:rsidRDefault="0012752F">
      <w:pPr>
        <w:pStyle w:val="af9"/>
        <w:spacing w:line="360" w:lineRule="auto"/>
        <w:ind w:firstLine="0"/>
        <w:jc w:val="both"/>
      </w:pPr>
      <w:r>
        <w:t>- неоднородность состава объектов, являющихся областью применения смешанной группы ЛА, требующая в процессе планирования учета степени важности каждого из них.</w:t>
      </w:r>
    </w:p>
    <w:p w:rsidR="0012752F" w:rsidRDefault="0012752F">
      <w:pPr>
        <w:pStyle w:val="af9"/>
        <w:spacing w:line="360" w:lineRule="auto"/>
        <w:jc w:val="both"/>
      </w:pPr>
      <w:r>
        <w:t xml:space="preserve"> Учитывая это, в разд. 1.2 предполагается новый метод предполетного планирования действий смешанной группы ЛА, развивающий работу [40], с учетом вышеперечисленных особенностей смешанных тактических групп ЛА.</w:t>
      </w:r>
    </w:p>
    <w:p w:rsidR="0012752F" w:rsidRDefault="0012752F">
      <w:pPr>
        <w:pStyle w:val="af9"/>
        <w:ind w:firstLine="708"/>
        <w:jc w:val="both"/>
        <w:rPr>
          <w:b/>
        </w:rPr>
      </w:pPr>
      <w:r>
        <w:t xml:space="preserve"> </w:t>
      </w:r>
    </w:p>
    <w:p w:rsidR="0012752F" w:rsidRDefault="0012752F">
      <w:pPr>
        <w:pStyle w:val="af9"/>
        <w:ind w:firstLine="0"/>
        <w:jc w:val="center"/>
        <w:rPr>
          <w:b/>
        </w:rPr>
      </w:pPr>
    </w:p>
    <w:p w:rsidR="0012752F" w:rsidRDefault="0012752F">
      <w:pPr>
        <w:pStyle w:val="af9"/>
        <w:spacing w:line="360" w:lineRule="auto"/>
        <w:ind w:firstLine="0"/>
        <w:jc w:val="center"/>
        <w:rPr>
          <w:b/>
          <w:szCs w:val="28"/>
          <w:lang w:val="ru-RU"/>
        </w:rPr>
      </w:pPr>
    </w:p>
    <w:p w:rsidR="0012752F" w:rsidRDefault="0012752F">
      <w:pPr>
        <w:pStyle w:val="af9"/>
        <w:spacing w:line="360" w:lineRule="auto"/>
        <w:ind w:firstLine="0"/>
        <w:jc w:val="center"/>
        <w:rPr>
          <w:b/>
          <w:szCs w:val="28"/>
          <w:lang w:val="ru-RU"/>
        </w:rPr>
      </w:pPr>
    </w:p>
    <w:p w:rsidR="0012752F" w:rsidRDefault="0012752F">
      <w:pPr>
        <w:pStyle w:val="af9"/>
        <w:spacing w:line="360" w:lineRule="auto"/>
        <w:ind w:firstLine="0"/>
        <w:jc w:val="center"/>
        <w:rPr>
          <w:b/>
          <w:szCs w:val="28"/>
          <w:lang w:val="ru-RU"/>
        </w:rPr>
      </w:pPr>
    </w:p>
    <w:p w:rsidR="0012752F" w:rsidRDefault="0012752F">
      <w:pPr>
        <w:pStyle w:val="af9"/>
        <w:spacing w:line="360" w:lineRule="auto"/>
        <w:ind w:firstLine="0"/>
        <w:jc w:val="center"/>
        <w:rPr>
          <w:b/>
          <w:szCs w:val="28"/>
          <w:lang w:val="ru-RU"/>
        </w:rPr>
      </w:pPr>
    </w:p>
    <w:p w:rsidR="0012752F" w:rsidRDefault="0012752F">
      <w:pPr>
        <w:pStyle w:val="af9"/>
        <w:spacing w:line="360" w:lineRule="auto"/>
        <w:ind w:firstLine="0"/>
        <w:jc w:val="center"/>
        <w:rPr>
          <w:b/>
          <w:szCs w:val="28"/>
          <w:lang w:val="ru-RU"/>
        </w:rPr>
      </w:pPr>
    </w:p>
    <w:p w:rsidR="0012752F" w:rsidRDefault="0012752F">
      <w:pPr>
        <w:pStyle w:val="af9"/>
        <w:spacing w:line="360" w:lineRule="auto"/>
        <w:ind w:firstLine="0"/>
        <w:jc w:val="center"/>
        <w:rPr>
          <w:b/>
          <w:szCs w:val="28"/>
          <w:lang w:val="ru-RU"/>
        </w:rPr>
      </w:pPr>
    </w:p>
    <w:p w:rsidR="0012752F" w:rsidRDefault="0012752F">
      <w:pPr>
        <w:pStyle w:val="af9"/>
        <w:spacing w:line="360" w:lineRule="auto"/>
        <w:ind w:firstLine="0"/>
        <w:jc w:val="center"/>
        <w:rPr>
          <w:b/>
          <w:szCs w:val="28"/>
          <w:lang w:val="ru-RU"/>
        </w:rPr>
      </w:pPr>
    </w:p>
    <w:p w:rsidR="00A2204A" w:rsidRPr="00A2204A" w:rsidRDefault="00A2204A" w:rsidP="00A2204A">
      <w:pPr>
        <w:pStyle w:val="15"/>
        <w:numPr>
          <w:ilvl w:val="0"/>
          <w:numId w:val="0"/>
        </w:numPr>
        <w:rPr>
          <w:sz w:val="28"/>
          <w:szCs w:val="28"/>
          <w:lang w:val="ru-RU"/>
        </w:rPr>
      </w:pPr>
      <w:r w:rsidRPr="00A2204A">
        <w:rPr>
          <w:sz w:val="28"/>
          <w:szCs w:val="28"/>
          <w:lang w:val="ru-RU"/>
        </w:rPr>
        <w:lastRenderedPageBreak/>
        <w:t xml:space="preserve">2. Специальная часть. Разработка алгоритма оптимального целераспределения для группы </w:t>
      </w:r>
      <w:proofErr w:type="gramStart"/>
      <w:r w:rsidRPr="00A2204A">
        <w:rPr>
          <w:sz w:val="28"/>
          <w:szCs w:val="28"/>
          <w:lang w:val="ru-RU"/>
        </w:rPr>
        <w:t>разнотипных</w:t>
      </w:r>
      <w:proofErr w:type="gramEnd"/>
      <w:r w:rsidRPr="00A2204A">
        <w:rPr>
          <w:sz w:val="28"/>
          <w:szCs w:val="28"/>
          <w:lang w:val="ru-RU"/>
        </w:rPr>
        <w:t xml:space="preserve"> беспилотных ЛА в операции нанесения удара по наземным объектам разной важности</w:t>
      </w:r>
    </w:p>
    <w:p w:rsidR="00A2204A" w:rsidRDefault="00A2204A">
      <w:pPr>
        <w:rPr>
          <w:b/>
          <w:bCs/>
          <w:sz w:val="28"/>
          <w:szCs w:val="28"/>
          <w:lang w:val="ru-RU"/>
        </w:rPr>
      </w:pPr>
    </w:p>
    <w:p w:rsidR="0012752F" w:rsidRDefault="0012752F">
      <w:pPr>
        <w:rPr>
          <w:sz w:val="28"/>
          <w:szCs w:val="28"/>
          <w:lang w:val="ru-RU"/>
        </w:rPr>
      </w:pPr>
      <w:r w:rsidRPr="0050424E">
        <w:rPr>
          <w:b/>
          <w:bCs/>
          <w:sz w:val="28"/>
          <w:szCs w:val="28"/>
          <w:lang w:val="ru-RU"/>
        </w:rPr>
        <w:t>2.1 Техническая</w:t>
      </w:r>
      <w:r>
        <w:rPr>
          <w:b/>
          <w:bCs/>
          <w:sz w:val="28"/>
          <w:szCs w:val="28"/>
          <w:lang w:val="ru-RU"/>
        </w:rPr>
        <w:t xml:space="preserve"> постановка задачи</w:t>
      </w:r>
    </w:p>
    <w:p w:rsidR="0012752F" w:rsidRDefault="0012752F">
      <w:pPr>
        <w:tabs>
          <w:tab w:val="left" w:pos="9705"/>
        </w:tabs>
        <w:spacing w:line="360" w:lineRule="auto"/>
        <w:ind w:right="-525"/>
        <w:rPr>
          <w:sz w:val="28"/>
          <w:szCs w:val="28"/>
          <w:lang w:val="ru-RU"/>
        </w:rPr>
      </w:pPr>
      <w:r>
        <w:rPr>
          <w:sz w:val="28"/>
          <w:szCs w:val="28"/>
          <w:lang w:val="ru-RU"/>
        </w:rPr>
        <w:tab/>
        <w:t xml:space="preserve"> Рассматривается группа, объединяющая </w:t>
      </w:r>
      <w:proofErr w:type="gramStart"/>
      <w:r>
        <w:rPr>
          <w:sz w:val="28"/>
          <w:szCs w:val="28"/>
          <w:lang w:val="ru-RU"/>
        </w:rPr>
        <w:t>различные</w:t>
      </w:r>
      <w:proofErr w:type="gramEnd"/>
      <w:r>
        <w:rPr>
          <w:sz w:val="28"/>
          <w:szCs w:val="28"/>
          <w:lang w:val="ru-RU"/>
        </w:rPr>
        <w:t xml:space="preserve"> БЛА, обладающие различным ударным потенциалом. При этом предполагается, что наземный командный пункт располагает информацией обо всех БЛА, находящихся в районе целевого применения. Считаем, что целевые объекты, расположенные в районе базирования группы БЛА, могут быть объединены в кластеры, каждый из которых объединяет объекты, обладающие одинаковой значимостью, если рассматривать их как объекты атаки. </w:t>
      </w:r>
    </w:p>
    <w:p w:rsidR="0012752F" w:rsidRDefault="0012752F">
      <w:pPr>
        <w:spacing w:line="360" w:lineRule="auto"/>
        <w:rPr>
          <w:sz w:val="28"/>
          <w:szCs w:val="28"/>
          <w:lang w:val="ru-RU"/>
        </w:rPr>
      </w:pPr>
      <w:r>
        <w:rPr>
          <w:sz w:val="28"/>
          <w:szCs w:val="28"/>
          <w:lang w:val="ru-RU"/>
        </w:rPr>
        <w:tab/>
        <w:t>Таким образом, возникает сама задача: необходимо объединить БЛА в подгруппы с учетом их ударных потенциалов и выбрать для каждой из групп соответствующий кластер целевых объектов так, чтобы обеспечить выполнение поставленной задачи в результате группового применения БЛА.</w:t>
      </w:r>
    </w:p>
    <w:p w:rsidR="0012752F" w:rsidRDefault="0012752F">
      <w:pPr>
        <w:spacing w:line="360" w:lineRule="auto"/>
        <w:rPr>
          <w:sz w:val="28"/>
          <w:szCs w:val="28"/>
          <w:lang w:val="ru-RU"/>
        </w:rPr>
      </w:pPr>
      <w:r>
        <w:rPr>
          <w:sz w:val="28"/>
          <w:szCs w:val="28"/>
          <w:lang w:val="ru-RU"/>
        </w:rPr>
        <w:tab/>
        <w:t xml:space="preserve">Интеграция БЛА в ударные звенья обеспечивает наилучшее использование ударного потенциала группы. </w:t>
      </w:r>
    </w:p>
    <w:p w:rsidR="0012752F" w:rsidRDefault="0012752F">
      <w:pPr>
        <w:spacing w:line="360" w:lineRule="auto"/>
        <w:rPr>
          <w:sz w:val="28"/>
          <w:szCs w:val="28"/>
          <w:lang w:val="ru-RU"/>
        </w:rPr>
      </w:pPr>
      <w:r>
        <w:rPr>
          <w:sz w:val="28"/>
          <w:szCs w:val="28"/>
          <w:lang w:val="ru-RU"/>
        </w:rPr>
        <w:tab/>
        <w:t>Необходимо учесть следующее:</w:t>
      </w:r>
    </w:p>
    <w:p w:rsidR="0012752F" w:rsidRDefault="0012752F">
      <w:pPr>
        <w:numPr>
          <w:ilvl w:val="0"/>
          <w:numId w:val="2"/>
        </w:numPr>
        <w:spacing w:line="360" w:lineRule="auto"/>
        <w:rPr>
          <w:sz w:val="28"/>
          <w:szCs w:val="28"/>
          <w:lang w:val="ru-RU"/>
        </w:rPr>
      </w:pPr>
      <w:r>
        <w:rPr>
          <w:sz w:val="28"/>
          <w:szCs w:val="28"/>
          <w:lang w:val="ru-RU"/>
        </w:rPr>
        <w:t>необходимо для каждого ударного звена назначить кластер целевых объектов, соответствующий ее ударным возможностям.</w:t>
      </w:r>
    </w:p>
    <w:p w:rsidR="0012752F" w:rsidRDefault="0012752F">
      <w:pPr>
        <w:numPr>
          <w:ilvl w:val="0"/>
          <w:numId w:val="2"/>
        </w:numPr>
        <w:spacing w:line="360" w:lineRule="auto"/>
        <w:rPr>
          <w:sz w:val="28"/>
          <w:szCs w:val="28"/>
          <w:lang w:val="ru-RU"/>
        </w:rPr>
      </w:pPr>
      <w:r>
        <w:rPr>
          <w:sz w:val="28"/>
          <w:szCs w:val="28"/>
          <w:lang w:val="ru-RU"/>
        </w:rPr>
        <w:t>Каждое ударное звено должно прибыть в район выполнения задачи в определенный промежуток времени (иными словами, группы должны действовать синхронно)</w:t>
      </w:r>
    </w:p>
    <w:p w:rsidR="0012752F" w:rsidRDefault="0012752F">
      <w:pPr>
        <w:numPr>
          <w:ilvl w:val="0"/>
          <w:numId w:val="2"/>
        </w:numPr>
        <w:spacing w:line="360" w:lineRule="auto"/>
        <w:rPr>
          <w:sz w:val="28"/>
          <w:szCs w:val="28"/>
          <w:lang w:val="ru-RU"/>
        </w:rPr>
      </w:pPr>
      <w:r>
        <w:rPr>
          <w:sz w:val="28"/>
          <w:szCs w:val="28"/>
          <w:lang w:val="ru-RU"/>
        </w:rPr>
        <w:t>Сохраняется возможность взлета разных ударных звеньев с разных аэродромов.</w:t>
      </w:r>
    </w:p>
    <w:p w:rsidR="0012752F" w:rsidRDefault="0012752F">
      <w:pPr>
        <w:spacing w:line="360" w:lineRule="auto"/>
        <w:rPr>
          <w:sz w:val="28"/>
          <w:szCs w:val="28"/>
          <w:lang w:val="ru-RU"/>
        </w:rPr>
      </w:pPr>
      <w:r>
        <w:rPr>
          <w:sz w:val="28"/>
          <w:szCs w:val="28"/>
          <w:lang w:val="ru-RU"/>
        </w:rPr>
        <w:tab/>
      </w:r>
    </w:p>
    <w:p w:rsidR="0012752F" w:rsidRDefault="0012752F">
      <w:pPr>
        <w:spacing w:line="360" w:lineRule="auto"/>
        <w:rPr>
          <w:sz w:val="28"/>
          <w:szCs w:val="28"/>
          <w:lang w:val="ru-RU"/>
        </w:rPr>
      </w:pPr>
      <w:r>
        <w:rPr>
          <w:sz w:val="28"/>
          <w:szCs w:val="28"/>
          <w:lang w:val="ru-RU"/>
        </w:rPr>
        <w:tab/>
        <w:t xml:space="preserve">Введем обозначения, которые будем использовать далее. Допустим, что имеется </w:t>
      </w:r>
      <w:r>
        <w:rPr>
          <w:sz w:val="28"/>
          <w:szCs w:val="28"/>
          <w:lang w:val="en-US"/>
        </w:rPr>
        <w:t>L</w:t>
      </w:r>
      <w:r>
        <w:rPr>
          <w:sz w:val="28"/>
          <w:szCs w:val="28"/>
          <w:lang w:val="ru-RU"/>
        </w:rPr>
        <w:t xml:space="preserve"> различных по своим ударным потенциалам типов </w:t>
      </w:r>
      <w:proofErr w:type="spellStart"/>
      <w:r>
        <w:rPr>
          <w:sz w:val="28"/>
          <w:szCs w:val="28"/>
          <w:lang w:val="ru-RU"/>
        </w:rPr>
        <w:t>БЛА</w:t>
      </w:r>
      <w:proofErr w:type="gramStart"/>
      <w:r>
        <w:rPr>
          <w:sz w:val="28"/>
          <w:szCs w:val="28"/>
          <w:lang w:val="ru-RU"/>
        </w:rPr>
        <w:t>.О</w:t>
      </w:r>
      <w:proofErr w:type="gramEnd"/>
      <w:r>
        <w:rPr>
          <w:sz w:val="28"/>
          <w:szCs w:val="28"/>
          <w:lang w:val="ru-RU"/>
        </w:rPr>
        <w:t>граниченное</w:t>
      </w:r>
      <w:proofErr w:type="spellEnd"/>
      <w:r>
        <w:rPr>
          <w:sz w:val="28"/>
          <w:szCs w:val="28"/>
          <w:lang w:val="ru-RU"/>
        </w:rPr>
        <w:t xml:space="preserve"> количество </w:t>
      </w:r>
      <w:r>
        <w:rPr>
          <w:sz w:val="28"/>
          <w:szCs w:val="28"/>
          <w:lang w:val="en-US"/>
        </w:rPr>
        <w:t>l</w:t>
      </w:r>
      <w:r>
        <w:rPr>
          <w:sz w:val="28"/>
          <w:szCs w:val="28"/>
          <w:lang w:val="ru-RU"/>
        </w:rPr>
        <w:t>=1..</w:t>
      </w:r>
      <w:r>
        <w:rPr>
          <w:sz w:val="28"/>
          <w:szCs w:val="28"/>
          <w:lang w:val="en-US"/>
        </w:rPr>
        <w:t>L</w:t>
      </w:r>
      <w:r>
        <w:rPr>
          <w:sz w:val="28"/>
          <w:szCs w:val="28"/>
          <w:lang w:val="ru-RU"/>
        </w:rPr>
        <w:t xml:space="preserve"> составляет </w:t>
      </w:r>
      <w:proofErr w:type="spellStart"/>
      <w:r>
        <w:rPr>
          <w:sz w:val="28"/>
          <w:szCs w:val="28"/>
          <w:lang w:val="en-US"/>
        </w:rPr>
        <w:t>N</w:t>
      </w:r>
      <w:r>
        <w:rPr>
          <w:sz w:val="14"/>
          <w:szCs w:val="14"/>
          <w:lang w:val="en-US"/>
        </w:rPr>
        <w:t>l</w:t>
      </w:r>
      <w:proofErr w:type="spellEnd"/>
      <w:r>
        <w:rPr>
          <w:sz w:val="14"/>
          <w:szCs w:val="14"/>
          <w:lang w:val="ru-RU"/>
        </w:rPr>
        <w:t xml:space="preserve">  .  </w:t>
      </w:r>
      <w:r>
        <w:rPr>
          <w:sz w:val="28"/>
          <w:szCs w:val="28"/>
          <w:lang w:val="ru-RU"/>
        </w:rPr>
        <w:t xml:space="preserve"> С другой стороны, все ЦО с учетом их важности </w:t>
      </w:r>
      <w:r>
        <w:rPr>
          <w:sz w:val="28"/>
          <w:szCs w:val="28"/>
          <w:lang w:val="ru-RU"/>
        </w:rPr>
        <w:lastRenderedPageBreak/>
        <w:t xml:space="preserve">как потенциальных объектов атаки, сгруппированы в К кластеров, причем общее количество объектов данного кластера обозначим через </w:t>
      </w:r>
      <w:proofErr w:type="spellStart"/>
      <w:r>
        <w:rPr>
          <w:sz w:val="28"/>
          <w:szCs w:val="28"/>
          <w:lang w:val="en-US"/>
        </w:rPr>
        <w:t>m</w:t>
      </w:r>
      <w:r>
        <w:rPr>
          <w:sz w:val="14"/>
          <w:szCs w:val="14"/>
          <w:lang w:val="en-US"/>
        </w:rPr>
        <w:t>k</w:t>
      </w:r>
      <w:proofErr w:type="spellEnd"/>
      <w:r>
        <w:rPr>
          <w:sz w:val="14"/>
          <w:szCs w:val="14"/>
          <w:lang w:val="ru-RU"/>
        </w:rPr>
        <w:t xml:space="preserve">  </w:t>
      </w:r>
      <w:r>
        <w:rPr>
          <w:sz w:val="28"/>
          <w:szCs w:val="28"/>
          <w:lang w:val="ru-RU"/>
        </w:rPr>
        <w:t xml:space="preserve"> </w:t>
      </w:r>
    </w:p>
    <w:p w:rsidR="0012752F" w:rsidRDefault="0012752F">
      <w:pPr>
        <w:spacing w:line="360" w:lineRule="auto"/>
        <w:rPr>
          <w:sz w:val="28"/>
          <w:szCs w:val="28"/>
          <w:lang w:val="ru-RU"/>
        </w:rPr>
      </w:pPr>
      <w:r>
        <w:rPr>
          <w:sz w:val="28"/>
          <w:szCs w:val="28"/>
          <w:lang w:val="ru-RU"/>
        </w:rPr>
        <w:tab/>
      </w:r>
    </w:p>
    <w:p w:rsidR="0012752F" w:rsidRDefault="0012752F">
      <w:pPr>
        <w:spacing w:line="360" w:lineRule="auto"/>
      </w:pPr>
      <w:r>
        <w:rPr>
          <w:sz w:val="28"/>
          <w:szCs w:val="28"/>
          <w:lang w:val="ru-RU"/>
        </w:rPr>
        <w:t>Содержание задачи объединения БЛА в ударные звенья иллюстрируется рисунком.</w:t>
      </w:r>
    </w:p>
    <w:p w:rsidR="0012752F" w:rsidRDefault="00E846E1">
      <w:pPr>
        <w:spacing w:line="360" w:lineRule="auto"/>
        <w:rPr>
          <w:sz w:val="28"/>
          <w:szCs w:val="28"/>
          <w:lang w:val="ru-RU"/>
        </w:rPr>
      </w:pPr>
      <w:r>
        <w:rPr>
          <w:noProof/>
          <w:lang w:val="ru-RU" w:eastAsia="ru-RU"/>
        </w:rPr>
        <w:drawing>
          <wp:anchor distT="0" distB="0" distL="114935" distR="114935" simplePos="0" relativeHeight="251646464" behindDoc="0" locked="0" layoutInCell="1" allowOverlap="1">
            <wp:simplePos x="0" y="0"/>
            <wp:positionH relativeFrom="column">
              <wp:posOffset>1010285</wp:posOffset>
            </wp:positionH>
            <wp:positionV relativeFrom="paragraph">
              <wp:posOffset>-46355</wp:posOffset>
            </wp:positionV>
            <wp:extent cx="3401060" cy="2461895"/>
            <wp:effectExtent l="0" t="0" r="0" b="0"/>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01060" cy="2461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r>
        <w:rPr>
          <w:sz w:val="28"/>
          <w:szCs w:val="28"/>
          <w:lang w:val="ru-RU"/>
        </w:rPr>
        <w:tab/>
        <w:t>Необходимо определить оптимальный (в смысле максимума поражающего эффекта) алгоритм целераспределения, который каждому из типов (</w:t>
      </w:r>
      <w:r>
        <w:rPr>
          <w:sz w:val="28"/>
          <w:szCs w:val="28"/>
          <w:lang w:val="en-US"/>
        </w:rPr>
        <w:t>L</w:t>
      </w:r>
      <w:r>
        <w:rPr>
          <w:sz w:val="28"/>
          <w:szCs w:val="28"/>
          <w:lang w:val="ru-RU"/>
        </w:rPr>
        <w:t>) БЛА ставит в соответствие</w:t>
      </w:r>
      <w:proofErr w:type="gramStart"/>
      <w:r>
        <w:rPr>
          <w:sz w:val="28"/>
          <w:szCs w:val="28"/>
          <w:lang w:val="ru-RU"/>
        </w:rPr>
        <w:t xml:space="preserve"> К</w:t>
      </w:r>
      <w:proofErr w:type="gramEnd"/>
      <w:r>
        <w:rPr>
          <w:sz w:val="28"/>
          <w:szCs w:val="28"/>
          <w:lang w:val="ru-RU"/>
        </w:rPr>
        <w:t xml:space="preserve"> кластеров целевых объектов.</w:t>
      </w:r>
    </w:p>
    <w:p w:rsidR="0012752F" w:rsidRDefault="0012752F">
      <w:pPr>
        <w:spacing w:line="360" w:lineRule="auto"/>
        <w:rPr>
          <w:sz w:val="28"/>
          <w:szCs w:val="28"/>
          <w:lang w:val="ru-RU"/>
        </w:rPr>
      </w:pPr>
    </w:p>
    <w:p w:rsidR="0012752F" w:rsidRDefault="0012752F">
      <w:pPr>
        <w:spacing w:line="360" w:lineRule="auto"/>
        <w:rPr>
          <w:sz w:val="28"/>
          <w:szCs w:val="28"/>
          <w:lang w:val="ru-RU"/>
        </w:rPr>
      </w:pPr>
      <w:r>
        <w:rPr>
          <w:sz w:val="28"/>
          <w:szCs w:val="28"/>
          <w:lang w:val="ru-RU"/>
        </w:rPr>
        <w:tab/>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b/>
          <w:bCs/>
          <w:sz w:val="28"/>
          <w:szCs w:val="28"/>
          <w:lang w:val="ru-RU"/>
        </w:rPr>
        <w:lastRenderedPageBreak/>
        <w:t>2.2.Математическая постановка задачи</w:t>
      </w:r>
      <w:r>
        <w:rPr>
          <w:b/>
          <w:bCs/>
          <w:sz w:val="28"/>
          <w:szCs w:val="28"/>
          <w:lang w:val="ru-RU"/>
        </w:rPr>
        <w:br/>
        <w:t>2.2.1. Общий вид задачи</w:t>
      </w:r>
    </w:p>
    <w:p w:rsidR="0012752F" w:rsidRDefault="0012752F">
      <w:pPr>
        <w:spacing w:line="360" w:lineRule="auto"/>
      </w:pPr>
      <w:r>
        <w:rPr>
          <w:sz w:val="28"/>
          <w:szCs w:val="28"/>
          <w:lang w:val="ru-RU"/>
        </w:rPr>
        <w:tab/>
        <w:t>С учетом вышесказанного, данная задача, в самом общем виде, принимает вид:</w:t>
      </w:r>
    </w:p>
    <w:p w:rsidR="0012752F" w:rsidRPr="005D1F55" w:rsidRDefault="00EF3EFE">
      <w:pPr>
        <w:spacing w:line="360" w:lineRule="auto"/>
        <w:rPr>
          <w:i/>
          <w:sz w:val="28"/>
          <w:szCs w:val="28"/>
          <w:lang w:val="en-US"/>
        </w:rPr>
      </w:pPr>
      <w:r w:rsidRPr="005D1F55">
        <w:rPr>
          <w:i/>
          <w:sz w:val="28"/>
          <w:szCs w:val="28"/>
          <w:lang w:val="en-US"/>
        </w:rPr>
        <w:t>J(x</w:t>
      </w:r>
      <w:proofErr w:type="gramStart"/>
      <w:r w:rsidRPr="005D1F55">
        <w:rPr>
          <w:i/>
          <w:sz w:val="28"/>
          <w:szCs w:val="28"/>
          <w:lang w:val="en-US"/>
        </w:rPr>
        <w:t>)→</w:t>
      </w:r>
      <w:proofErr w:type="gramEnd"/>
      <w:r w:rsidRPr="005D1F55">
        <w:rPr>
          <w:i/>
          <w:sz w:val="28"/>
          <w:szCs w:val="28"/>
          <w:lang w:val="en-US"/>
        </w:rPr>
        <w:t>max</w:t>
      </w:r>
    </w:p>
    <w:p w:rsidR="00EF3EFE" w:rsidRPr="005D1F55" w:rsidRDefault="00EF3EFE">
      <w:pPr>
        <w:spacing w:line="360" w:lineRule="auto"/>
        <w:rPr>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i</m:t>
            </m:r>
          </m:sub>
        </m:sSub>
        <m:r>
          <w:rPr>
            <w:rFonts w:ascii="Cambria Math" w:hAnsi="Cambria Math"/>
            <w:sz w:val="28"/>
            <w:szCs w:val="28"/>
            <w:lang w:val="en-US"/>
          </w:rPr>
          <m:t>(x)</m:t>
        </m:r>
        <m:r>
          <w:rPr>
            <w:rFonts w:ascii="Cambria Math" w:hAnsi="Cambria Math"/>
            <w:sz w:val="28"/>
            <w:szCs w:val="28"/>
            <w:lang w:val="en-US"/>
          </w:rPr>
          <m:t>≤0,i=1,2..q;</m:t>
        </m:r>
      </m:oMath>
      <w:r w:rsidR="005D1F55" w:rsidRPr="005D1F55">
        <w:rPr>
          <w:sz w:val="28"/>
          <w:szCs w:val="28"/>
          <w:lang w:val="en-US"/>
        </w:rPr>
        <w:t>)</w:t>
      </w:r>
    </w:p>
    <w:p w:rsidR="00EF3EFE" w:rsidRPr="005D1F55" w:rsidRDefault="005D1F55">
      <w:pPr>
        <w:spacing w:line="360" w:lineRule="auto"/>
        <w:rPr>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=0,i=q+1,q+2,..,Q</m:t>
          </m:r>
        </m:oMath>
      </m:oMathPara>
    </w:p>
    <w:p w:rsidR="0012752F" w:rsidRDefault="0012752F">
      <w:pPr>
        <w:spacing w:line="360" w:lineRule="auto"/>
        <w:rPr>
          <w:sz w:val="28"/>
          <w:szCs w:val="28"/>
          <w:lang w:val="ru-RU"/>
        </w:rPr>
      </w:pPr>
      <w:r>
        <w:rPr>
          <w:sz w:val="28"/>
          <w:szCs w:val="28"/>
          <w:lang w:val="ru-RU"/>
        </w:rPr>
        <w:t>(3.1)</w:t>
      </w:r>
      <w:r>
        <w:rPr>
          <w:sz w:val="28"/>
          <w:szCs w:val="28"/>
          <w:lang w:val="ru-RU"/>
        </w:rPr>
        <w:br/>
        <w:t xml:space="preserve">где </w:t>
      </w:r>
      <w:r>
        <w:rPr>
          <w:sz w:val="28"/>
          <w:szCs w:val="28"/>
          <w:lang w:val="en-US"/>
        </w:rPr>
        <w:t>X</w:t>
      </w:r>
      <w:r>
        <w:rPr>
          <w:sz w:val="28"/>
          <w:szCs w:val="28"/>
          <w:lang w:val="ru-RU"/>
        </w:rPr>
        <w:t xml:space="preserve"> - вектор регулируемых переменных, </w:t>
      </w:r>
      <w:r>
        <w:rPr>
          <w:sz w:val="28"/>
          <w:szCs w:val="28"/>
          <w:lang w:val="en-US"/>
        </w:rPr>
        <w:t>q</w:t>
      </w:r>
      <w:r>
        <w:rPr>
          <w:sz w:val="14"/>
          <w:szCs w:val="14"/>
          <w:lang w:val="en-US"/>
        </w:rPr>
        <w:t>i</w:t>
      </w:r>
      <w:r>
        <w:rPr>
          <w:sz w:val="28"/>
          <w:szCs w:val="28"/>
          <w:lang w:val="ru-RU"/>
        </w:rPr>
        <w:t>(</w:t>
      </w:r>
      <w:r>
        <w:rPr>
          <w:sz w:val="28"/>
          <w:szCs w:val="28"/>
          <w:lang w:val="en-US"/>
        </w:rPr>
        <w:t>x</w:t>
      </w:r>
      <w:r>
        <w:rPr>
          <w:sz w:val="28"/>
          <w:szCs w:val="28"/>
          <w:lang w:val="ru-RU"/>
        </w:rPr>
        <w:t xml:space="preserve">), </w:t>
      </w:r>
      <w:r>
        <w:rPr>
          <w:sz w:val="28"/>
          <w:szCs w:val="28"/>
          <w:lang w:val="en-US"/>
        </w:rPr>
        <w:t>h</w:t>
      </w:r>
      <w:r>
        <w:rPr>
          <w:sz w:val="14"/>
          <w:szCs w:val="14"/>
          <w:lang w:val="en-US"/>
        </w:rPr>
        <w:t>i</w:t>
      </w:r>
      <w:r>
        <w:rPr>
          <w:sz w:val="28"/>
          <w:szCs w:val="28"/>
          <w:lang w:val="ru-RU"/>
        </w:rPr>
        <w:t>(</w:t>
      </w:r>
      <w:r>
        <w:rPr>
          <w:sz w:val="28"/>
          <w:szCs w:val="28"/>
          <w:lang w:val="en-US"/>
        </w:rPr>
        <w:t>x</w:t>
      </w:r>
      <w:r>
        <w:rPr>
          <w:sz w:val="28"/>
          <w:szCs w:val="28"/>
          <w:lang w:val="ru-RU"/>
        </w:rPr>
        <w:t>) — ограничения.</w:t>
      </w:r>
    </w:p>
    <w:p w:rsidR="0012752F" w:rsidRDefault="0012752F">
      <w:pPr>
        <w:spacing w:line="360" w:lineRule="auto"/>
        <w:rPr>
          <w:sz w:val="28"/>
          <w:szCs w:val="28"/>
          <w:lang w:val="ru-RU"/>
        </w:rPr>
      </w:pPr>
      <w:r>
        <w:rPr>
          <w:sz w:val="28"/>
          <w:szCs w:val="28"/>
          <w:lang w:val="ru-RU"/>
        </w:rPr>
        <w:tab/>
        <w:t xml:space="preserve">Конкретизируем компоненты вышеприведенной задачи применимо к задаче распределения </w:t>
      </w:r>
      <w:proofErr w:type="gramStart"/>
      <w:r>
        <w:rPr>
          <w:sz w:val="28"/>
          <w:szCs w:val="28"/>
          <w:lang w:val="ru-RU"/>
        </w:rPr>
        <w:t>разнотипных</w:t>
      </w:r>
      <w:proofErr w:type="gramEnd"/>
      <w:r>
        <w:rPr>
          <w:sz w:val="28"/>
          <w:szCs w:val="28"/>
          <w:lang w:val="ru-RU"/>
        </w:rPr>
        <w:t xml:space="preserve"> БЛА по кластерам ЦО.</w:t>
      </w:r>
    </w:p>
    <w:p w:rsidR="0012752F" w:rsidRDefault="0012752F">
      <w:pPr>
        <w:spacing w:line="360" w:lineRule="auto"/>
        <w:rPr>
          <w:sz w:val="28"/>
          <w:szCs w:val="28"/>
          <w:lang w:val="ru-RU"/>
        </w:rPr>
      </w:pPr>
      <w:r>
        <w:rPr>
          <w:sz w:val="28"/>
          <w:szCs w:val="28"/>
          <w:lang w:val="ru-RU"/>
        </w:rPr>
        <w:tab/>
        <w:t xml:space="preserve">Исходим из того, что имеется  некоторое разнообразие типов БЛА, различающихся своими ударными возможностями. Таким </w:t>
      </w:r>
      <w:proofErr w:type="gramStart"/>
      <w:r>
        <w:rPr>
          <w:sz w:val="28"/>
          <w:szCs w:val="28"/>
          <w:lang w:val="ru-RU"/>
        </w:rPr>
        <w:t>образом</w:t>
      </w:r>
      <w:proofErr w:type="gramEnd"/>
      <w:r>
        <w:rPr>
          <w:sz w:val="28"/>
          <w:szCs w:val="28"/>
          <w:lang w:val="ru-RU"/>
        </w:rPr>
        <w:t xml:space="preserve"> классифицируем имеющиеся БЛА по признаку поражающей способности, выражающейся в вероятности поражения объекта соответствующего кластера.  </w:t>
      </w:r>
    </w:p>
    <w:p w:rsidR="0012752F" w:rsidRDefault="0012752F">
      <w:pPr>
        <w:spacing w:line="360" w:lineRule="auto"/>
        <w:rPr>
          <w:sz w:val="28"/>
          <w:szCs w:val="28"/>
          <w:lang w:val="en-US"/>
        </w:rPr>
      </w:pPr>
      <w:r>
        <w:rPr>
          <w:sz w:val="28"/>
          <w:szCs w:val="28"/>
          <w:lang w:val="ru-RU"/>
        </w:rPr>
        <w:tab/>
        <w:t>Целевая функция является взвешенной суммой нескольких компонент:</w:t>
      </w:r>
    </w:p>
    <w:p w:rsidR="0012752F" w:rsidRPr="005D1F55" w:rsidRDefault="005D1F55">
      <w:pPr>
        <w:spacing w:line="360" w:lineRule="auto"/>
        <w:rPr>
          <w:sz w:val="28"/>
          <w:szCs w:val="28"/>
          <w:lang w:val="en-US"/>
        </w:rPr>
      </w:pPr>
      <m:oMath>
        <m:r>
          <w:rPr>
            <w:rFonts w:ascii="Cambria Math" w:hAnsi="Cambria Math"/>
            <w:sz w:val="28"/>
            <w:szCs w:val="28"/>
            <w:lang w:val="en-US"/>
          </w:rPr>
          <m:t>J</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J</m:t>
            </m:r>
          </m:e>
          <m:sub>
            <m:r>
              <w:rPr>
                <w:rFonts w:ascii="Cambria Math" w:hAnsi="Cambria Math"/>
                <w:sz w:val="28"/>
                <w:szCs w:val="28"/>
                <w:lang w:val="en-US"/>
              </w:rPr>
              <m:t>1</m:t>
            </m:r>
          </m:sub>
        </m:sSub>
      </m:oMath>
      <w:r w:rsidRPr="005D1F55">
        <w:rPr>
          <w:sz w:val="28"/>
          <w:szCs w:val="28"/>
          <w:lang w:val="en-US"/>
        </w:rPr>
        <w:t>+</w:t>
      </w:r>
      <m:oMath>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2</m:t>
            </m:r>
          </m:sub>
        </m:sSub>
        <m:sSub>
          <m:sSubPr>
            <m:ctrlPr>
              <w:rPr>
                <w:rFonts w:ascii="Cambria Math" w:hAnsi="Cambria Math"/>
                <w:i/>
                <w:sz w:val="28"/>
                <w:szCs w:val="28"/>
                <w:lang w:val="en-US"/>
              </w:rPr>
            </m:ctrlPr>
          </m:sSubPr>
          <m:e>
            <m:r>
              <w:rPr>
                <w:rFonts w:ascii="Cambria Math" w:hAnsi="Cambria Math"/>
                <w:sz w:val="28"/>
                <w:szCs w:val="28"/>
                <w:lang w:val="en-US"/>
              </w:rPr>
              <m:t xml:space="preserve"> </m:t>
            </m:r>
            <m:r>
              <w:rPr>
                <w:rFonts w:ascii="Cambria Math" w:hAnsi="Cambria Math"/>
                <w:sz w:val="28"/>
                <w:szCs w:val="28"/>
                <w:lang w:val="en-US"/>
              </w:rPr>
              <m:t>J</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3</m:t>
            </m:r>
            <m:r>
              <w:rPr>
                <w:rFonts w:ascii="Cambria Math" w:hAnsi="Cambria Math"/>
                <w:sz w:val="28"/>
                <w:szCs w:val="28"/>
                <w:lang w:val="en-US"/>
              </w:rPr>
              <m:t xml:space="preserve"> </m:t>
            </m:r>
          </m:sub>
        </m:sSub>
        <m:sSub>
          <m:sSubPr>
            <m:ctrlPr>
              <w:rPr>
                <w:rFonts w:ascii="Cambria Math" w:hAnsi="Cambria Math"/>
                <w:i/>
                <w:sz w:val="28"/>
                <w:szCs w:val="28"/>
                <w:lang w:val="en-US"/>
              </w:rPr>
            </m:ctrlPr>
          </m:sSubPr>
          <m:e>
            <m:r>
              <w:rPr>
                <w:rFonts w:ascii="Cambria Math" w:hAnsi="Cambria Math"/>
                <w:sz w:val="28"/>
                <w:szCs w:val="28"/>
                <w:lang w:val="en-US"/>
              </w:rPr>
              <m:t>J</m:t>
            </m:r>
          </m:e>
          <m:sub>
            <m:r>
              <w:rPr>
                <w:rFonts w:ascii="Cambria Math" w:hAnsi="Cambria Math"/>
                <w:sz w:val="28"/>
                <w:szCs w:val="28"/>
                <w:lang w:val="en-US"/>
              </w:rPr>
              <m:t>3</m:t>
            </m:r>
          </m:sub>
        </m:sSub>
      </m:oMath>
      <w:r w:rsidR="0012752F">
        <w:rPr>
          <w:sz w:val="28"/>
          <w:szCs w:val="28"/>
          <w:lang w:val="ru-RU"/>
        </w:rPr>
        <w:t xml:space="preserve">                                                                                                                (3.2) </w:t>
      </w:r>
    </w:p>
    <w:p w:rsidR="0012752F" w:rsidRDefault="0012752F">
      <w:pPr>
        <w:spacing w:line="360" w:lineRule="auto"/>
        <w:rPr>
          <w:sz w:val="28"/>
          <w:szCs w:val="28"/>
          <w:lang w:val="ru-RU"/>
        </w:rPr>
      </w:pPr>
      <w:r>
        <w:rPr>
          <w:sz w:val="28"/>
          <w:szCs w:val="28"/>
          <w:lang w:val="ru-RU"/>
        </w:rPr>
        <w:tab/>
        <w:t xml:space="preserve">На основании вышесказанного будут сформированы компоненты целевой функции и функции-ограничения для задачи оптимизации. </w:t>
      </w:r>
    </w:p>
    <w:p w:rsidR="0012752F" w:rsidRDefault="0012752F">
      <w:pPr>
        <w:spacing w:line="360" w:lineRule="auto"/>
        <w:rPr>
          <w:sz w:val="28"/>
          <w:szCs w:val="28"/>
          <w:lang w:val="ru-RU"/>
        </w:rPr>
      </w:pPr>
    </w:p>
    <w:p w:rsidR="0012752F" w:rsidRDefault="0012752F">
      <w:pPr>
        <w:spacing w:line="360" w:lineRule="auto"/>
        <w:rPr>
          <w:sz w:val="28"/>
          <w:szCs w:val="28"/>
          <w:lang w:val="ru-RU"/>
        </w:rPr>
      </w:pPr>
      <w:r>
        <w:rPr>
          <w:b/>
          <w:bCs/>
          <w:sz w:val="28"/>
          <w:szCs w:val="28"/>
          <w:lang w:val="ru-RU"/>
        </w:rPr>
        <w:t>2.2.2</w:t>
      </w:r>
      <w:r>
        <w:rPr>
          <w:sz w:val="28"/>
          <w:szCs w:val="28"/>
          <w:lang w:val="ru-RU"/>
        </w:rPr>
        <w:t xml:space="preserve">. </w:t>
      </w:r>
      <w:r>
        <w:rPr>
          <w:b/>
          <w:bCs/>
          <w:sz w:val="28"/>
          <w:szCs w:val="28"/>
          <w:lang w:val="ru-RU"/>
        </w:rPr>
        <w:t>Выбор регулируемых переменных.</w:t>
      </w:r>
    </w:p>
    <w:p w:rsidR="0012752F" w:rsidRDefault="0012752F">
      <w:pPr>
        <w:spacing w:line="360" w:lineRule="auto"/>
        <w:rPr>
          <w:sz w:val="28"/>
          <w:szCs w:val="28"/>
          <w:lang w:val="ru-RU"/>
        </w:rPr>
      </w:pPr>
      <w:r>
        <w:rPr>
          <w:sz w:val="28"/>
          <w:szCs w:val="28"/>
          <w:lang w:val="ru-RU"/>
        </w:rPr>
        <w:tab/>
        <w:t xml:space="preserve">Классификация БЛА по типам позволяет </w:t>
      </w:r>
      <w:proofErr w:type="gramStart"/>
      <w:r>
        <w:rPr>
          <w:sz w:val="28"/>
          <w:szCs w:val="28"/>
          <w:lang w:val="ru-RU"/>
        </w:rPr>
        <w:t>снизить число</w:t>
      </w:r>
      <w:proofErr w:type="gramEnd"/>
      <w:r>
        <w:rPr>
          <w:sz w:val="28"/>
          <w:szCs w:val="28"/>
          <w:lang w:val="ru-RU"/>
        </w:rPr>
        <w:t xml:space="preserve"> регулируемых переменных </w:t>
      </w:r>
      <w:r>
        <w:rPr>
          <w:sz w:val="28"/>
          <w:szCs w:val="28"/>
          <w:lang w:val="en-US"/>
        </w:rPr>
        <w:t>x</w:t>
      </w:r>
      <w:r>
        <w:rPr>
          <w:sz w:val="28"/>
          <w:szCs w:val="28"/>
          <w:lang w:val="ru-RU"/>
        </w:rPr>
        <w:t xml:space="preserve">, а значит, упростить численное решение задачи оптимизации. Объединение БЛА в новые группы должно осуществляться с учетом расположения аэродромов базирования БЛА, с учетом их характеристик и характеристик средств поражения, расположенных на БЛА. </w:t>
      </w:r>
    </w:p>
    <w:p w:rsidR="0012752F" w:rsidRDefault="0012752F">
      <w:pPr>
        <w:spacing w:line="360" w:lineRule="auto"/>
        <w:rPr>
          <w:b/>
          <w:bCs/>
          <w:sz w:val="28"/>
          <w:szCs w:val="28"/>
          <w:lang w:val="en-US"/>
        </w:rPr>
      </w:pPr>
      <w:r>
        <w:rPr>
          <w:sz w:val="28"/>
          <w:szCs w:val="28"/>
          <w:lang w:val="ru-RU"/>
        </w:rPr>
        <w:tab/>
        <w:t xml:space="preserve">Предположим существование некоторого ограниченного количества БЛА нескольких различных типов, оснащенных различными средствами поражения и </w:t>
      </w:r>
      <w:r>
        <w:rPr>
          <w:sz w:val="28"/>
          <w:szCs w:val="28"/>
          <w:lang w:val="ru-RU"/>
        </w:rPr>
        <w:lastRenderedPageBreak/>
        <w:t>базирующихся на нескольких аэродромах базирования.</w:t>
      </w:r>
      <w:r>
        <w:rPr>
          <w:sz w:val="28"/>
          <w:szCs w:val="28"/>
          <w:lang w:val="ru-RU"/>
        </w:rPr>
        <w:br/>
      </w:r>
      <w:r>
        <w:rPr>
          <w:sz w:val="28"/>
          <w:szCs w:val="28"/>
          <w:lang w:val="ru-RU"/>
        </w:rPr>
        <w:tab/>
        <w:t xml:space="preserve">Задача сводится к формированию матрицы </w:t>
      </w:r>
      <w:r>
        <w:rPr>
          <w:sz w:val="28"/>
          <w:szCs w:val="28"/>
          <w:lang w:val="en-US"/>
        </w:rPr>
        <w:t>R</w:t>
      </w:r>
      <w:r>
        <w:rPr>
          <w:sz w:val="28"/>
          <w:szCs w:val="28"/>
          <w:lang w:val="ru-RU"/>
        </w:rPr>
        <w:t xml:space="preserve"> размера </w:t>
      </w:r>
      <w:proofErr w:type="spellStart"/>
      <w:r>
        <w:rPr>
          <w:sz w:val="28"/>
          <w:szCs w:val="28"/>
          <w:lang w:val="en-US"/>
        </w:rPr>
        <w:t>LxK</w:t>
      </w:r>
      <w:proofErr w:type="spellEnd"/>
      <w:r>
        <w:rPr>
          <w:sz w:val="28"/>
          <w:szCs w:val="28"/>
          <w:lang w:val="ru-RU"/>
        </w:rPr>
        <w:t xml:space="preserve">. Каждый элемент </w:t>
      </w:r>
      <w:proofErr w:type="spellStart"/>
      <w:r>
        <w:rPr>
          <w:sz w:val="28"/>
          <w:szCs w:val="28"/>
          <w:lang w:val="en-US"/>
        </w:rPr>
        <w:t>x</w:t>
      </w:r>
      <w:r>
        <w:rPr>
          <w:sz w:val="14"/>
          <w:szCs w:val="14"/>
          <w:lang w:val="en-US"/>
        </w:rPr>
        <w:t>lk</w:t>
      </w:r>
      <w:proofErr w:type="spellEnd"/>
      <w:r>
        <w:rPr>
          <w:sz w:val="14"/>
          <w:szCs w:val="14"/>
          <w:lang w:val="ru-RU"/>
        </w:rPr>
        <w:t xml:space="preserve"> </w:t>
      </w:r>
      <w:r>
        <w:rPr>
          <w:sz w:val="28"/>
          <w:szCs w:val="28"/>
          <w:lang w:val="ru-RU"/>
        </w:rPr>
        <w:t xml:space="preserve"> этой матрицы определяет количество БЛА типа </w:t>
      </w:r>
      <w:r>
        <w:rPr>
          <w:sz w:val="28"/>
          <w:szCs w:val="28"/>
          <w:lang w:val="en-US"/>
        </w:rPr>
        <w:t>l</w:t>
      </w:r>
      <w:r>
        <w:rPr>
          <w:sz w:val="28"/>
          <w:szCs w:val="28"/>
          <w:lang w:val="ru-RU"/>
        </w:rPr>
        <w:t xml:space="preserve">, определенных для атаки целевых объектов кластера </w:t>
      </w:r>
      <w:r>
        <w:rPr>
          <w:sz w:val="28"/>
          <w:szCs w:val="28"/>
          <w:lang w:val="en-US"/>
        </w:rPr>
        <w:t>k</w:t>
      </w:r>
      <w:r>
        <w:rPr>
          <w:sz w:val="28"/>
          <w:szCs w:val="28"/>
          <w:lang w:val="ru-RU"/>
        </w:rPr>
        <w:t xml:space="preserve">. Таким образом, каждый столбец матрицы соответствует кластеру цели. Первый столбец соответствует приоритетному кластеру цели, остальные столбцы идут по убыванию важности. Строки же матрицы соответствуют типу БЛА. Первая строка соответствует типу БЛА наивысшего ранга и так далее по </w:t>
      </w:r>
      <w:proofErr w:type="gramStart"/>
      <w:r>
        <w:rPr>
          <w:sz w:val="28"/>
          <w:szCs w:val="28"/>
          <w:lang w:val="ru-RU"/>
        </w:rPr>
        <w:t>убывающей</w:t>
      </w:r>
      <w:proofErr w:type="gramEnd"/>
      <w:r>
        <w:rPr>
          <w:sz w:val="28"/>
          <w:szCs w:val="28"/>
          <w:lang w:val="ru-RU"/>
        </w:rPr>
        <w:t>. В результате, элементы матрицы целераспределения рассматриваются в задаче как регулируемые переменные в задаче оптимизации.</w:t>
      </w:r>
      <w:r>
        <w:rPr>
          <w:sz w:val="28"/>
          <w:szCs w:val="28"/>
          <w:lang w:val="ru-RU"/>
        </w:rPr>
        <w:br/>
      </w:r>
      <w:r>
        <w:rPr>
          <w:sz w:val="28"/>
          <w:szCs w:val="28"/>
          <w:lang w:val="ru-RU"/>
        </w:rPr>
        <w:tab/>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r>
        <w:rPr>
          <w:sz w:val="28"/>
          <w:szCs w:val="28"/>
          <w:lang w:val="ru-RU"/>
        </w:rPr>
        <w:br/>
      </w:r>
    </w:p>
    <w:p w:rsidR="005D1F55" w:rsidRPr="005D1F55" w:rsidRDefault="005D1F55">
      <w:pPr>
        <w:spacing w:line="360" w:lineRule="auto"/>
        <w:rPr>
          <w:b/>
          <w:bCs/>
          <w:sz w:val="28"/>
          <w:szCs w:val="28"/>
          <w:lang w:val="en-US"/>
        </w:rPr>
      </w:pPr>
    </w:p>
    <w:p w:rsidR="0050424E" w:rsidRPr="0050424E" w:rsidRDefault="0050424E">
      <w:pPr>
        <w:spacing w:line="360" w:lineRule="auto"/>
        <w:rPr>
          <w:b/>
          <w:bCs/>
          <w:sz w:val="28"/>
          <w:szCs w:val="28"/>
          <w:lang w:val="ru-RU"/>
        </w:rPr>
      </w:pPr>
    </w:p>
    <w:p w:rsidR="0012752F" w:rsidRDefault="0012752F">
      <w:pPr>
        <w:spacing w:line="360" w:lineRule="auto"/>
        <w:rPr>
          <w:sz w:val="28"/>
          <w:szCs w:val="28"/>
          <w:lang w:val="ru-RU"/>
        </w:rPr>
      </w:pPr>
      <w:r>
        <w:rPr>
          <w:b/>
          <w:bCs/>
          <w:sz w:val="28"/>
          <w:szCs w:val="28"/>
          <w:lang w:val="ru-RU"/>
        </w:rPr>
        <w:lastRenderedPageBreak/>
        <w:t>2.2.3</w:t>
      </w:r>
      <w:r>
        <w:rPr>
          <w:sz w:val="28"/>
          <w:szCs w:val="28"/>
          <w:lang w:val="ru-RU"/>
        </w:rPr>
        <w:t xml:space="preserve"> </w:t>
      </w:r>
      <w:r>
        <w:rPr>
          <w:b/>
          <w:bCs/>
          <w:sz w:val="28"/>
          <w:szCs w:val="28"/>
          <w:lang w:val="ru-RU"/>
        </w:rPr>
        <w:t>Формирование компонент целевой функции</w:t>
      </w:r>
    </w:p>
    <w:p w:rsidR="0012752F" w:rsidRDefault="0012752F">
      <w:pPr>
        <w:spacing w:line="360" w:lineRule="auto"/>
        <w:rPr>
          <w:sz w:val="28"/>
          <w:szCs w:val="28"/>
          <w:lang w:val="ru-RU"/>
        </w:rPr>
      </w:pPr>
      <w:r>
        <w:rPr>
          <w:sz w:val="28"/>
          <w:szCs w:val="28"/>
          <w:lang w:val="ru-RU"/>
        </w:rPr>
        <w:tab/>
        <w:t xml:space="preserve">С учетом технических особенностей рассматриваемой задачи мы полагаем, что ЦО, объединенные в один кластер могут отличаться друга от друга  с точки зрения их значимости как объекта </w:t>
      </w:r>
      <w:proofErr w:type="gramStart"/>
      <w:r>
        <w:rPr>
          <w:sz w:val="28"/>
          <w:szCs w:val="28"/>
          <w:lang w:val="ru-RU"/>
        </w:rPr>
        <w:t>атаки</w:t>
      </w:r>
      <w:proofErr w:type="gramEnd"/>
      <w:r>
        <w:rPr>
          <w:sz w:val="28"/>
          <w:szCs w:val="28"/>
          <w:lang w:val="ru-RU"/>
        </w:rPr>
        <w:t xml:space="preserve"> и расположены рядом. В этом случае естественно считать, что для всех БЛА, объединяемых в группы, вероятности ожиданий ущерба или ожидаемых потерь одинаковые для всех целевых объектов.</w:t>
      </w:r>
    </w:p>
    <w:p w:rsidR="0012752F" w:rsidRDefault="0012752F">
      <w:pPr>
        <w:spacing w:line="360" w:lineRule="auto"/>
        <w:rPr>
          <w:sz w:val="28"/>
          <w:szCs w:val="28"/>
          <w:lang w:val="en-US"/>
        </w:rPr>
      </w:pPr>
      <w:r>
        <w:rPr>
          <w:sz w:val="28"/>
          <w:szCs w:val="28"/>
          <w:lang w:val="ru-RU"/>
        </w:rPr>
        <w:tab/>
        <w:t>Введем обозначения:</w:t>
      </w:r>
    </w:p>
    <w:p w:rsidR="005D1F55" w:rsidRPr="005D1F55" w:rsidRDefault="005D1F55">
      <w:pPr>
        <w:spacing w:line="360" w:lineRule="auto"/>
        <w:rPr>
          <w:i/>
          <w:sz w:val="28"/>
          <w:szCs w:val="28"/>
          <w:lang w:val="ru-RU"/>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ρ</m:t>
              </m:r>
            </m:e>
            <m:sub>
              <m:r>
                <w:rPr>
                  <w:rFonts w:ascii="Cambria Math" w:hAnsi="Cambria Math"/>
                  <w:sz w:val="28"/>
                  <w:szCs w:val="28"/>
                  <w:lang w:val="en-US"/>
                </w:rPr>
                <m:t>Nl</m:t>
              </m:r>
            </m:sub>
          </m:sSub>
          <m:r>
            <w:rPr>
              <w:rFonts w:ascii="Cambria Math" w:hAnsi="Cambria Math"/>
              <w:sz w:val="28"/>
              <w:szCs w:val="28"/>
              <w:lang w:val="en-US"/>
            </w:rPr>
            <m:t>-</m:t>
          </m:r>
          <m:r>
            <w:rPr>
              <w:rFonts w:ascii="Cambria Math" w:hAnsi="Cambria Math"/>
              <w:sz w:val="28"/>
              <w:szCs w:val="28"/>
              <w:lang w:val="ru-RU"/>
            </w:rPr>
            <m:t>значимость типа БЛ</m:t>
          </m:r>
          <m:r>
            <w:rPr>
              <w:rFonts w:ascii="Cambria Math" w:hAnsi="Cambria Math"/>
              <w:sz w:val="28"/>
              <w:szCs w:val="28"/>
              <w:lang w:val="ru-RU"/>
            </w:rPr>
            <m:t>А</m:t>
          </m:r>
        </m:oMath>
      </m:oMathPara>
    </w:p>
    <w:p w:rsidR="0012752F" w:rsidRPr="005D1F55" w:rsidRDefault="005D1F55">
      <w:pPr>
        <w:spacing w:line="360" w:lineRule="auto"/>
        <w:rPr>
          <w:i/>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en-US"/>
                </w:rPr>
                <m:t>Tk</m:t>
              </m:r>
            </m:sub>
          </m:sSub>
          <m:r>
            <w:rPr>
              <w:rFonts w:ascii="Cambria Math" w:hAnsi="Cambria Math"/>
              <w:sz w:val="28"/>
              <w:szCs w:val="28"/>
              <w:lang w:val="ru-RU"/>
            </w:rPr>
            <m:t xml:space="preserve">-значимость ЦО </m:t>
          </m:r>
          <m:r>
            <w:rPr>
              <w:rFonts w:ascii="Cambria Math" w:hAnsi="Cambria Math"/>
              <w:sz w:val="28"/>
              <w:szCs w:val="28"/>
              <w:lang w:val="en-US"/>
            </w:rPr>
            <m:t>k-</m:t>
          </m:r>
          <m:r>
            <w:rPr>
              <w:rFonts w:ascii="Cambria Math" w:hAnsi="Cambria Math"/>
              <w:sz w:val="28"/>
              <w:szCs w:val="28"/>
              <w:lang w:val="ru-RU"/>
            </w:rPr>
            <m:t>го кластера как объекта атак</m:t>
          </m:r>
          <m:r>
            <w:rPr>
              <w:rFonts w:ascii="Cambria Math" w:hAnsi="Cambria Math"/>
              <w:sz w:val="28"/>
              <w:szCs w:val="28"/>
              <w:lang w:val="ru-RU"/>
            </w:rPr>
            <m:t>и</m:t>
          </m:r>
        </m:oMath>
      </m:oMathPara>
    </w:p>
    <w:p w:rsidR="005D1F55" w:rsidRDefault="005D1F55">
      <w:pPr>
        <w:spacing w:line="360" w:lineRule="auto"/>
        <w:rPr>
          <w:sz w:val="28"/>
          <w:szCs w:val="28"/>
          <w:lang w:val="ru-RU"/>
        </w:rPr>
      </w:pPr>
    </w:p>
    <w:p w:rsidR="0012752F" w:rsidRDefault="0012752F">
      <w:pPr>
        <w:spacing w:line="360" w:lineRule="auto"/>
      </w:pPr>
      <w:r>
        <w:rPr>
          <w:sz w:val="28"/>
          <w:szCs w:val="28"/>
          <w:lang w:val="ru-RU"/>
        </w:rPr>
        <w:tab/>
        <w:t xml:space="preserve">В качестве обобщенной характеристики значимости </w:t>
      </w:r>
      <w:r>
        <w:rPr>
          <w:sz w:val="28"/>
          <w:szCs w:val="28"/>
          <w:lang w:val="en-US"/>
        </w:rPr>
        <w:t>k</w:t>
      </w:r>
      <w:r>
        <w:rPr>
          <w:sz w:val="28"/>
          <w:szCs w:val="28"/>
          <w:lang w:val="ru-RU"/>
        </w:rPr>
        <w:t>-го кластера целевого объекта примем максимальное значение значимости целевого объекта в данном кластере.</w:t>
      </w:r>
    </w:p>
    <w:p w:rsidR="0012752F" w:rsidRDefault="005D1F55">
      <w:pPr>
        <w:spacing w:line="360" w:lineRule="auto"/>
        <w:rPr>
          <w:sz w:val="28"/>
          <w:szCs w:val="28"/>
          <w:lang w:val="ru-RU"/>
        </w:rPr>
      </w:pPr>
      <m:oMath>
        <m:sSub>
          <m:sSubPr>
            <m:ctrlPr>
              <w:rPr>
                <w:rFonts w:ascii="Cambria Math" w:hAnsi="Cambria Math"/>
                <w:i/>
                <w:sz w:val="28"/>
                <w:szCs w:val="28"/>
                <w:lang w:val="ru-RU"/>
              </w:rPr>
            </m:ctrlPr>
          </m:sSubPr>
          <m:e>
            <m:r>
              <w:rPr>
                <w:rFonts w:ascii="Cambria Math" w:hAnsi="Cambria Math"/>
                <w:sz w:val="28"/>
                <w:szCs w:val="28"/>
                <w:lang w:val="en-US"/>
              </w:rPr>
              <m:t>p</m:t>
            </m:r>
          </m:e>
          <m:sub>
            <m:r>
              <w:rPr>
                <w:rFonts w:ascii="Cambria Math" w:hAnsi="Cambria Math"/>
                <w:sz w:val="28"/>
                <w:szCs w:val="28"/>
                <w:lang w:val="ru-RU"/>
              </w:rPr>
              <m:t>lk</m:t>
            </m:r>
          </m:sub>
        </m:sSub>
      </m:oMath>
      <w:r w:rsidR="0012752F">
        <w:rPr>
          <w:sz w:val="28"/>
          <w:szCs w:val="28"/>
          <w:lang w:val="ru-RU"/>
        </w:rPr>
        <w:t xml:space="preserve">          -вероятность  пораженя БЛА типа </w:t>
      </w:r>
      <w:r w:rsidR="0012752F">
        <w:rPr>
          <w:sz w:val="28"/>
          <w:szCs w:val="28"/>
          <w:lang w:val="en-US"/>
        </w:rPr>
        <w:t>l</w:t>
      </w:r>
      <w:r w:rsidR="0012752F">
        <w:rPr>
          <w:sz w:val="28"/>
          <w:szCs w:val="28"/>
          <w:lang w:val="ru-RU"/>
        </w:rPr>
        <w:t xml:space="preserve"> кластера </w:t>
      </w:r>
      <w:r w:rsidR="0012752F">
        <w:rPr>
          <w:sz w:val="28"/>
          <w:szCs w:val="28"/>
          <w:lang w:val="en-US"/>
        </w:rPr>
        <w:t>k</w:t>
      </w:r>
      <w:r w:rsidR="0012752F">
        <w:rPr>
          <w:sz w:val="28"/>
          <w:szCs w:val="28"/>
          <w:lang w:val="ru-RU"/>
        </w:rPr>
        <w:t>.</w:t>
      </w:r>
    </w:p>
    <w:p w:rsidR="005D1F55" w:rsidRDefault="005D1F55">
      <w:pPr>
        <w:spacing w:line="360" w:lineRule="auto"/>
        <w:rPr>
          <w:sz w:val="28"/>
          <w:szCs w:val="28"/>
          <w:lang w:val="en-US"/>
        </w:rPr>
      </w:pPr>
    </w:p>
    <w:p w:rsidR="005D1F55" w:rsidRPr="005D1F55" w:rsidRDefault="005D1F55">
      <w:pPr>
        <w:spacing w:line="360" w:lineRule="auto"/>
        <w:rPr>
          <w:i/>
          <w:sz w:val="28"/>
          <w:szCs w:val="28"/>
          <w:lang w:val="ru-RU"/>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lk</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lk</m:t>
                      </m:r>
                    </m:sub>
                  </m:sSub>
                  <m:r>
                    <w:rPr>
                      <w:rFonts w:ascii="Cambria Math" w:hAnsi="Cambria Math"/>
                      <w:sz w:val="28"/>
                      <w:szCs w:val="28"/>
                      <w:lang w:val="en-US"/>
                    </w:rPr>
                    <m:t>)</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lk</m:t>
                      </m:r>
                    </m:sub>
                  </m:sSub>
                  <m:r>
                    <w:rPr>
                      <w:rFonts w:ascii="Cambria Math" w:hAnsi="Cambria Math"/>
                      <w:sz w:val="28"/>
                      <w:szCs w:val="28"/>
                      <w:lang w:val="en-US"/>
                    </w:rPr>
                    <m:t>)</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lk</m:t>
                      </m:r>
                    </m:sub>
                  </m:sSub>
                  <m:r>
                    <w:rPr>
                      <w:rFonts w:ascii="Cambria Math" w:hAnsi="Cambria Math"/>
                      <w:sz w:val="28"/>
                      <w:szCs w:val="28"/>
                      <w:lang w:val="en-US"/>
                    </w:rPr>
                    <m:t>)</m:t>
                  </m:r>
                </m:e>
                <m:sub>
                  <m:r>
                    <w:rPr>
                      <w:rFonts w:ascii="Cambria Math" w:hAnsi="Cambria Math"/>
                      <w:sz w:val="28"/>
                      <w:szCs w:val="28"/>
                      <w:lang w:val="en-US"/>
                    </w:rPr>
                    <m:t>mk</m:t>
                  </m:r>
                </m:sub>
              </m:sSub>
            </m:num>
            <m:den>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k</m:t>
                  </m:r>
                </m:sub>
              </m:sSub>
            </m:den>
          </m:f>
          <m:r>
            <w:rPr>
              <w:rFonts w:ascii="Cambria Math" w:hAnsi="Cambria Math"/>
              <w:sz w:val="28"/>
              <w:szCs w:val="28"/>
              <w:lang w:val="en-US"/>
            </w:rPr>
            <m:t>-</m:t>
          </m:r>
          <m:r>
            <w:rPr>
              <w:rFonts w:ascii="Cambria Math" w:hAnsi="Cambria Math"/>
              <w:sz w:val="28"/>
              <w:szCs w:val="28"/>
              <w:lang w:val="ru-RU"/>
            </w:rPr>
            <m:t xml:space="preserve">среднее значение оценки </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lk</m:t>
              </m:r>
            </m:sub>
          </m:sSub>
        </m:oMath>
      </m:oMathPara>
    </w:p>
    <w:p w:rsidR="0012752F" w:rsidRDefault="0012752F">
      <w:pPr>
        <w:spacing w:line="360" w:lineRule="auto"/>
        <w:rPr>
          <w:sz w:val="28"/>
          <w:szCs w:val="28"/>
          <w:lang w:val="ru-RU"/>
        </w:rPr>
      </w:pPr>
      <w:r>
        <w:rPr>
          <w:sz w:val="28"/>
          <w:szCs w:val="28"/>
          <w:lang w:val="ru-RU"/>
        </w:rPr>
        <w:t>(3.3)</w:t>
      </w:r>
    </w:p>
    <w:p w:rsidR="0012752F" w:rsidRPr="00A329EB" w:rsidRDefault="005D1F55">
      <w:pPr>
        <w:spacing w:line="360" w:lineRule="auto"/>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en-US"/>
                </w:rPr>
                <m:t>J</m:t>
              </m:r>
            </m:e>
            <m:sub>
              <m:r>
                <w:rPr>
                  <w:rFonts w:ascii="Cambria Math" w:hAnsi="Cambria Math"/>
                  <w:sz w:val="28"/>
                  <w:szCs w:val="28"/>
                  <w:lang w:val="ru-RU"/>
                </w:rPr>
                <m:t>1</m:t>
              </m:r>
            </m:sub>
          </m:sSub>
          <m:r>
            <w:rPr>
              <w:rFonts w:ascii="Cambria Math" w:hAnsi="Cambria Math"/>
              <w:sz w:val="28"/>
              <w:szCs w:val="28"/>
              <w:lang w:val="ru-RU"/>
            </w:rPr>
            <m:t>=</m:t>
          </m:r>
          <m:f>
            <m:fPr>
              <m:ctrlPr>
                <w:rPr>
                  <w:rFonts w:ascii="Cambria Math" w:hAnsi="Cambria Math"/>
                  <w:i/>
                  <w:sz w:val="28"/>
                  <w:szCs w:val="28"/>
                  <w:lang w:val="ru-RU"/>
                </w:rPr>
              </m:ctrlPr>
            </m:fPr>
            <m:num>
              <m:r>
                <w:rPr>
                  <w:rFonts w:ascii="Cambria Math" w:hAnsi="Cambria Math"/>
                  <w:sz w:val="28"/>
                  <w:szCs w:val="28"/>
                  <w:lang w:val="ru-RU"/>
                </w:rPr>
                <m:t>1</m:t>
              </m:r>
            </m:num>
            <m:den>
              <m:r>
                <w:rPr>
                  <w:rFonts w:ascii="Cambria Math" w:hAnsi="Cambria Math"/>
                  <w:sz w:val="28"/>
                  <w:szCs w:val="28"/>
                  <w:lang w:val="ru-RU"/>
                </w:rPr>
                <m:t>K</m:t>
              </m:r>
            </m:den>
          </m:f>
          <m:nary>
            <m:naryPr>
              <m:chr m:val="∑"/>
              <m:limLoc m:val="undOvr"/>
              <m:ctrlPr>
                <w:rPr>
                  <w:rFonts w:ascii="Cambria Math" w:hAnsi="Cambria Math"/>
                  <w:i/>
                  <w:sz w:val="28"/>
                  <w:szCs w:val="28"/>
                  <w:lang w:val="ru-RU"/>
                </w:rPr>
              </m:ctrlPr>
            </m:naryPr>
            <m:sub>
              <m:r>
                <w:rPr>
                  <w:rFonts w:ascii="Cambria Math" w:hAnsi="Cambria Math"/>
                  <w:sz w:val="28"/>
                  <w:szCs w:val="28"/>
                  <w:lang w:val="ru-RU"/>
                </w:rPr>
                <m:t>k=1</m:t>
              </m:r>
            </m:sub>
            <m:sup>
              <m:r>
                <w:rPr>
                  <w:rFonts w:ascii="Cambria Math" w:hAnsi="Cambria Math"/>
                  <w:sz w:val="28"/>
                  <w:szCs w:val="28"/>
                  <w:lang w:val="ru-RU"/>
                </w:rPr>
                <m:t>K</m:t>
              </m:r>
            </m:sup>
            <m:e>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en-US"/>
                        </w:rPr>
                        <m:t>T,k</m:t>
                      </m:r>
                    </m:sub>
                  </m:sSub>
                </m:num>
                <m:den>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en-US"/>
                        </w:rPr>
                        <m:t>T,k max</m:t>
                      </m:r>
                    </m:sub>
                  </m:sSub>
                </m:den>
              </m:f>
              <m:d>
                <m:dPr>
                  <m:begChr m:val="["/>
                  <m:endChr m:val="]"/>
                  <m:ctrlPr>
                    <w:rPr>
                      <w:rFonts w:ascii="Cambria Math" w:hAnsi="Cambria Math"/>
                      <w:i/>
                      <w:sz w:val="28"/>
                      <w:szCs w:val="28"/>
                      <w:lang w:val="ru-RU"/>
                    </w:rPr>
                  </m:ctrlPr>
                </m:dPr>
                <m:e>
                  <m:r>
                    <w:rPr>
                      <w:rFonts w:ascii="Cambria Math" w:hAnsi="Cambria Math"/>
                      <w:sz w:val="28"/>
                      <w:szCs w:val="28"/>
                      <w:lang w:val="ru-RU"/>
                    </w:rPr>
                    <m:t>1-</m:t>
                  </m:r>
                  <m:nary>
                    <m:naryPr>
                      <m:chr m:val="∏"/>
                      <m:limLoc m:val="undOvr"/>
                      <m:ctrlPr>
                        <w:rPr>
                          <w:rFonts w:ascii="Cambria Math" w:hAnsi="Cambria Math"/>
                          <w:i/>
                          <w:sz w:val="28"/>
                          <w:szCs w:val="28"/>
                          <w:lang w:val="ru-RU"/>
                        </w:rPr>
                      </m:ctrlPr>
                    </m:naryPr>
                    <m:sub>
                      <m:r>
                        <w:rPr>
                          <w:rFonts w:ascii="Cambria Math" w:hAnsi="Cambria Math"/>
                          <w:sz w:val="28"/>
                          <w:szCs w:val="28"/>
                          <w:lang w:val="ru-RU"/>
                        </w:rPr>
                        <m:t>l=1</m:t>
                      </m:r>
                    </m:sub>
                    <m:sup>
                      <m:r>
                        <w:rPr>
                          <w:rFonts w:ascii="Cambria Math" w:hAnsi="Cambria Math"/>
                          <w:sz w:val="28"/>
                          <w:szCs w:val="28"/>
                          <w:lang w:val="ru-RU"/>
                        </w:rPr>
                        <m:t>L</m:t>
                      </m:r>
                    </m:sup>
                    <m:e>
                      <m:sSup>
                        <m:sSupPr>
                          <m:ctrlPr>
                            <w:rPr>
                              <w:rFonts w:ascii="Cambria Math" w:hAnsi="Cambria Math"/>
                              <w:i/>
                              <w:sz w:val="28"/>
                              <w:szCs w:val="28"/>
                              <w:lang w:val="ru-RU"/>
                            </w:rPr>
                          </m:ctrlPr>
                        </m:sSupPr>
                        <m:e>
                          <m:r>
                            <w:rPr>
                              <w:rFonts w:ascii="Cambria Math" w:hAnsi="Cambria Math"/>
                              <w:sz w:val="28"/>
                              <w:szCs w:val="28"/>
                              <w:lang w:val="ru-RU"/>
                            </w:rPr>
                            <m:t>(1-</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lk</m:t>
                              </m:r>
                            </m:sub>
                          </m:sSub>
                          <m:r>
                            <w:rPr>
                              <w:rFonts w:ascii="Cambria Math" w:hAnsi="Cambria Math"/>
                              <w:sz w:val="28"/>
                              <w:szCs w:val="28"/>
                              <w:lang w:val="ru-RU"/>
                            </w:rPr>
                            <m:t>)</m:t>
                          </m:r>
                        </m:e>
                        <m:sup>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lk</m:t>
                              </m:r>
                            </m:sub>
                          </m:sSub>
                        </m:sup>
                      </m:sSup>
                    </m:e>
                  </m:nary>
                </m:e>
              </m:d>
            </m:e>
          </m:nary>
        </m:oMath>
      </m:oMathPara>
    </w:p>
    <w:p w:rsidR="0012752F" w:rsidRDefault="0012752F">
      <w:pPr>
        <w:spacing w:line="360" w:lineRule="auto"/>
        <w:rPr>
          <w:sz w:val="28"/>
          <w:szCs w:val="28"/>
          <w:lang w:val="ru-RU"/>
        </w:rPr>
      </w:pPr>
      <w:r>
        <w:rPr>
          <w:sz w:val="28"/>
          <w:szCs w:val="28"/>
          <w:lang w:val="ru-RU"/>
        </w:rPr>
        <w:t>(3.4)</w:t>
      </w:r>
    </w:p>
    <w:p w:rsidR="0012752F" w:rsidRDefault="0012752F">
      <w:pPr>
        <w:spacing w:line="360" w:lineRule="auto"/>
        <w:rPr>
          <w:sz w:val="28"/>
          <w:szCs w:val="28"/>
          <w:lang w:val="ru-RU"/>
        </w:rPr>
      </w:pPr>
      <w:r>
        <w:rPr>
          <w:sz w:val="28"/>
          <w:szCs w:val="28"/>
          <w:lang w:val="ru-RU"/>
        </w:rPr>
        <w:t xml:space="preserve">                             </w:t>
      </w:r>
    </w:p>
    <w:p w:rsidR="0012752F" w:rsidRDefault="0012752F">
      <w:pPr>
        <w:spacing w:line="360" w:lineRule="auto"/>
        <w:rPr>
          <w:sz w:val="28"/>
          <w:szCs w:val="28"/>
          <w:lang w:val="ru-RU"/>
        </w:rPr>
      </w:pPr>
      <w:r>
        <w:rPr>
          <w:sz w:val="28"/>
          <w:szCs w:val="28"/>
          <w:lang w:val="ru-RU"/>
        </w:rPr>
        <w:tab/>
        <w:t xml:space="preserve">Эта компонента </w:t>
      </w:r>
      <w:proofErr w:type="spellStart"/>
      <w:r>
        <w:rPr>
          <w:sz w:val="28"/>
          <w:szCs w:val="28"/>
          <w:lang w:val="ru-RU"/>
        </w:rPr>
        <w:t>критериальной</w:t>
      </w:r>
      <w:proofErr w:type="spellEnd"/>
      <w:r>
        <w:rPr>
          <w:sz w:val="28"/>
          <w:szCs w:val="28"/>
          <w:lang w:val="ru-RU"/>
        </w:rPr>
        <w:t xml:space="preserve"> функции характеризует ожидаемый выигрыш для данного варианта целераспределения.</w:t>
      </w:r>
    </w:p>
    <w:p w:rsidR="0012752F" w:rsidRDefault="0012752F">
      <w:pPr>
        <w:spacing w:line="360" w:lineRule="auto"/>
      </w:pPr>
      <w:r>
        <w:rPr>
          <w:sz w:val="28"/>
          <w:szCs w:val="28"/>
          <w:lang w:val="ru-RU"/>
        </w:rPr>
        <w:tab/>
        <w:t>Для того</w:t>
      </w:r>
      <w:proofErr w:type="gramStart"/>
      <w:r>
        <w:rPr>
          <w:sz w:val="28"/>
          <w:szCs w:val="28"/>
          <w:lang w:val="ru-RU"/>
        </w:rPr>
        <w:t>,</w:t>
      </w:r>
      <w:proofErr w:type="gramEnd"/>
      <w:r>
        <w:rPr>
          <w:sz w:val="28"/>
          <w:szCs w:val="28"/>
          <w:lang w:val="ru-RU"/>
        </w:rPr>
        <w:t xml:space="preserve"> чтобы получить оптимальный вариант, необходимо не только оценить возможный выигрыш, но и возможные потери, обусловленные данным вариантом целераспределения. </w:t>
      </w:r>
    </w:p>
    <w:p w:rsidR="00A329EB" w:rsidRPr="00A329EB" w:rsidRDefault="00A329EB">
      <w:pPr>
        <w:spacing w:line="360" w:lineRule="auto"/>
        <w:rPr>
          <w:i/>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lk</m:t>
              </m:r>
            </m:sub>
          </m:sSub>
          <m:r>
            <w:rPr>
              <w:rFonts w:ascii="Cambria Math" w:hAnsi="Cambria Math"/>
              <w:sz w:val="28"/>
              <w:szCs w:val="28"/>
              <w:lang w:val="en-US"/>
            </w:rPr>
            <m:t>-</m:t>
          </m:r>
          <m:r>
            <w:rPr>
              <w:rFonts w:ascii="Cambria Math" w:hAnsi="Cambria Math"/>
              <w:sz w:val="28"/>
              <w:szCs w:val="28"/>
              <w:lang w:val="ru-RU"/>
            </w:rPr>
            <m:t xml:space="preserve">вероятность потери БЛА типа </m:t>
          </m:r>
          <m:r>
            <w:rPr>
              <w:rFonts w:ascii="Cambria Math" w:hAnsi="Cambria Math"/>
              <w:sz w:val="28"/>
              <w:szCs w:val="28"/>
              <w:lang w:val="en-US"/>
            </w:rPr>
            <m:t>l</m:t>
          </m:r>
          <m:r>
            <w:rPr>
              <w:rFonts w:ascii="Cambria Math" w:hAnsi="Cambria Math"/>
              <w:sz w:val="28"/>
              <w:szCs w:val="28"/>
              <w:lang w:val="ru-RU"/>
            </w:rPr>
            <m:t xml:space="preserve"> при атаке ЦО кластера </m:t>
          </m:r>
          <m:r>
            <w:rPr>
              <w:rFonts w:ascii="Cambria Math" w:hAnsi="Cambria Math"/>
              <w:sz w:val="28"/>
              <w:szCs w:val="28"/>
              <w:lang w:val="en-US"/>
            </w:rPr>
            <m:t>k</m:t>
          </m:r>
        </m:oMath>
      </m:oMathPara>
    </w:p>
    <w:p w:rsidR="0012752F" w:rsidRDefault="0012752F">
      <w:pPr>
        <w:spacing w:line="360" w:lineRule="auto"/>
        <w:rPr>
          <w:sz w:val="28"/>
          <w:szCs w:val="28"/>
          <w:lang w:val="ru-RU"/>
        </w:rPr>
      </w:pPr>
      <w:r>
        <w:rPr>
          <w:sz w:val="28"/>
          <w:szCs w:val="28"/>
          <w:lang w:val="ru-RU"/>
        </w:rPr>
        <w:tab/>
      </w:r>
    </w:p>
    <w:p w:rsidR="00A329EB" w:rsidRPr="00A329EB" w:rsidRDefault="00A329EB">
      <w:pPr>
        <w:spacing w:line="360" w:lineRule="auto"/>
        <w:rPr>
          <w:sz w:val="28"/>
          <w:szCs w:val="28"/>
          <w:lang w:val="ru-RU"/>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lk</m:t>
            </m:r>
          </m:sub>
        </m:sSub>
        <m:r>
          <w:rPr>
            <w:rFonts w:ascii="Cambria Math" w:hAnsi="Cambria Math"/>
            <w:sz w:val="28"/>
            <w:szCs w:val="28"/>
            <w:lang w:val="ru-RU"/>
          </w:rPr>
          <m:t>=</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lk</m:t>
                    </m:r>
                  </m:sub>
                </m:sSub>
                <m:r>
                  <w:rPr>
                    <w:rFonts w:ascii="Cambria Math" w:hAnsi="Cambria Math"/>
                    <w:sz w:val="28"/>
                    <w:szCs w:val="28"/>
                    <w:lang w:val="ru-RU"/>
                  </w:rPr>
                  <m:t>)</m:t>
                </m:r>
              </m:e>
              <m:sub>
                <m:r>
                  <w:rPr>
                    <w:rFonts w:ascii="Cambria Math" w:hAnsi="Cambria Math"/>
                    <w:sz w:val="28"/>
                    <w:szCs w:val="28"/>
                    <w:lang w:val="ru-RU"/>
                  </w:rPr>
                  <m:t>1</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lk</m:t>
                    </m:r>
                  </m:sub>
                </m:sSub>
                <m:r>
                  <w:rPr>
                    <w:rFonts w:ascii="Cambria Math" w:hAnsi="Cambria Math"/>
                    <w:sz w:val="28"/>
                    <w:szCs w:val="28"/>
                    <w:lang w:val="ru-RU"/>
                  </w:rPr>
                  <m:t>)</m:t>
                </m:r>
              </m:e>
              <m:sub>
                <m:r>
                  <w:rPr>
                    <w:rFonts w:ascii="Cambria Math" w:hAnsi="Cambria Math"/>
                    <w:sz w:val="28"/>
                    <w:szCs w:val="28"/>
                    <w:lang w:val="ru-RU"/>
                  </w:rPr>
                  <m:t>2</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lk</m:t>
                    </m:r>
                  </m:sub>
                </m:sSub>
                <m:r>
                  <w:rPr>
                    <w:rFonts w:ascii="Cambria Math" w:hAnsi="Cambria Math"/>
                    <w:sz w:val="28"/>
                    <w:szCs w:val="28"/>
                    <w:lang w:val="ru-RU"/>
                  </w:rPr>
                  <m:t>)</m:t>
                </m:r>
              </m:e>
              <m:sub>
                <m:r>
                  <w:rPr>
                    <w:rFonts w:ascii="Cambria Math" w:hAnsi="Cambria Math"/>
                    <w:sz w:val="28"/>
                    <w:szCs w:val="28"/>
                    <w:lang w:val="ru-RU"/>
                  </w:rPr>
                  <m:t>mk</m:t>
                </m:r>
              </m:sub>
            </m:sSub>
          </m:num>
          <m:den>
            <m:sSub>
              <m:sSubPr>
                <m:ctrlPr>
                  <w:rPr>
                    <w:rFonts w:ascii="Cambria Math" w:hAnsi="Cambria Math"/>
                    <w:i/>
                    <w:sz w:val="28"/>
                    <w:szCs w:val="28"/>
                    <w:lang w:val="ru-RU"/>
                  </w:rPr>
                </m:ctrlPr>
              </m:sSubPr>
              <m:e>
                <m:r>
                  <w:rPr>
                    <w:rFonts w:ascii="Cambria Math" w:hAnsi="Cambria Math"/>
                    <w:sz w:val="28"/>
                    <w:szCs w:val="28"/>
                    <w:lang w:val="ru-RU"/>
                  </w:rPr>
                  <m:t>m</m:t>
                </m:r>
              </m:e>
              <m:sub>
                <m:r>
                  <w:rPr>
                    <w:rFonts w:ascii="Cambria Math" w:hAnsi="Cambria Math"/>
                    <w:sz w:val="28"/>
                    <w:szCs w:val="28"/>
                    <w:lang w:val="ru-RU"/>
                  </w:rPr>
                  <m:t>k</m:t>
                </m:r>
              </m:sub>
            </m:sSub>
          </m:den>
        </m:f>
      </m:oMath>
      <w:r w:rsidR="0012752F" w:rsidRPr="00A329EB">
        <w:rPr>
          <w:sz w:val="28"/>
          <w:szCs w:val="28"/>
          <w:lang w:val="ru-RU"/>
        </w:rPr>
        <w:t xml:space="preserve"> </w:t>
      </w:r>
      <w:r w:rsidRPr="00A329EB">
        <w:rPr>
          <w:sz w:val="28"/>
          <w:szCs w:val="28"/>
          <w:lang w:val="ru-RU"/>
        </w:rPr>
        <w:t>–</w:t>
      </w:r>
      <w:r>
        <w:rPr>
          <w:sz w:val="28"/>
          <w:szCs w:val="28"/>
          <w:lang w:val="ru-RU"/>
        </w:rPr>
        <w:t>в качестве оценки примем среднее значение</w:t>
      </w:r>
      <w:r w:rsidR="0012752F" w:rsidRPr="00A329EB">
        <w:rPr>
          <w:sz w:val="28"/>
          <w:szCs w:val="28"/>
          <w:lang w:val="ru-RU"/>
        </w:rPr>
        <w:t xml:space="preserve">                                            </w:t>
      </w:r>
    </w:p>
    <w:p w:rsidR="0012752F" w:rsidRDefault="0012752F">
      <w:pPr>
        <w:spacing w:line="360" w:lineRule="auto"/>
        <w:rPr>
          <w:sz w:val="28"/>
          <w:szCs w:val="28"/>
          <w:lang w:val="ru-RU"/>
        </w:rPr>
      </w:pPr>
      <w:r>
        <w:rPr>
          <w:sz w:val="28"/>
          <w:szCs w:val="28"/>
          <w:lang w:val="ru-RU"/>
        </w:rPr>
        <w:t xml:space="preserve">(3.5) </w:t>
      </w:r>
      <w:r>
        <w:rPr>
          <w:sz w:val="28"/>
          <w:szCs w:val="28"/>
          <w:lang w:val="ru-RU"/>
        </w:rPr>
        <w:tab/>
      </w:r>
    </w:p>
    <w:p w:rsidR="0012752F" w:rsidRDefault="0012752F">
      <w:pPr>
        <w:spacing w:line="360" w:lineRule="auto"/>
        <w:rPr>
          <w:sz w:val="28"/>
          <w:szCs w:val="28"/>
          <w:lang w:val="ru-RU"/>
        </w:rPr>
      </w:pPr>
    </w:p>
    <w:p w:rsidR="0012752F" w:rsidRDefault="0012752F">
      <w:pPr>
        <w:spacing w:line="360" w:lineRule="auto"/>
        <w:rPr>
          <w:sz w:val="28"/>
          <w:szCs w:val="28"/>
          <w:lang w:val="ru-RU"/>
        </w:rPr>
      </w:pPr>
      <w:r>
        <w:rPr>
          <w:sz w:val="28"/>
          <w:szCs w:val="28"/>
          <w:lang w:val="ru-RU"/>
        </w:rPr>
        <w:t>Введем компоненту критерия, описывающую оптимальность выбранного варианта целераспределения с точки зрения возможных потерь.</w:t>
      </w:r>
    </w:p>
    <w:p w:rsidR="00A329EB" w:rsidRPr="00FC4371" w:rsidRDefault="00A329EB">
      <w:pPr>
        <w:spacing w:line="360" w:lineRule="auto"/>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en-US"/>
                </w:rPr>
                <m:t>J</m:t>
              </m:r>
            </m:e>
            <m:sub>
              <m:r>
                <w:rPr>
                  <w:rFonts w:ascii="Cambria Math" w:hAnsi="Cambria Math"/>
                  <w:sz w:val="28"/>
                  <w:szCs w:val="28"/>
                  <w:lang w:val="ru-RU"/>
                </w:rPr>
                <m:t>2</m:t>
              </m:r>
            </m:sub>
          </m:sSub>
          <m:r>
            <w:rPr>
              <w:rFonts w:ascii="Cambria Math" w:hAnsi="Cambria Math"/>
              <w:sz w:val="28"/>
              <w:szCs w:val="28"/>
              <w:lang w:val="ru-RU"/>
            </w:rPr>
            <m:t>=</m:t>
          </m:r>
          <m:f>
            <m:fPr>
              <m:ctrlPr>
                <w:rPr>
                  <w:rFonts w:ascii="Cambria Math" w:hAnsi="Cambria Math"/>
                  <w:i/>
                  <w:sz w:val="28"/>
                  <w:szCs w:val="28"/>
                  <w:lang w:val="ru-RU"/>
                </w:rPr>
              </m:ctrlPr>
            </m:fPr>
            <m:num>
              <m:r>
                <w:rPr>
                  <w:rFonts w:ascii="Cambria Math" w:hAnsi="Cambria Math"/>
                  <w:sz w:val="28"/>
                  <w:szCs w:val="28"/>
                  <w:lang w:val="ru-RU"/>
                </w:rPr>
                <m:t>1</m:t>
              </m:r>
            </m:num>
            <m:den>
              <m:nary>
                <m:naryPr>
                  <m:chr m:val="∑"/>
                  <m:limLoc m:val="undOvr"/>
                  <m:ctrlPr>
                    <w:rPr>
                      <w:rFonts w:ascii="Cambria Math" w:hAnsi="Cambria Math"/>
                      <w:i/>
                      <w:sz w:val="28"/>
                      <w:szCs w:val="28"/>
                      <w:lang w:val="ru-RU"/>
                    </w:rPr>
                  </m:ctrlPr>
                </m:naryPr>
                <m:sub>
                  <m:r>
                    <w:rPr>
                      <w:rFonts w:ascii="Cambria Math" w:hAnsi="Cambria Math"/>
                      <w:sz w:val="28"/>
                      <w:szCs w:val="28"/>
                      <w:lang w:val="ru-RU"/>
                    </w:rPr>
                    <m:t>l=1</m:t>
                  </m:r>
                </m:sub>
                <m:sup>
                  <m:r>
                    <w:rPr>
                      <w:rFonts w:ascii="Cambria Math" w:hAnsi="Cambria Math"/>
                      <w:sz w:val="28"/>
                      <w:szCs w:val="28"/>
                      <w:lang w:val="ru-RU"/>
                    </w:rPr>
                    <m:t>L</m:t>
                  </m:r>
                </m:sup>
                <m:e>
                  <m:nary>
                    <m:naryPr>
                      <m:chr m:val="∑"/>
                      <m:limLoc m:val="undOvr"/>
                      <m:ctrlPr>
                        <w:rPr>
                          <w:rFonts w:ascii="Cambria Math" w:hAnsi="Cambria Math"/>
                          <w:i/>
                          <w:sz w:val="28"/>
                          <w:szCs w:val="28"/>
                          <w:lang w:val="ru-RU"/>
                        </w:rPr>
                      </m:ctrlPr>
                    </m:naryPr>
                    <m:sub>
                      <m:r>
                        <w:rPr>
                          <w:rFonts w:ascii="Cambria Math" w:hAnsi="Cambria Math"/>
                          <w:sz w:val="28"/>
                          <w:szCs w:val="28"/>
                          <w:lang w:val="ru-RU"/>
                        </w:rPr>
                        <m:t>k=1</m:t>
                      </m:r>
                    </m:sub>
                    <m:sup>
                      <m:r>
                        <w:rPr>
                          <w:rFonts w:ascii="Cambria Math" w:hAnsi="Cambria Math"/>
                          <w:sz w:val="28"/>
                          <w:szCs w:val="28"/>
                          <w:lang w:val="ru-RU"/>
                        </w:rPr>
                        <m:t>K</m:t>
                      </m:r>
                    </m:sup>
                    <m:e>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l,k</m:t>
                          </m:r>
                        </m:sub>
                      </m:sSub>
                    </m:e>
                  </m:nary>
                </m:e>
              </m:nary>
            </m:den>
          </m:f>
          <m:d>
            <m:dPr>
              <m:begChr m:val="["/>
              <m:endChr m:val="]"/>
              <m:ctrlPr>
                <w:rPr>
                  <w:rFonts w:ascii="Cambria Math" w:hAnsi="Cambria Math"/>
                  <w:i/>
                  <w:sz w:val="28"/>
                  <w:szCs w:val="28"/>
                  <w:lang w:val="ru-RU"/>
                </w:rPr>
              </m:ctrlPr>
            </m:dPr>
            <m:e>
              <m:nary>
                <m:naryPr>
                  <m:chr m:val="∑"/>
                  <m:limLoc m:val="undOvr"/>
                  <m:ctrlPr>
                    <w:rPr>
                      <w:rFonts w:ascii="Cambria Math" w:hAnsi="Cambria Math"/>
                      <w:i/>
                      <w:sz w:val="28"/>
                      <w:szCs w:val="28"/>
                      <w:lang w:val="ru-RU"/>
                    </w:rPr>
                  </m:ctrlPr>
                </m:naryPr>
                <m:sub>
                  <m:r>
                    <w:rPr>
                      <w:rFonts w:ascii="Cambria Math" w:hAnsi="Cambria Math"/>
                      <w:sz w:val="28"/>
                      <w:szCs w:val="28"/>
                      <w:lang w:val="ru-RU"/>
                    </w:rPr>
                    <m:t>l=1</m:t>
                  </m:r>
                </m:sub>
                <m:sup>
                  <m:r>
                    <w:rPr>
                      <w:rFonts w:ascii="Cambria Math" w:hAnsi="Cambria Math"/>
                      <w:sz w:val="28"/>
                      <w:szCs w:val="28"/>
                      <w:lang w:val="ru-RU"/>
                    </w:rPr>
                    <m:t>L</m:t>
                  </m:r>
                </m:sup>
                <m:e>
                  <m:nary>
                    <m:naryPr>
                      <m:chr m:val="∑"/>
                      <m:limLoc m:val="undOvr"/>
                      <m:ctrlPr>
                        <w:rPr>
                          <w:rFonts w:ascii="Cambria Math" w:hAnsi="Cambria Math"/>
                          <w:i/>
                          <w:sz w:val="28"/>
                          <w:szCs w:val="28"/>
                          <w:lang w:val="ru-RU"/>
                        </w:rPr>
                      </m:ctrlPr>
                    </m:naryPr>
                    <m:sub>
                      <m:r>
                        <w:rPr>
                          <w:rFonts w:ascii="Cambria Math" w:hAnsi="Cambria Math"/>
                          <w:sz w:val="28"/>
                          <w:szCs w:val="28"/>
                          <w:lang w:val="ru-RU"/>
                        </w:rPr>
                        <m:t>k=1</m:t>
                      </m:r>
                    </m:sub>
                    <m:sup>
                      <m:r>
                        <w:rPr>
                          <w:rFonts w:ascii="Cambria Math" w:hAnsi="Cambria Math"/>
                          <w:sz w:val="28"/>
                          <w:szCs w:val="28"/>
                          <w:lang w:val="ru-RU"/>
                        </w:rPr>
                        <m:t>K</m:t>
                      </m:r>
                    </m:sup>
                    <m:e>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ru-RU"/>
                                </w:rPr>
                                <m:t>Nl</m:t>
                              </m:r>
                            </m:sub>
                          </m:sSub>
                        </m:num>
                        <m:den>
                          <m:r>
                            <w:rPr>
                              <w:rFonts w:ascii="Cambria Math" w:hAnsi="Cambria Math"/>
                              <w:sz w:val="28"/>
                              <w:szCs w:val="28"/>
                              <w:lang w:val="ru-RU"/>
                            </w:rPr>
                            <m:t>(</m:t>
                          </m:r>
                          <m:sSub>
                            <m:sSubPr>
                              <m:ctrlPr>
                                <w:rPr>
                                  <w:rFonts w:ascii="Cambria Math" w:hAnsi="Cambria Math"/>
                                  <w:i/>
                                  <w:sz w:val="28"/>
                                  <w:szCs w:val="28"/>
                                  <w:lang w:val="ru-RU"/>
                                </w:rPr>
                              </m:ctrlPr>
                            </m:sSubPr>
                            <m:e>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ru-RU"/>
                                    </w:rPr>
                                    <m:t>Nl</m:t>
                                  </m:r>
                                </m:sub>
                              </m:sSub>
                              <m:r>
                                <w:rPr>
                                  <w:rFonts w:ascii="Cambria Math" w:hAnsi="Cambria Math"/>
                                  <w:sz w:val="28"/>
                                  <w:szCs w:val="28"/>
                                  <w:lang w:val="ru-RU"/>
                                </w:rPr>
                                <m:t>)</m:t>
                              </m:r>
                            </m:e>
                            <m:sub>
                              <m:r>
                                <w:rPr>
                                  <w:rFonts w:ascii="Cambria Math" w:hAnsi="Cambria Math"/>
                                  <w:sz w:val="28"/>
                                  <w:szCs w:val="28"/>
                                  <w:lang w:val="ru-RU"/>
                                </w:rPr>
                                <m:t>max</m:t>
                              </m:r>
                            </m:sub>
                          </m:sSub>
                        </m:den>
                      </m:f>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l,k</m:t>
                          </m:r>
                        </m:sub>
                      </m:sSub>
                      <m:sSub>
                        <m:sSubPr>
                          <m:ctrlPr>
                            <w:rPr>
                              <w:rFonts w:ascii="Cambria Math" w:hAnsi="Cambria Math"/>
                              <w:i/>
                              <w:sz w:val="28"/>
                              <w:szCs w:val="28"/>
                              <w:lang w:val="ru-RU"/>
                            </w:rPr>
                          </m:ctrlPr>
                        </m:sSubPr>
                        <m:e>
                          <m:r>
                            <w:rPr>
                              <w:rFonts w:ascii="Cambria Math" w:hAnsi="Cambria Math"/>
                              <w:sz w:val="28"/>
                              <w:szCs w:val="28"/>
                              <w:lang w:val="ru-RU"/>
                            </w:rPr>
                            <m:t>r</m:t>
                          </m:r>
                        </m:e>
                        <m:sub>
                          <m:r>
                            <w:rPr>
                              <w:rFonts w:ascii="Cambria Math" w:hAnsi="Cambria Math"/>
                              <w:sz w:val="28"/>
                              <w:szCs w:val="28"/>
                              <w:lang w:val="ru-RU"/>
                            </w:rPr>
                            <m:t>l,k</m:t>
                          </m:r>
                        </m:sub>
                      </m:sSub>
                    </m:e>
                  </m:nary>
                </m:e>
              </m:nary>
            </m:e>
          </m:d>
        </m:oMath>
      </m:oMathPara>
    </w:p>
    <w:p w:rsidR="0012752F" w:rsidRDefault="0012752F">
      <w:pPr>
        <w:spacing w:line="360" w:lineRule="auto"/>
        <w:rPr>
          <w:sz w:val="28"/>
          <w:szCs w:val="28"/>
          <w:lang w:val="ru-RU"/>
        </w:rPr>
      </w:pPr>
      <w:r>
        <w:rPr>
          <w:sz w:val="28"/>
          <w:szCs w:val="28"/>
          <w:lang w:val="ru-RU"/>
        </w:rPr>
        <w:t>(3.6)</w:t>
      </w:r>
    </w:p>
    <w:p w:rsidR="0012752F" w:rsidRPr="00FC4371" w:rsidRDefault="00FC4371">
      <w:pPr>
        <w:spacing w:line="360" w:lineRule="auto"/>
        <w:rPr>
          <w:i/>
          <w:sz w:val="28"/>
          <w:szCs w:val="28"/>
          <w:lang w:val="en-US"/>
        </w:rPr>
      </w:pPr>
      <m:oMathPara>
        <m:oMathParaPr>
          <m:jc m:val="left"/>
        </m:oMathParaPr>
        <m:oMath>
          <m:r>
            <w:rPr>
              <w:rFonts w:ascii="Cambria Math" w:hAnsi="Cambria Math"/>
              <w:sz w:val="28"/>
              <w:szCs w:val="28"/>
              <w:lang w:val="ru-RU"/>
            </w:rPr>
            <m:t>(</m:t>
          </m:r>
          <m:sSub>
            <m:sSubPr>
              <m:ctrlPr>
                <w:rPr>
                  <w:rFonts w:ascii="Cambria Math" w:hAnsi="Cambria Math"/>
                  <w:i/>
                  <w:sz w:val="28"/>
                  <w:szCs w:val="28"/>
                  <w:lang w:val="ru-RU"/>
                </w:rPr>
              </m:ctrlPr>
            </m:sSubPr>
            <m:e>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ru-RU"/>
                    </w:rPr>
                    <m:t>Nl</m:t>
                  </m:r>
                </m:sub>
              </m:sSub>
              <m:r>
                <w:rPr>
                  <w:rFonts w:ascii="Cambria Math" w:hAnsi="Cambria Math"/>
                  <w:sz w:val="28"/>
                  <w:szCs w:val="28"/>
                  <w:lang w:val="ru-RU"/>
                </w:rPr>
                <m:t>)</m:t>
              </m:r>
            </m:e>
            <m:sub>
              <m:r>
                <w:rPr>
                  <w:rFonts w:ascii="Cambria Math" w:hAnsi="Cambria Math"/>
                  <w:sz w:val="28"/>
                  <w:szCs w:val="28"/>
                  <w:lang w:val="ru-RU"/>
                </w:rPr>
                <m:t>max</m:t>
              </m:r>
            </m:sub>
          </m:sSub>
          <m:r>
            <w:rPr>
              <w:rFonts w:ascii="Cambria Math" w:hAnsi="Cambria Math"/>
              <w:sz w:val="28"/>
              <w:szCs w:val="28"/>
              <w:lang w:val="ru-RU"/>
            </w:rPr>
            <m:t xml:space="preserve">-максимальная значимость всех БЛА типа </m:t>
          </m:r>
          <m:r>
            <w:rPr>
              <w:rFonts w:ascii="Cambria Math" w:hAnsi="Cambria Math"/>
              <w:sz w:val="28"/>
              <w:szCs w:val="28"/>
              <w:lang w:val="en-US"/>
            </w:rPr>
            <m:t>l</m:t>
          </m:r>
        </m:oMath>
      </m:oMathPara>
    </w:p>
    <w:p w:rsidR="0012752F" w:rsidRDefault="0012752F">
      <w:pPr>
        <w:spacing w:line="360" w:lineRule="auto"/>
        <w:rPr>
          <w:sz w:val="28"/>
          <w:szCs w:val="28"/>
          <w:lang w:val="ru-RU"/>
        </w:rPr>
      </w:pPr>
      <w:r>
        <w:rPr>
          <w:sz w:val="28"/>
          <w:szCs w:val="28"/>
          <w:lang w:val="ru-RU"/>
        </w:rPr>
        <w:tab/>
      </w:r>
    </w:p>
    <w:p w:rsidR="0012752F" w:rsidRDefault="0012752F">
      <w:pPr>
        <w:spacing w:line="360" w:lineRule="auto"/>
        <w:rPr>
          <w:sz w:val="28"/>
          <w:szCs w:val="28"/>
          <w:lang w:val="ru-RU"/>
        </w:rPr>
      </w:pPr>
      <w:r>
        <w:rPr>
          <w:sz w:val="28"/>
          <w:szCs w:val="28"/>
          <w:lang w:val="ru-RU"/>
        </w:rPr>
        <w:t xml:space="preserve">Необходимость учета временной синхронизации отдельных звеньев БЛА обусловлена наличием временных ограничений на выполнение ЦЗ группой. В этих условиях выполнение ЦЗ каждым отдельным звеном должно производиться в назначенный временной период. Исходя из этого, введем два временных интервала. </w:t>
      </w:r>
    </w:p>
    <w:p w:rsidR="0012752F" w:rsidRPr="00FC4371" w:rsidRDefault="0012752F" w:rsidP="00FC4371">
      <w:pPr>
        <w:pStyle w:val="aff2"/>
        <w:numPr>
          <w:ilvl w:val="0"/>
          <w:numId w:val="26"/>
        </w:numPr>
        <w:spacing w:line="360" w:lineRule="auto"/>
        <w:rPr>
          <w:sz w:val="28"/>
          <w:szCs w:val="28"/>
        </w:rPr>
      </w:pPr>
      <w:r w:rsidRPr="00FC4371">
        <w:rPr>
          <w:sz w:val="28"/>
          <w:szCs w:val="28"/>
        </w:rPr>
        <w:t>Требуемый временной интервал [</w:t>
      </w:r>
      <w:proofErr w:type="spellStart"/>
      <w:r w:rsidRPr="00FC4371">
        <w:rPr>
          <w:sz w:val="28"/>
          <w:szCs w:val="28"/>
          <w:lang w:val="en-US"/>
        </w:rPr>
        <w:t>tmink</w:t>
      </w:r>
      <w:proofErr w:type="spellEnd"/>
      <w:r w:rsidRPr="00FC4371">
        <w:rPr>
          <w:sz w:val="28"/>
          <w:szCs w:val="28"/>
        </w:rPr>
        <w:t xml:space="preserve">, </w:t>
      </w:r>
      <w:proofErr w:type="spellStart"/>
      <w:r w:rsidRPr="00FC4371">
        <w:rPr>
          <w:sz w:val="28"/>
          <w:szCs w:val="28"/>
          <w:lang w:val="en-US"/>
        </w:rPr>
        <w:t>tmaxk</w:t>
      </w:r>
      <w:proofErr w:type="spellEnd"/>
      <w:r w:rsidRPr="00FC4371">
        <w:rPr>
          <w:sz w:val="28"/>
          <w:szCs w:val="28"/>
        </w:rPr>
        <w:t xml:space="preserve">], устанавливает минимальное и максимальное время для атаки ЦО </w:t>
      </w:r>
      <w:r w:rsidRPr="00FC4371">
        <w:rPr>
          <w:sz w:val="28"/>
          <w:szCs w:val="28"/>
          <w:lang w:val="en-US"/>
        </w:rPr>
        <w:t>k</w:t>
      </w:r>
      <w:r w:rsidRPr="00FC4371">
        <w:rPr>
          <w:sz w:val="28"/>
          <w:szCs w:val="28"/>
        </w:rPr>
        <w:t>-го кластера звеном БЛА.</w:t>
      </w:r>
    </w:p>
    <w:p w:rsidR="0012752F" w:rsidRPr="00FC4371" w:rsidRDefault="0012752F" w:rsidP="00FC4371">
      <w:pPr>
        <w:pStyle w:val="aff2"/>
        <w:numPr>
          <w:ilvl w:val="0"/>
          <w:numId w:val="26"/>
        </w:numPr>
        <w:spacing w:line="360" w:lineRule="auto"/>
        <w:rPr>
          <w:sz w:val="28"/>
          <w:szCs w:val="28"/>
        </w:rPr>
      </w:pPr>
      <w:r w:rsidRPr="00FC4371">
        <w:rPr>
          <w:sz w:val="28"/>
          <w:szCs w:val="28"/>
        </w:rPr>
        <w:t>Фактический временной интервал, определяющий время, в течени</w:t>
      </w:r>
      <w:proofErr w:type="gramStart"/>
      <w:r w:rsidRPr="00FC4371">
        <w:rPr>
          <w:sz w:val="28"/>
          <w:szCs w:val="28"/>
        </w:rPr>
        <w:t>и</w:t>
      </w:r>
      <w:proofErr w:type="gramEnd"/>
      <w:r w:rsidRPr="00FC4371">
        <w:rPr>
          <w:sz w:val="28"/>
          <w:szCs w:val="28"/>
        </w:rPr>
        <w:t xml:space="preserve"> которого БЛА может реально достичь ЦО </w:t>
      </w:r>
      <w:r w:rsidRPr="00FC4371">
        <w:rPr>
          <w:sz w:val="28"/>
          <w:szCs w:val="28"/>
          <w:lang w:val="en-US"/>
        </w:rPr>
        <w:t>k</w:t>
      </w:r>
      <w:r w:rsidRPr="00FC4371">
        <w:rPr>
          <w:sz w:val="28"/>
          <w:szCs w:val="28"/>
        </w:rPr>
        <w:t xml:space="preserve">-го кластера с учетом расстояния до него и располагаемых скоростей движения. </w:t>
      </w:r>
    </w:p>
    <w:p w:rsidR="0012752F" w:rsidRDefault="0012752F">
      <w:pPr>
        <w:spacing w:line="360" w:lineRule="auto"/>
        <w:rPr>
          <w:sz w:val="28"/>
          <w:szCs w:val="28"/>
          <w:lang w:val="ru-RU"/>
        </w:rPr>
      </w:pPr>
    </w:p>
    <w:p w:rsidR="0012752F" w:rsidRDefault="0012752F">
      <w:pPr>
        <w:spacing w:line="360" w:lineRule="auto"/>
        <w:rPr>
          <w:sz w:val="28"/>
          <w:szCs w:val="28"/>
          <w:lang w:val="ru-RU"/>
        </w:rPr>
      </w:pPr>
      <w:r>
        <w:rPr>
          <w:sz w:val="28"/>
          <w:szCs w:val="28"/>
          <w:lang w:val="ru-RU"/>
        </w:rPr>
        <w:tab/>
        <w:t xml:space="preserve">Таким образом, для решения задачи целераспределения необходима </w:t>
      </w:r>
      <w:proofErr w:type="gramStart"/>
      <w:r>
        <w:rPr>
          <w:sz w:val="28"/>
          <w:szCs w:val="28"/>
          <w:lang w:val="ru-RU"/>
        </w:rPr>
        <w:t>количественная мера, позволяющая оценить насколько хорошо фактические временные интервалы соотносятся</w:t>
      </w:r>
      <w:proofErr w:type="gramEnd"/>
      <w:r>
        <w:rPr>
          <w:sz w:val="28"/>
          <w:szCs w:val="28"/>
          <w:lang w:val="ru-RU"/>
        </w:rPr>
        <w:t xml:space="preserve"> с требуемыми временными интервалами.  Эта количественная мера должна достигать максимального значения при условии, что фактический временной интервал накрывает требуемый временной интервал с некоторым запасом.</w:t>
      </w:r>
    </w:p>
    <w:p w:rsidR="0012752F" w:rsidRDefault="0012752F">
      <w:pPr>
        <w:spacing w:line="360" w:lineRule="auto"/>
        <w:rPr>
          <w:sz w:val="28"/>
          <w:szCs w:val="28"/>
          <w:lang w:val="ru-RU"/>
        </w:rPr>
      </w:pPr>
      <w:bookmarkStart w:id="0" w:name="_GoBack"/>
      <w:r>
        <w:rPr>
          <w:sz w:val="28"/>
          <w:szCs w:val="28"/>
          <w:lang w:val="ru-RU"/>
        </w:rPr>
        <w:lastRenderedPageBreak/>
        <w:t>Введем обозначения:</w:t>
      </w:r>
    </w:p>
    <w:p w:rsidR="00AF4877" w:rsidRDefault="0012752F">
      <w:pPr>
        <w:spacing w:line="360" w:lineRule="auto"/>
        <w:rPr>
          <w:sz w:val="28"/>
          <w:szCs w:val="28"/>
          <w:lang w:val="en-US"/>
        </w:rPr>
      </w:pPr>
      <w:r>
        <w:rPr>
          <w:sz w:val="28"/>
          <w:szCs w:val="28"/>
          <w:lang w:val="ru-RU"/>
        </w:rPr>
        <w:t xml:space="preserve">                   </w:t>
      </w:r>
      <w:r w:rsidR="00E846E1">
        <w:rPr>
          <w:noProof/>
          <w:lang w:val="ru-RU" w:eastAsia="ru-RU"/>
        </w:rPr>
        <w:drawing>
          <wp:anchor distT="0" distB="0" distL="114935" distR="114935" simplePos="0" relativeHeight="251657728" behindDoc="0" locked="0" layoutInCell="1" allowOverlap="1">
            <wp:simplePos x="0" y="0"/>
            <wp:positionH relativeFrom="column">
              <wp:posOffset>448310</wp:posOffset>
            </wp:positionH>
            <wp:positionV relativeFrom="paragraph">
              <wp:posOffset>635</wp:posOffset>
            </wp:positionV>
            <wp:extent cx="267335" cy="228600"/>
            <wp:effectExtent l="0" t="0" r="0"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335" cy="228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8"/>
          <w:szCs w:val="28"/>
          <w:lang w:val="ru-RU"/>
        </w:rPr>
        <w:t xml:space="preserve">расстояние от БЛА типа </w:t>
      </w:r>
      <w:r>
        <w:rPr>
          <w:sz w:val="28"/>
          <w:szCs w:val="28"/>
          <w:lang w:val="en-US"/>
        </w:rPr>
        <w:t>l</w:t>
      </w:r>
      <w:r>
        <w:rPr>
          <w:sz w:val="28"/>
          <w:szCs w:val="28"/>
          <w:lang w:val="ru-RU"/>
        </w:rPr>
        <w:t xml:space="preserve"> до центра кластера ЦО </w:t>
      </w:r>
      <w:r>
        <w:rPr>
          <w:sz w:val="28"/>
          <w:szCs w:val="28"/>
          <w:lang w:val="en-US"/>
        </w:rPr>
        <w:t>k</w:t>
      </w:r>
      <w:r>
        <w:rPr>
          <w:sz w:val="28"/>
          <w:szCs w:val="28"/>
          <w:lang w:val="ru-RU"/>
        </w:rPr>
        <w:br/>
      </w:r>
      <w:r>
        <w:rPr>
          <w:sz w:val="28"/>
          <w:szCs w:val="28"/>
          <w:lang w:val="ru-RU"/>
        </w:rPr>
        <w:br/>
        <w:t xml:space="preserve"> Координаты центра кластера. </w:t>
      </w:r>
    </w:p>
    <w:p w:rsidR="00AF4877" w:rsidRDefault="00AF4877">
      <w:pPr>
        <w:spacing w:line="360" w:lineRule="auto"/>
        <w:rPr>
          <w:sz w:val="28"/>
          <w:szCs w:val="28"/>
          <w:lang w:val="en-US"/>
        </w:rPr>
      </w:pPr>
    </w:p>
    <w:p w:rsidR="0012752F" w:rsidRDefault="00AF4877">
      <w:pPr>
        <w:spacing w:line="360" w:lineRule="auto"/>
      </w:pPr>
      <m:oMath>
        <m:d>
          <m:dPr>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y</m:t>
                </m:r>
              </m:e>
              <m:sub>
                <m:r>
                  <w:rPr>
                    <w:rFonts w:ascii="Cambria Math" w:hAnsi="Cambria Math"/>
                    <w:sz w:val="28"/>
                    <w:szCs w:val="28"/>
                    <w:lang w:val="ru-RU"/>
                  </w:rPr>
                  <m:t>k</m:t>
                </m:r>
              </m:sub>
            </m:sSub>
          </m:e>
        </m:d>
        <m:r>
          <w:rPr>
            <w:rFonts w:ascii="Cambria Math" w:hAnsi="Cambria Math"/>
            <w:sz w:val="28"/>
            <w:szCs w:val="28"/>
            <w:lang w:val="ru-RU"/>
          </w:rPr>
          <m:t>=</m:t>
        </m:r>
        <m:d>
          <m:dPr>
            <m:ctrlPr>
              <w:rPr>
                <w:rFonts w:ascii="Cambria Math" w:hAnsi="Cambria Math"/>
                <w:i/>
                <w:sz w:val="28"/>
                <w:szCs w:val="28"/>
                <w:lang w:val="ru-RU"/>
              </w:rPr>
            </m:ctrlPr>
          </m:dPr>
          <m:e>
            <m:f>
              <m:fPr>
                <m:ctrlPr>
                  <w:rPr>
                    <w:rFonts w:ascii="Cambria Math" w:hAnsi="Cambria Math"/>
                    <w:i/>
                    <w:sz w:val="28"/>
                    <w:szCs w:val="28"/>
                    <w:lang w:val="ru-RU"/>
                  </w:rPr>
                </m:ctrlPr>
              </m:fPr>
              <m:num>
                <m:nary>
                  <m:naryPr>
                    <m:chr m:val="∑"/>
                    <m:limLoc m:val="undOvr"/>
                    <m:ctrlPr>
                      <w:rPr>
                        <w:rFonts w:ascii="Cambria Math" w:hAnsi="Cambria Math"/>
                        <w:i/>
                        <w:sz w:val="28"/>
                        <w:szCs w:val="28"/>
                        <w:lang w:val="ru-RU"/>
                      </w:rPr>
                    </m:ctrlPr>
                  </m:naryPr>
                  <m:sub>
                    <m:r>
                      <w:rPr>
                        <w:rFonts w:ascii="Cambria Math" w:hAnsi="Cambria Math"/>
                        <w:sz w:val="28"/>
                        <w:szCs w:val="28"/>
                        <w:lang w:val="ru-RU"/>
                      </w:rPr>
                      <m:t>i=1</m:t>
                    </m:r>
                  </m:sub>
                  <m:sup>
                    <m:sSub>
                      <m:sSubPr>
                        <m:ctrlPr>
                          <w:rPr>
                            <w:rFonts w:ascii="Cambria Math" w:hAnsi="Cambria Math"/>
                            <w:i/>
                            <w:sz w:val="28"/>
                            <w:szCs w:val="28"/>
                            <w:lang w:val="ru-RU"/>
                          </w:rPr>
                        </m:ctrlPr>
                      </m:sSubPr>
                      <m:e>
                        <m:r>
                          <w:rPr>
                            <w:rFonts w:ascii="Cambria Math" w:hAnsi="Cambria Math"/>
                            <w:sz w:val="28"/>
                            <w:szCs w:val="28"/>
                            <w:lang w:val="ru-RU"/>
                          </w:rPr>
                          <m:t>m</m:t>
                        </m:r>
                      </m:e>
                      <m:sub>
                        <m:r>
                          <w:rPr>
                            <w:rFonts w:ascii="Cambria Math" w:hAnsi="Cambria Math"/>
                            <w:sz w:val="28"/>
                            <w:szCs w:val="28"/>
                            <w:lang w:val="ru-RU"/>
                          </w:rPr>
                          <m:t>k</m:t>
                        </m:r>
                      </m:sub>
                    </m:sSub>
                  </m:sup>
                  <m:e>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k,i</m:t>
                        </m:r>
                      </m:sub>
                    </m:sSub>
                  </m:e>
                </m:nary>
              </m:num>
              <m:den>
                <m:sSub>
                  <m:sSubPr>
                    <m:ctrlPr>
                      <w:rPr>
                        <w:rFonts w:ascii="Cambria Math" w:hAnsi="Cambria Math"/>
                        <w:i/>
                        <w:sz w:val="28"/>
                        <w:szCs w:val="28"/>
                        <w:lang w:val="ru-RU"/>
                      </w:rPr>
                    </m:ctrlPr>
                  </m:sSubPr>
                  <m:e>
                    <m:r>
                      <w:rPr>
                        <w:rFonts w:ascii="Cambria Math" w:hAnsi="Cambria Math"/>
                        <w:sz w:val="28"/>
                        <w:szCs w:val="28"/>
                        <w:lang w:val="ru-RU"/>
                      </w:rPr>
                      <m:t>m</m:t>
                    </m:r>
                  </m:e>
                  <m:sub>
                    <m:r>
                      <w:rPr>
                        <w:rFonts w:ascii="Cambria Math" w:hAnsi="Cambria Math"/>
                        <w:sz w:val="28"/>
                        <w:szCs w:val="28"/>
                        <w:lang w:val="ru-RU"/>
                      </w:rPr>
                      <m:t>k</m:t>
                    </m:r>
                  </m:sub>
                </m:sSub>
              </m:den>
            </m:f>
            <m:r>
              <w:rPr>
                <w:rFonts w:ascii="Cambria Math" w:hAnsi="Cambria Math"/>
                <w:sz w:val="28"/>
                <w:szCs w:val="28"/>
                <w:lang w:val="ru-RU"/>
              </w:rPr>
              <m:t>;</m:t>
            </m:r>
            <m:f>
              <m:fPr>
                <m:ctrlPr>
                  <w:rPr>
                    <w:rFonts w:ascii="Cambria Math" w:hAnsi="Cambria Math"/>
                    <w:i/>
                    <w:sz w:val="28"/>
                    <w:szCs w:val="28"/>
                    <w:lang w:val="ru-RU"/>
                  </w:rPr>
                </m:ctrlPr>
              </m:fPr>
              <m:num>
                <m:nary>
                  <m:naryPr>
                    <m:chr m:val="∑"/>
                    <m:limLoc m:val="undOvr"/>
                    <m:ctrlPr>
                      <w:rPr>
                        <w:rFonts w:ascii="Cambria Math" w:hAnsi="Cambria Math"/>
                        <w:i/>
                        <w:sz w:val="28"/>
                        <w:szCs w:val="28"/>
                        <w:lang w:val="ru-RU"/>
                      </w:rPr>
                    </m:ctrlPr>
                  </m:naryPr>
                  <m:sub>
                    <m:r>
                      <w:rPr>
                        <w:rFonts w:ascii="Cambria Math" w:hAnsi="Cambria Math"/>
                        <w:sz w:val="28"/>
                        <w:szCs w:val="28"/>
                        <w:lang w:val="ru-RU"/>
                      </w:rPr>
                      <m:t>i=1</m:t>
                    </m:r>
                  </m:sub>
                  <m:sup>
                    <m:sSub>
                      <m:sSubPr>
                        <m:ctrlPr>
                          <w:rPr>
                            <w:rFonts w:ascii="Cambria Math" w:hAnsi="Cambria Math"/>
                            <w:i/>
                            <w:sz w:val="28"/>
                            <w:szCs w:val="28"/>
                            <w:lang w:val="ru-RU"/>
                          </w:rPr>
                        </m:ctrlPr>
                      </m:sSubPr>
                      <m:e>
                        <m:r>
                          <w:rPr>
                            <w:rFonts w:ascii="Cambria Math" w:hAnsi="Cambria Math"/>
                            <w:sz w:val="28"/>
                            <w:szCs w:val="28"/>
                            <w:lang w:val="ru-RU"/>
                          </w:rPr>
                          <m:t>m</m:t>
                        </m:r>
                      </m:e>
                      <m:sub>
                        <m:r>
                          <w:rPr>
                            <w:rFonts w:ascii="Cambria Math" w:hAnsi="Cambria Math"/>
                            <w:sz w:val="28"/>
                            <w:szCs w:val="28"/>
                            <w:lang w:val="ru-RU"/>
                          </w:rPr>
                          <m:t>k</m:t>
                        </m:r>
                      </m:sub>
                    </m:sSub>
                  </m:sup>
                  <m:e>
                    <m:sSub>
                      <m:sSubPr>
                        <m:ctrlPr>
                          <w:rPr>
                            <w:rFonts w:ascii="Cambria Math" w:hAnsi="Cambria Math"/>
                            <w:i/>
                            <w:sz w:val="28"/>
                            <w:szCs w:val="28"/>
                            <w:lang w:val="ru-RU"/>
                          </w:rPr>
                        </m:ctrlPr>
                      </m:sSubPr>
                      <m:e>
                        <m:r>
                          <w:rPr>
                            <w:rFonts w:ascii="Cambria Math" w:hAnsi="Cambria Math"/>
                            <w:sz w:val="28"/>
                            <w:szCs w:val="28"/>
                            <w:lang w:val="ru-RU"/>
                          </w:rPr>
                          <m:t>y</m:t>
                        </m:r>
                      </m:e>
                      <m:sub>
                        <m:r>
                          <w:rPr>
                            <w:rFonts w:ascii="Cambria Math" w:hAnsi="Cambria Math"/>
                            <w:sz w:val="28"/>
                            <w:szCs w:val="28"/>
                            <w:lang w:val="ru-RU"/>
                          </w:rPr>
                          <m:t>k,i</m:t>
                        </m:r>
                      </m:sub>
                    </m:sSub>
                  </m:e>
                </m:nary>
              </m:num>
              <m:den>
                <m:sSub>
                  <m:sSubPr>
                    <m:ctrlPr>
                      <w:rPr>
                        <w:rFonts w:ascii="Cambria Math" w:hAnsi="Cambria Math"/>
                        <w:i/>
                        <w:sz w:val="28"/>
                        <w:szCs w:val="28"/>
                        <w:lang w:val="ru-RU"/>
                      </w:rPr>
                    </m:ctrlPr>
                  </m:sSubPr>
                  <m:e>
                    <m:r>
                      <w:rPr>
                        <w:rFonts w:ascii="Cambria Math" w:hAnsi="Cambria Math"/>
                        <w:sz w:val="28"/>
                        <w:szCs w:val="28"/>
                        <w:lang w:val="ru-RU"/>
                      </w:rPr>
                      <m:t>m</m:t>
                    </m:r>
                  </m:e>
                  <m:sub>
                    <m:r>
                      <w:rPr>
                        <w:rFonts w:ascii="Cambria Math" w:hAnsi="Cambria Math"/>
                        <w:sz w:val="28"/>
                        <w:szCs w:val="28"/>
                        <w:lang w:val="ru-RU"/>
                      </w:rPr>
                      <m:t>k</m:t>
                    </m:r>
                  </m:sub>
                </m:sSub>
              </m:den>
            </m:f>
          </m:e>
        </m:d>
      </m:oMath>
      <w:r w:rsidR="0012752F">
        <w:rPr>
          <w:sz w:val="28"/>
          <w:szCs w:val="28"/>
          <w:lang w:val="ru-RU"/>
        </w:rPr>
        <w:tab/>
      </w:r>
    </w:p>
    <w:p w:rsidR="0012752F" w:rsidRDefault="0012752F">
      <w:pPr>
        <w:spacing w:line="360" w:lineRule="auto"/>
      </w:pPr>
      <w:r>
        <w:rPr>
          <w:sz w:val="28"/>
          <w:szCs w:val="28"/>
          <w:lang w:val="ru-RU"/>
        </w:rPr>
        <w:t>(3.7)</w:t>
      </w:r>
    </w:p>
    <w:p w:rsidR="0012752F" w:rsidRDefault="0012752F">
      <w:pPr>
        <w:spacing w:line="360" w:lineRule="auto"/>
        <w:rPr>
          <w:sz w:val="28"/>
          <w:szCs w:val="28"/>
          <w:lang w:val="ru-RU"/>
        </w:rPr>
      </w:pPr>
      <w:r>
        <w:rPr>
          <w:sz w:val="28"/>
          <w:szCs w:val="28"/>
          <w:lang w:val="ru-RU"/>
        </w:rPr>
        <w:t>Критерий принимает вид:</w:t>
      </w:r>
      <w:r>
        <w:rPr>
          <w:sz w:val="28"/>
          <w:szCs w:val="28"/>
          <w:lang w:val="ru-RU"/>
        </w:rPr>
        <w:br/>
      </w: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J</m:t>
              </m:r>
            </m:e>
            <m:sub>
              <m:r>
                <w:rPr>
                  <w:rFonts w:ascii="Cambria Math" w:hAnsi="Cambria Math"/>
                  <w:sz w:val="28"/>
                  <w:szCs w:val="28"/>
                  <w:lang w:val="ru-RU"/>
                </w:rPr>
                <m:t>3</m:t>
              </m:r>
            </m:sub>
          </m:sSub>
          <m:r>
            <w:rPr>
              <w:rFonts w:ascii="Cambria Math" w:hAnsi="Cambria Math"/>
              <w:sz w:val="28"/>
              <w:szCs w:val="28"/>
              <w:lang w:val="ru-RU"/>
            </w:rPr>
            <m:t>=</m:t>
          </m:r>
          <m:f>
            <m:fPr>
              <m:ctrlPr>
                <w:rPr>
                  <w:rFonts w:ascii="Cambria Math" w:hAnsi="Cambria Math"/>
                  <w:i/>
                  <w:sz w:val="28"/>
                  <w:szCs w:val="28"/>
                  <w:lang w:val="ru-RU"/>
                </w:rPr>
              </m:ctrlPr>
            </m:fPr>
            <m:num>
              <m:r>
                <w:rPr>
                  <w:rFonts w:ascii="Cambria Math" w:hAnsi="Cambria Math"/>
                  <w:sz w:val="28"/>
                  <w:szCs w:val="28"/>
                  <w:lang w:val="ru-RU"/>
                </w:rPr>
                <m:t>1</m:t>
              </m:r>
            </m:num>
            <m:den>
              <m:nary>
                <m:naryPr>
                  <m:chr m:val="∑"/>
                  <m:limLoc m:val="undOvr"/>
                  <m:ctrlPr>
                    <w:rPr>
                      <w:rFonts w:ascii="Cambria Math" w:hAnsi="Cambria Math"/>
                      <w:i/>
                      <w:sz w:val="28"/>
                      <w:szCs w:val="28"/>
                      <w:lang w:val="ru-RU"/>
                    </w:rPr>
                  </m:ctrlPr>
                </m:naryPr>
                <m:sub>
                  <m:r>
                    <w:rPr>
                      <w:rFonts w:ascii="Cambria Math" w:hAnsi="Cambria Math"/>
                      <w:sz w:val="28"/>
                      <w:szCs w:val="28"/>
                      <w:lang w:val="ru-RU"/>
                    </w:rPr>
                    <m:t>k=1</m:t>
                  </m:r>
                </m:sub>
                <m:sup>
                  <m:r>
                    <w:rPr>
                      <w:rFonts w:ascii="Cambria Math" w:hAnsi="Cambria Math"/>
                      <w:sz w:val="28"/>
                      <w:szCs w:val="28"/>
                      <w:lang w:val="ru-RU"/>
                    </w:rPr>
                    <m:t>K</m:t>
                  </m:r>
                </m:sup>
                <m:e>
                  <m:nary>
                    <m:naryPr>
                      <m:chr m:val="∑"/>
                      <m:limLoc m:val="undOvr"/>
                      <m:ctrlPr>
                        <w:rPr>
                          <w:rFonts w:ascii="Cambria Math" w:hAnsi="Cambria Math"/>
                          <w:i/>
                          <w:sz w:val="28"/>
                          <w:szCs w:val="28"/>
                          <w:lang w:val="ru-RU"/>
                        </w:rPr>
                      </m:ctrlPr>
                    </m:naryPr>
                    <m:sub>
                      <m:r>
                        <w:rPr>
                          <w:rFonts w:ascii="Cambria Math" w:hAnsi="Cambria Math"/>
                          <w:sz w:val="28"/>
                          <w:szCs w:val="28"/>
                          <w:lang w:val="ru-RU"/>
                        </w:rPr>
                        <m:t>l=1</m:t>
                      </m:r>
                    </m:sub>
                    <m:sup>
                      <m:r>
                        <w:rPr>
                          <w:rFonts w:ascii="Cambria Math" w:hAnsi="Cambria Math"/>
                          <w:sz w:val="28"/>
                          <w:szCs w:val="28"/>
                          <w:lang w:val="ru-RU"/>
                        </w:rPr>
                        <m:t>L</m:t>
                      </m:r>
                    </m:sup>
                    <m:e>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l,k</m:t>
                          </m:r>
                        </m:sub>
                      </m:sSub>
                    </m:e>
                  </m:nary>
                </m:e>
              </m:nary>
            </m:den>
          </m:f>
          <m:r>
            <w:rPr>
              <w:rFonts w:ascii="Cambria Math" w:hAnsi="Cambria Math"/>
              <w:sz w:val="28"/>
              <w:szCs w:val="28"/>
              <w:lang w:val="ru-RU"/>
            </w:rPr>
            <m:t>(</m:t>
          </m:r>
          <m:nary>
            <m:naryPr>
              <m:chr m:val="∑"/>
              <m:limLoc m:val="undOvr"/>
              <m:ctrlPr>
                <w:rPr>
                  <w:rFonts w:ascii="Cambria Math" w:hAnsi="Cambria Math"/>
                  <w:i/>
                  <w:sz w:val="28"/>
                  <w:szCs w:val="28"/>
                  <w:lang w:val="ru-RU"/>
                </w:rPr>
              </m:ctrlPr>
            </m:naryPr>
            <m:sub>
              <m:r>
                <w:rPr>
                  <w:rFonts w:ascii="Cambria Math" w:hAnsi="Cambria Math"/>
                  <w:sz w:val="28"/>
                  <w:szCs w:val="28"/>
                  <w:lang w:val="ru-RU"/>
                </w:rPr>
                <m:t>k=1</m:t>
              </m:r>
            </m:sub>
            <m:sup>
              <m:r>
                <w:rPr>
                  <w:rFonts w:ascii="Cambria Math" w:hAnsi="Cambria Math"/>
                  <w:sz w:val="28"/>
                  <w:szCs w:val="28"/>
                  <w:lang w:val="ru-RU"/>
                </w:rPr>
                <m:t>K</m:t>
              </m:r>
            </m:sup>
            <m:e>
              <m:nary>
                <m:naryPr>
                  <m:chr m:val="∑"/>
                  <m:limLoc m:val="undOvr"/>
                  <m:ctrlPr>
                    <w:rPr>
                      <w:rFonts w:ascii="Cambria Math" w:hAnsi="Cambria Math"/>
                      <w:i/>
                      <w:sz w:val="28"/>
                      <w:szCs w:val="28"/>
                      <w:lang w:val="ru-RU"/>
                    </w:rPr>
                  </m:ctrlPr>
                </m:naryPr>
                <m:sub>
                  <m:r>
                    <w:rPr>
                      <w:rFonts w:ascii="Cambria Math" w:hAnsi="Cambria Math"/>
                      <w:sz w:val="28"/>
                      <w:szCs w:val="28"/>
                      <w:lang w:val="ru-RU"/>
                    </w:rPr>
                    <m:t>l=1</m:t>
                  </m:r>
                </m:sub>
                <m:sup>
                  <m:r>
                    <w:rPr>
                      <w:rFonts w:ascii="Cambria Math" w:hAnsi="Cambria Math"/>
                      <w:sz w:val="28"/>
                      <w:szCs w:val="28"/>
                      <w:lang w:val="ru-RU"/>
                    </w:rPr>
                    <m:t>L</m:t>
                  </m:r>
                </m:sup>
                <m:e>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l,k</m:t>
                          </m:r>
                        </m:sub>
                      </m:sSub>
                      <m:sSub>
                        <m:sSubPr>
                          <m:ctrlPr>
                            <w:rPr>
                              <w:rFonts w:ascii="Cambria Math" w:hAnsi="Cambria Math"/>
                              <w:i/>
                              <w:sz w:val="28"/>
                              <w:szCs w:val="28"/>
                              <w:lang w:val="ru-RU"/>
                            </w:rPr>
                          </m:ctrlPr>
                        </m:sSubPr>
                        <m:e>
                          <m:r>
                            <w:rPr>
                              <w:rFonts w:ascii="Cambria Math" w:hAnsi="Cambria Math"/>
                              <w:sz w:val="28"/>
                              <w:szCs w:val="28"/>
                              <w:lang w:val="ru-RU"/>
                            </w:rPr>
                            <m:t>ξ</m:t>
                          </m:r>
                        </m:e>
                        <m:sub>
                          <m:r>
                            <w:rPr>
                              <w:rFonts w:ascii="Cambria Math" w:hAnsi="Cambria Math"/>
                              <w:sz w:val="28"/>
                              <w:szCs w:val="28"/>
                              <w:lang w:val="ru-RU"/>
                            </w:rPr>
                            <m:t>l,k</m:t>
                          </m:r>
                        </m:sub>
                      </m:sSub>
                    </m:num>
                    <m:den>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max,k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min,k</m:t>
                          </m:r>
                        </m:sub>
                      </m:sSub>
                      <m:r>
                        <w:rPr>
                          <w:rFonts w:ascii="Cambria Math" w:hAnsi="Cambria Math"/>
                          <w:sz w:val="28"/>
                          <w:szCs w:val="28"/>
                          <w:lang w:val="ru-RU"/>
                        </w:rPr>
                        <m:t>)</m:t>
                      </m:r>
                    </m:den>
                  </m:f>
                </m:e>
              </m:nary>
            </m:e>
          </m:nary>
          <m:r>
            <w:rPr>
              <w:rFonts w:ascii="Cambria Math" w:hAnsi="Cambria Math"/>
              <w:sz w:val="28"/>
              <w:szCs w:val="28"/>
              <w:lang w:val="ru-RU"/>
            </w:rPr>
            <m:t>)</m:t>
          </m:r>
          <m:r>
            <w:rPr>
              <w:sz w:val="28"/>
              <w:szCs w:val="28"/>
              <w:lang w:val="ru-RU"/>
            </w:rPr>
            <w:br/>
          </m:r>
        </m:oMath>
      </m:oMathPara>
      <w:r>
        <w:rPr>
          <w:sz w:val="28"/>
          <w:szCs w:val="28"/>
          <w:lang w:val="ru-RU"/>
        </w:rPr>
        <w:t xml:space="preserve">(3.8) </w:t>
      </w:r>
    </w:p>
    <w:p w:rsidR="0012752F" w:rsidRPr="00B55378" w:rsidRDefault="00B55378">
      <w:pPr>
        <w:spacing w:line="360" w:lineRule="auto"/>
        <w:rPr>
          <w:sz w:val="28"/>
          <w:szCs w:val="28"/>
          <w:lang w:val="ru-RU"/>
        </w:rPr>
      </w:pPr>
      <w:r>
        <w:rPr>
          <w:sz w:val="28"/>
          <w:szCs w:val="28"/>
          <w:lang w:val="ru-RU"/>
        </w:rPr>
        <w:t>где</w:t>
      </w:r>
    </w:p>
    <w:p w:rsidR="0012752F" w:rsidRPr="00B55378" w:rsidRDefault="00AF4877">
      <w:pPr>
        <w:spacing w:line="360" w:lineRule="auto"/>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ξ</m:t>
              </m:r>
            </m:e>
            <m:sub>
              <m:r>
                <w:rPr>
                  <w:rFonts w:ascii="Cambria Math" w:hAnsi="Cambria Math"/>
                  <w:sz w:val="28"/>
                  <w:szCs w:val="28"/>
                  <w:lang w:val="ru-RU"/>
                </w:rPr>
                <m:t>l,k</m:t>
              </m:r>
            </m:sub>
          </m:sSub>
          <m:r>
            <w:rPr>
              <w:rFonts w:ascii="Cambria Math" w:hAnsi="Cambria Math"/>
              <w:sz w:val="28"/>
              <w:szCs w:val="28"/>
              <w:lang w:val="ru-RU"/>
            </w:rPr>
            <m:t>=</m:t>
          </m:r>
          <m:f>
            <m:fPr>
              <m:ctrlPr>
                <w:rPr>
                  <w:rFonts w:ascii="Cambria Math" w:hAnsi="Cambria Math"/>
                  <w:i/>
                  <w:sz w:val="28"/>
                  <w:szCs w:val="28"/>
                  <w:lang w:val="ru-RU"/>
                </w:rPr>
              </m:ctrlPr>
            </m:fPr>
            <m:num>
              <m:r>
                <w:rPr>
                  <w:rFonts w:ascii="Cambria Math" w:hAnsi="Cambria Math"/>
                  <w:sz w:val="28"/>
                  <w:szCs w:val="28"/>
                  <w:lang w:val="ru-RU"/>
                </w:rPr>
                <m:t>1</m:t>
              </m:r>
            </m:num>
            <m:den>
              <m:r>
                <w:rPr>
                  <w:rFonts w:ascii="Cambria Math" w:hAnsi="Cambria Math"/>
                  <w:sz w:val="28"/>
                  <w:szCs w:val="28"/>
                  <w:lang w:val="ru-RU"/>
                </w:rPr>
                <m:t>2</m:t>
              </m:r>
            </m:den>
          </m:f>
          <m:d>
            <m:dPr>
              <m:begChr m:val="["/>
              <m:endChr m:val="]"/>
              <m:ctrlPr>
                <w:rPr>
                  <w:rFonts w:ascii="Cambria Math" w:hAnsi="Cambria Math"/>
                  <w:i/>
                  <w:sz w:val="28"/>
                  <w:szCs w:val="28"/>
                  <w:lang w:val="ru-RU"/>
                </w:rPr>
              </m:ctrlPr>
            </m:dPr>
            <m:e>
              <m:d>
                <m:dPr>
                  <m:ctrlPr>
                    <w:rPr>
                      <w:rFonts w:ascii="Cambria Math" w:hAnsi="Cambria Math"/>
                      <w:i/>
                      <w:sz w:val="28"/>
                      <w:szCs w:val="28"/>
                      <w:lang w:val="ru-RU"/>
                    </w:rPr>
                  </m:ctrlPr>
                </m:dPr>
                <m:e>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d</m:t>
                          </m:r>
                        </m:e>
                        <m:sub>
                          <m:r>
                            <w:rPr>
                              <w:rFonts w:ascii="Cambria Math" w:hAnsi="Cambria Math"/>
                              <w:sz w:val="28"/>
                              <w:szCs w:val="28"/>
                              <w:lang w:val="ru-RU"/>
                            </w:rPr>
                            <m:t>l,k</m:t>
                          </m:r>
                        </m:sub>
                      </m:sSub>
                    </m:num>
                    <m:den>
                      <m:sSub>
                        <m:sSubPr>
                          <m:ctrlPr>
                            <w:rPr>
                              <w:rFonts w:ascii="Cambria Math" w:hAnsi="Cambria Math"/>
                              <w:i/>
                              <w:sz w:val="28"/>
                              <w:szCs w:val="28"/>
                              <w:lang w:val="ru-RU"/>
                            </w:rPr>
                          </m:ctrlPr>
                        </m:sSubPr>
                        <m:e>
                          <m:r>
                            <w:rPr>
                              <w:rFonts w:ascii="Cambria Math" w:hAnsi="Cambria Math"/>
                              <w:sz w:val="28"/>
                              <w:szCs w:val="28"/>
                              <w:lang w:val="ru-RU"/>
                            </w:rPr>
                            <m:t>V</m:t>
                          </m:r>
                        </m:e>
                        <m:sub>
                          <m:sSub>
                            <m:sSubPr>
                              <m:ctrlPr>
                                <w:rPr>
                                  <w:rFonts w:ascii="Cambria Math" w:hAnsi="Cambria Math"/>
                                  <w:i/>
                                  <w:sz w:val="28"/>
                                  <w:szCs w:val="28"/>
                                  <w:lang w:val="ru-RU"/>
                                </w:rPr>
                              </m:ctrlPr>
                            </m:sSubPr>
                            <m:e>
                              <m:r>
                                <w:rPr>
                                  <w:rFonts w:ascii="Cambria Math" w:hAnsi="Cambria Math"/>
                                  <w:sz w:val="28"/>
                                  <w:szCs w:val="28"/>
                                  <w:lang w:val="ru-RU"/>
                                </w:rPr>
                                <m:t>min</m:t>
                              </m:r>
                            </m:e>
                            <m:sub>
                              <m:r>
                                <w:rPr>
                                  <w:rFonts w:ascii="Cambria Math" w:hAnsi="Cambria Math"/>
                                  <w:sz w:val="28"/>
                                  <w:szCs w:val="28"/>
                                  <w:lang w:val="ru-RU"/>
                                </w:rPr>
                                <m:t>n</m:t>
                              </m:r>
                            </m:sub>
                          </m:sSub>
                          <m:r>
                            <w:rPr>
                              <w:rFonts w:ascii="Cambria Math" w:hAnsi="Cambria Math"/>
                              <w:sz w:val="28"/>
                              <w:szCs w:val="28"/>
                              <w:lang w:val="ru-RU"/>
                            </w:rPr>
                            <m:t>,l</m:t>
                          </m:r>
                        </m:sub>
                      </m:sSub>
                    </m:den>
                  </m:f>
                  <m:r>
                    <w:rPr>
                      <w:rFonts w:ascii="Cambria Math" w:hAnsi="Cambria Math"/>
                      <w:sz w:val="28"/>
                      <w:szCs w:val="28"/>
                      <w:lang w:val="ru-RU"/>
                    </w:rPr>
                    <m:t>-</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d</m:t>
                          </m:r>
                        </m:e>
                        <m:sub>
                          <m:r>
                            <w:rPr>
                              <w:rFonts w:ascii="Cambria Math" w:hAnsi="Cambria Math"/>
                              <w:sz w:val="28"/>
                              <w:szCs w:val="28"/>
                              <w:lang w:val="ru-RU"/>
                            </w:rPr>
                            <m:t>l,k</m:t>
                          </m:r>
                        </m:sub>
                      </m:sSub>
                    </m:num>
                    <m:den>
                      <m:sSub>
                        <m:sSubPr>
                          <m:ctrlPr>
                            <w:rPr>
                              <w:rFonts w:ascii="Cambria Math" w:hAnsi="Cambria Math"/>
                              <w:i/>
                              <w:sz w:val="28"/>
                              <w:szCs w:val="28"/>
                              <w:lang w:val="ru-RU"/>
                            </w:rPr>
                          </m:ctrlPr>
                        </m:sSubPr>
                        <m:e>
                          <m:r>
                            <w:rPr>
                              <w:rFonts w:ascii="Cambria Math" w:hAnsi="Cambria Math"/>
                              <w:sz w:val="28"/>
                              <w:szCs w:val="28"/>
                              <w:lang w:val="ru-RU"/>
                            </w:rPr>
                            <m:t>V</m:t>
                          </m:r>
                        </m:e>
                        <m:sub>
                          <m:sSub>
                            <m:sSubPr>
                              <m:ctrlPr>
                                <w:rPr>
                                  <w:rFonts w:ascii="Cambria Math" w:hAnsi="Cambria Math"/>
                                  <w:i/>
                                  <w:sz w:val="28"/>
                                  <w:szCs w:val="28"/>
                                  <w:lang w:val="ru-RU"/>
                                </w:rPr>
                              </m:ctrlPr>
                            </m:sSubPr>
                            <m:e>
                              <m:r>
                                <w:rPr>
                                  <w:rFonts w:ascii="Cambria Math" w:hAnsi="Cambria Math"/>
                                  <w:sz w:val="28"/>
                                  <w:szCs w:val="28"/>
                                  <w:lang w:val="ru-RU"/>
                                </w:rPr>
                                <m:t>max</m:t>
                              </m:r>
                            </m:e>
                            <m:sub>
                              <m:r>
                                <w:rPr>
                                  <w:rFonts w:ascii="Cambria Math" w:hAnsi="Cambria Math"/>
                                  <w:sz w:val="28"/>
                                  <w:szCs w:val="28"/>
                                  <w:lang w:val="ru-RU"/>
                                </w:rPr>
                                <m:t>n</m:t>
                              </m:r>
                            </m:sub>
                          </m:sSub>
                          <m:r>
                            <w:rPr>
                              <w:rFonts w:ascii="Cambria Math" w:hAnsi="Cambria Math"/>
                              <w:sz w:val="28"/>
                              <w:szCs w:val="28"/>
                              <w:lang w:val="ru-RU"/>
                            </w:rPr>
                            <m:t>,l</m:t>
                          </m:r>
                        </m:sub>
                      </m:sSub>
                    </m:den>
                  </m:f>
                </m:e>
              </m:d>
              <m:r>
                <w:rPr>
                  <w:rFonts w:ascii="Cambria Math" w:hAnsi="Cambria Math"/>
                  <w:sz w:val="28"/>
                  <w:szCs w:val="28"/>
                  <w:lang w:val="ru-RU"/>
                </w:rPr>
                <m:t>+</m:t>
              </m:r>
              <m:d>
                <m:dPr>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max,k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min,k</m:t>
                      </m:r>
                    </m:sub>
                  </m:sSub>
                </m:e>
              </m:d>
              <m:r>
                <w:rPr>
                  <w:rFonts w:ascii="Cambria Math" w:hAnsi="Cambria Math"/>
                  <w:sz w:val="28"/>
                  <w:szCs w:val="28"/>
                  <w:lang w:val="ru-RU"/>
                </w:rPr>
                <m:t>-</m:t>
              </m:r>
              <m:d>
                <m:dPr>
                  <m:begChr m:val="|"/>
                  <m:endChr m:val="|"/>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min,k</m:t>
                      </m:r>
                    </m:sub>
                  </m:sSub>
                  <m:r>
                    <w:rPr>
                      <w:rFonts w:ascii="Cambria Math" w:hAnsi="Cambria Math"/>
                      <w:sz w:val="28"/>
                      <w:szCs w:val="28"/>
                      <w:lang w:val="ru-RU"/>
                    </w:rPr>
                    <m:t>-</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d</m:t>
                          </m:r>
                        </m:e>
                        <m:sub>
                          <m:r>
                            <w:rPr>
                              <w:rFonts w:ascii="Cambria Math" w:hAnsi="Cambria Math"/>
                              <w:sz w:val="28"/>
                              <w:szCs w:val="28"/>
                              <w:lang w:val="ru-RU"/>
                            </w:rPr>
                            <m:t>l,k</m:t>
                          </m:r>
                        </m:sub>
                      </m:sSub>
                    </m:num>
                    <m:den>
                      <m:sSub>
                        <m:sSubPr>
                          <m:ctrlPr>
                            <w:rPr>
                              <w:rFonts w:ascii="Cambria Math" w:hAnsi="Cambria Math"/>
                              <w:i/>
                              <w:sz w:val="28"/>
                              <w:szCs w:val="28"/>
                              <w:lang w:val="ru-RU"/>
                            </w:rPr>
                          </m:ctrlPr>
                        </m:sSubPr>
                        <m:e>
                          <m:r>
                            <w:rPr>
                              <w:rFonts w:ascii="Cambria Math" w:hAnsi="Cambria Math"/>
                              <w:sz w:val="28"/>
                              <w:szCs w:val="28"/>
                              <w:lang w:val="ru-RU"/>
                            </w:rPr>
                            <m:t>V</m:t>
                          </m:r>
                        </m:e>
                        <m:sub>
                          <m:sSub>
                            <m:sSubPr>
                              <m:ctrlPr>
                                <w:rPr>
                                  <w:rFonts w:ascii="Cambria Math" w:hAnsi="Cambria Math"/>
                                  <w:i/>
                                  <w:sz w:val="28"/>
                                  <w:szCs w:val="28"/>
                                  <w:lang w:val="ru-RU"/>
                                </w:rPr>
                              </m:ctrlPr>
                            </m:sSubPr>
                            <m:e>
                              <m:r>
                                <w:rPr>
                                  <w:rFonts w:ascii="Cambria Math" w:hAnsi="Cambria Math"/>
                                  <w:sz w:val="28"/>
                                  <w:szCs w:val="28"/>
                                  <w:lang w:val="ru-RU"/>
                                </w:rPr>
                                <m:t>min</m:t>
                              </m:r>
                            </m:e>
                            <m:sub>
                              <m:r>
                                <w:rPr>
                                  <w:rFonts w:ascii="Cambria Math" w:hAnsi="Cambria Math"/>
                                  <w:sz w:val="28"/>
                                  <w:szCs w:val="28"/>
                                  <w:lang w:val="ru-RU"/>
                                </w:rPr>
                                <m:t>n</m:t>
                              </m:r>
                            </m:sub>
                          </m:sSub>
                          <m:r>
                            <w:rPr>
                              <w:rFonts w:ascii="Cambria Math" w:hAnsi="Cambria Math"/>
                              <w:sz w:val="28"/>
                              <w:szCs w:val="28"/>
                              <w:lang w:val="ru-RU"/>
                            </w:rPr>
                            <m:t>,l</m:t>
                          </m:r>
                        </m:sub>
                      </m:sSub>
                    </m:den>
                  </m:f>
                </m:e>
              </m:d>
              <m:r>
                <w:rPr>
                  <w:rFonts w:ascii="Cambria Math" w:hAnsi="Cambria Math"/>
                  <w:sz w:val="28"/>
                  <w:szCs w:val="28"/>
                  <w:lang w:val="ru-RU"/>
                </w:rPr>
                <m:t>-</m:t>
              </m:r>
              <m:d>
                <m:dPr>
                  <m:begChr m:val="|"/>
                  <m:endChr m:val="|"/>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max,k</m:t>
                      </m:r>
                    </m:sub>
                  </m:sSub>
                  <m:r>
                    <w:rPr>
                      <w:rFonts w:ascii="Cambria Math" w:hAnsi="Cambria Math"/>
                      <w:sz w:val="28"/>
                      <w:szCs w:val="28"/>
                      <w:lang w:val="ru-RU"/>
                    </w:rPr>
                    <m:t>-</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d</m:t>
                          </m:r>
                        </m:e>
                        <m:sub>
                          <m:r>
                            <w:rPr>
                              <w:rFonts w:ascii="Cambria Math" w:hAnsi="Cambria Math"/>
                              <w:sz w:val="28"/>
                              <w:szCs w:val="28"/>
                              <w:lang w:val="ru-RU"/>
                            </w:rPr>
                            <m:t>l,k</m:t>
                          </m:r>
                        </m:sub>
                      </m:sSub>
                    </m:num>
                    <m:den>
                      <m:sSub>
                        <m:sSubPr>
                          <m:ctrlPr>
                            <w:rPr>
                              <w:rFonts w:ascii="Cambria Math" w:hAnsi="Cambria Math"/>
                              <w:i/>
                              <w:sz w:val="28"/>
                              <w:szCs w:val="28"/>
                              <w:lang w:val="ru-RU"/>
                            </w:rPr>
                          </m:ctrlPr>
                        </m:sSubPr>
                        <m:e>
                          <m:r>
                            <w:rPr>
                              <w:rFonts w:ascii="Cambria Math" w:hAnsi="Cambria Math"/>
                              <w:sz w:val="28"/>
                              <w:szCs w:val="28"/>
                              <w:lang w:val="ru-RU"/>
                            </w:rPr>
                            <m:t>V</m:t>
                          </m:r>
                        </m:e>
                        <m:sub>
                          <m:sSub>
                            <m:sSubPr>
                              <m:ctrlPr>
                                <w:rPr>
                                  <w:rFonts w:ascii="Cambria Math" w:hAnsi="Cambria Math"/>
                                  <w:i/>
                                  <w:sz w:val="28"/>
                                  <w:szCs w:val="28"/>
                                  <w:lang w:val="ru-RU"/>
                                </w:rPr>
                              </m:ctrlPr>
                            </m:sSubPr>
                            <m:e>
                              <m:r>
                                <w:rPr>
                                  <w:rFonts w:ascii="Cambria Math" w:hAnsi="Cambria Math"/>
                                  <w:sz w:val="28"/>
                                  <w:szCs w:val="28"/>
                                  <w:lang w:val="ru-RU"/>
                                </w:rPr>
                                <m:t>max</m:t>
                              </m:r>
                            </m:e>
                            <m:sub>
                              <m:r>
                                <w:rPr>
                                  <w:rFonts w:ascii="Cambria Math" w:hAnsi="Cambria Math"/>
                                  <w:sz w:val="28"/>
                                  <w:szCs w:val="28"/>
                                  <w:lang w:val="ru-RU"/>
                                </w:rPr>
                                <m:t>n</m:t>
                              </m:r>
                            </m:sub>
                          </m:sSub>
                          <m:r>
                            <w:rPr>
                              <w:rFonts w:ascii="Cambria Math" w:hAnsi="Cambria Math"/>
                              <w:sz w:val="28"/>
                              <w:szCs w:val="28"/>
                              <w:lang w:val="ru-RU"/>
                            </w:rPr>
                            <m:t>,l</m:t>
                          </m:r>
                        </m:sub>
                      </m:sSub>
                    </m:den>
                  </m:f>
                </m:e>
              </m:d>
            </m:e>
          </m:d>
        </m:oMath>
      </m:oMathPara>
    </w:p>
    <w:p w:rsidR="0012752F" w:rsidRDefault="0012752F">
      <w:pPr>
        <w:spacing w:line="360" w:lineRule="auto"/>
      </w:pPr>
      <w:r>
        <w:rPr>
          <w:sz w:val="28"/>
          <w:szCs w:val="28"/>
          <w:lang w:val="ru-RU"/>
        </w:rPr>
        <w:t>(3.9)</w:t>
      </w:r>
      <w:r>
        <w:rPr>
          <w:sz w:val="28"/>
          <w:szCs w:val="28"/>
          <w:lang w:val="ru-RU"/>
        </w:rPr>
        <w:br/>
      </w:r>
      <w:r>
        <w:rPr>
          <w:sz w:val="28"/>
          <w:szCs w:val="28"/>
          <w:lang w:val="ru-RU"/>
        </w:rPr>
        <w:tab/>
        <w:t>Для оптимального случая будет справедливо:</w:t>
      </w:r>
    </w:p>
    <w:p w:rsidR="00B55378" w:rsidRPr="00B55378" w:rsidRDefault="00B55378">
      <w:pPr>
        <w:spacing w:line="360" w:lineRule="auto"/>
        <w:rPr>
          <w:sz w:val="28"/>
          <w:szCs w:val="28"/>
          <w:lang w:val="ru-RU"/>
        </w:rPr>
      </w:pPr>
      <m:oMathPara>
        <m:oMathParaPr>
          <m:jc m:val="left"/>
        </m:oMathParaPr>
        <m:oMath>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ξ</m:t>
                  </m:r>
                </m:e>
                <m:sub>
                  <m:r>
                    <w:rPr>
                      <w:rFonts w:ascii="Cambria Math" w:hAnsi="Cambria Math"/>
                      <w:sz w:val="28"/>
                      <w:szCs w:val="28"/>
                      <w:lang w:val="ru-RU"/>
                    </w:rPr>
                    <m:t>l,k</m:t>
                  </m:r>
                </m:sub>
              </m:sSub>
            </m:num>
            <m:den>
              <m:d>
                <m:dPr>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max,k</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min,k</m:t>
                      </m:r>
                    </m:sub>
                  </m:sSub>
                </m:e>
              </m:d>
            </m:den>
          </m:f>
          <m:r>
            <w:rPr>
              <w:rFonts w:ascii="Cambria Math" w:hAnsi="Cambria Math"/>
              <w:sz w:val="28"/>
              <w:szCs w:val="28"/>
              <w:lang w:val="ru-RU"/>
            </w:rPr>
            <m:t>=</m:t>
          </m:r>
          <m:r>
            <w:rPr>
              <w:rFonts w:ascii="Cambria Math" w:hAnsi="Cambria Math"/>
              <w:sz w:val="28"/>
              <w:szCs w:val="28"/>
              <w:lang w:val="ru-RU"/>
            </w:rPr>
            <m:t>1</m:t>
          </m:r>
        </m:oMath>
      </m:oMathPara>
    </w:p>
    <w:bookmarkEnd w:id="0"/>
    <w:p w:rsidR="0012752F" w:rsidRDefault="0012752F">
      <w:pPr>
        <w:spacing w:line="360" w:lineRule="auto"/>
        <w:rPr>
          <w:sz w:val="28"/>
          <w:szCs w:val="28"/>
          <w:lang w:val="ru-RU"/>
        </w:rPr>
      </w:pPr>
      <w:r>
        <w:rPr>
          <w:sz w:val="28"/>
          <w:szCs w:val="28"/>
          <w:lang w:val="ru-RU"/>
        </w:rPr>
        <w:t>(3.10)</w:t>
      </w:r>
    </w:p>
    <w:p w:rsidR="0012752F" w:rsidRDefault="0012752F">
      <w:pPr>
        <w:spacing w:line="360" w:lineRule="auto"/>
        <w:rPr>
          <w:sz w:val="28"/>
          <w:szCs w:val="28"/>
          <w:lang w:val="ru-RU"/>
        </w:rPr>
      </w:pPr>
      <w:r>
        <w:rPr>
          <w:sz w:val="28"/>
          <w:szCs w:val="28"/>
          <w:lang w:val="ru-RU"/>
        </w:rPr>
        <w:tab/>
        <w:t>В этом случае требуемые и фактические временные интервалы будут совпадать.</w:t>
      </w:r>
    </w:p>
    <w:p w:rsidR="0012752F" w:rsidRDefault="0012752F">
      <w:pPr>
        <w:spacing w:line="360" w:lineRule="auto"/>
        <w:rPr>
          <w:sz w:val="28"/>
          <w:szCs w:val="28"/>
          <w:lang w:val="ru-RU"/>
        </w:rPr>
      </w:pPr>
      <w:r>
        <w:rPr>
          <w:sz w:val="28"/>
          <w:szCs w:val="28"/>
          <w:lang w:val="ru-RU"/>
        </w:rPr>
        <w:tab/>
        <w:t xml:space="preserve">При любом смещении этих интервалов-вправо или влево, соотношение (3.10) будет принимать значения меньше единицы, причем эта величина тем меньше, чем меньше зона перекрытия фактических и требуемых временных интервалов. </w:t>
      </w:r>
    </w:p>
    <w:p w:rsidR="0012752F" w:rsidRDefault="0012752F">
      <w:pPr>
        <w:spacing w:line="360" w:lineRule="auto"/>
        <w:rPr>
          <w:sz w:val="28"/>
          <w:szCs w:val="28"/>
          <w:lang w:val="ru-RU"/>
        </w:rPr>
      </w:pPr>
      <w:r>
        <w:rPr>
          <w:sz w:val="28"/>
          <w:szCs w:val="28"/>
          <w:lang w:val="ru-RU"/>
        </w:rPr>
        <w:tab/>
        <w:t>Как указывалось ранее, оптимальным полагается такой вариант целераспределения БЛА по кластерам ЦО, при котором:</w:t>
      </w:r>
    </w:p>
    <w:p w:rsidR="0012752F" w:rsidRDefault="0012752F">
      <w:pPr>
        <w:numPr>
          <w:ilvl w:val="0"/>
          <w:numId w:val="4"/>
        </w:numPr>
        <w:spacing w:line="360" w:lineRule="auto"/>
        <w:rPr>
          <w:sz w:val="28"/>
          <w:szCs w:val="28"/>
          <w:lang w:val="ru-RU"/>
        </w:rPr>
      </w:pPr>
      <w:r>
        <w:rPr>
          <w:sz w:val="28"/>
          <w:szCs w:val="28"/>
          <w:lang w:val="ru-RU"/>
        </w:rPr>
        <w:lastRenderedPageBreak/>
        <w:t>Ожидаемый выигрыш максимален</w:t>
      </w:r>
    </w:p>
    <w:p w:rsidR="0012752F" w:rsidRDefault="0012752F">
      <w:pPr>
        <w:numPr>
          <w:ilvl w:val="0"/>
          <w:numId w:val="4"/>
        </w:numPr>
        <w:spacing w:line="360" w:lineRule="auto"/>
        <w:rPr>
          <w:sz w:val="28"/>
          <w:szCs w:val="28"/>
          <w:lang w:val="ru-RU"/>
        </w:rPr>
      </w:pPr>
      <w:r>
        <w:rPr>
          <w:sz w:val="28"/>
          <w:szCs w:val="28"/>
          <w:lang w:val="ru-RU"/>
        </w:rPr>
        <w:t>Ожидаемые потери минимальны</w:t>
      </w:r>
    </w:p>
    <w:p w:rsidR="0012752F" w:rsidRDefault="0012752F">
      <w:pPr>
        <w:numPr>
          <w:ilvl w:val="0"/>
          <w:numId w:val="4"/>
        </w:numPr>
        <w:spacing w:line="360" w:lineRule="auto"/>
        <w:rPr>
          <w:sz w:val="28"/>
          <w:szCs w:val="28"/>
          <w:lang w:val="ru-RU"/>
        </w:rPr>
      </w:pPr>
      <w:r>
        <w:rPr>
          <w:sz w:val="28"/>
          <w:szCs w:val="28"/>
          <w:lang w:val="ru-RU"/>
        </w:rPr>
        <w:t>В наибольшей степени обеспечивается временная синхронизация действий БЛА в составе группы.</w:t>
      </w: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b/>
          <w:bCs/>
          <w:sz w:val="28"/>
          <w:szCs w:val="28"/>
          <w:lang w:val="ru-RU"/>
        </w:rPr>
      </w:pPr>
      <w:r>
        <w:rPr>
          <w:sz w:val="28"/>
          <w:szCs w:val="28"/>
          <w:lang w:val="ru-RU"/>
        </w:rPr>
        <w:tab/>
      </w:r>
    </w:p>
    <w:p w:rsidR="00731F4A" w:rsidRDefault="00731F4A">
      <w:pPr>
        <w:spacing w:line="360" w:lineRule="auto"/>
        <w:rPr>
          <w:b/>
          <w:bCs/>
          <w:sz w:val="28"/>
          <w:szCs w:val="28"/>
          <w:lang w:val="ru-RU"/>
        </w:rPr>
      </w:pPr>
    </w:p>
    <w:p w:rsidR="00731F4A" w:rsidRDefault="00731F4A">
      <w:pPr>
        <w:spacing w:line="360" w:lineRule="auto"/>
        <w:rPr>
          <w:b/>
          <w:bCs/>
          <w:sz w:val="28"/>
          <w:szCs w:val="28"/>
          <w:lang w:val="ru-RU"/>
        </w:rPr>
      </w:pPr>
    </w:p>
    <w:p w:rsidR="00731F4A" w:rsidRDefault="00731F4A">
      <w:pPr>
        <w:spacing w:line="360" w:lineRule="auto"/>
        <w:rPr>
          <w:b/>
          <w:bCs/>
          <w:sz w:val="28"/>
          <w:szCs w:val="28"/>
          <w:lang w:val="en-US"/>
        </w:rPr>
      </w:pPr>
    </w:p>
    <w:p w:rsidR="00FC4371" w:rsidRDefault="00FC4371">
      <w:pPr>
        <w:spacing w:line="360" w:lineRule="auto"/>
        <w:rPr>
          <w:b/>
          <w:bCs/>
          <w:sz w:val="28"/>
          <w:szCs w:val="28"/>
          <w:lang w:val="en-US"/>
        </w:rPr>
      </w:pPr>
    </w:p>
    <w:p w:rsidR="00FC4371" w:rsidRDefault="00FC4371">
      <w:pPr>
        <w:spacing w:line="360" w:lineRule="auto"/>
        <w:rPr>
          <w:b/>
          <w:bCs/>
          <w:sz w:val="28"/>
          <w:szCs w:val="28"/>
          <w:lang w:val="ru-RU"/>
        </w:rPr>
      </w:pPr>
    </w:p>
    <w:p w:rsidR="00B55378" w:rsidRDefault="00B55378">
      <w:pPr>
        <w:spacing w:line="360" w:lineRule="auto"/>
        <w:rPr>
          <w:b/>
          <w:bCs/>
          <w:sz w:val="28"/>
          <w:szCs w:val="28"/>
          <w:lang w:val="ru-RU"/>
        </w:rPr>
      </w:pPr>
    </w:p>
    <w:p w:rsidR="00B55378" w:rsidRDefault="00B55378">
      <w:pPr>
        <w:spacing w:line="360" w:lineRule="auto"/>
        <w:rPr>
          <w:b/>
          <w:bCs/>
          <w:sz w:val="28"/>
          <w:szCs w:val="28"/>
          <w:lang w:val="ru-RU"/>
        </w:rPr>
      </w:pPr>
    </w:p>
    <w:p w:rsidR="00B55378" w:rsidRDefault="00B55378">
      <w:pPr>
        <w:spacing w:line="360" w:lineRule="auto"/>
        <w:rPr>
          <w:b/>
          <w:bCs/>
          <w:sz w:val="28"/>
          <w:szCs w:val="28"/>
          <w:lang w:val="ru-RU"/>
        </w:rPr>
      </w:pPr>
    </w:p>
    <w:p w:rsidR="00B55378" w:rsidRPr="00B55378" w:rsidRDefault="00B55378">
      <w:pPr>
        <w:spacing w:line="360" w:lineRule="auto"/>
        <w:rPr>
          <w:b/>
          <w:bCs/>
          <w:sz w:val="28"/>
          <w:szCs w:val="28"/>
          <w:lang w:val="ru-RU"/>
        </w:rPr>
      </w:pPr>
    </w:p>
    <w:p w:rsidR="00FC4371" w:rsidRPr="00FC4371" w:rsidRDefault="00FC4371">
      <w:pPr>
        <w:spacing w:line="360" w:lineRule="auto"/>
        <w:rPr>
          <w:b/>
          <w:bCs/>
          <w:sz w:val="28"/>
          <w:szCs w:val="28"/>
          <w:lang w:val="en-US"/>
        </w:rPr>
      </w:pPr>
    </w:p>
    <w:p w:rsidR="0012752F" w:rsidRDefault="0012752F">
      <w:pPr>
        <w:spacing w:line="360" w:lineRule="auto"/>
        <w:rPr>
          <w:sz w:val="28"/>
          <w:szCs w:val="28"/>
          <w:lang w:val="ru-RU"/>
        </w:rPr>
      </w:pPr>
      <w:r>
        <w:rPr>
          <w:b/>
          <w:bCs/>
          <w:sz w:val="28"/>
          <w:szCs w:val="28"/>
          <w:lang w:val="ru-RU"/>
        </w:rPr>
        <w:lastRenderedPageBreak/>
        <w:t>2.2.4.</w:t>
      </w:r>
      <w:r>
        <w:rPr>
          <w:sz w:val="28"/>
          <w:szCs w:val="28"/>
          <w:lang w:val="ru-RU"/>
        </w:rPr>
        <w:t xml:space="preserve"> </w:t>
      </w:r>
      <w:r>
        <w:rPr>
          <w:b/>
          <w:bCs/>
          <w:sz w:val="28"/>
          <w:szCs w:val="28"/>
          <w:lang w:val="ru-RU"/>
        </w:rPr>
        <w:t>Формирование системы ограничений</w:t>
      </w:r>
    </w:p>
    <w:p w:rsidR="0012752F" w:rsidRPr="00B55378" w:rsidRDefault="0012752F">
      <w:pPr>
        <w:numPr>
          <w:ilvl w:val="0"/>
          <w:numId w:val="5"/>
        </w:numPr>
        <w:spacing w:line="360" w:lineRule="auto"/>
      </w:pPr>
      <w:r>
        <w:rPr>
          <w:sz w:val="28"/>
          <w:szCs w:val="28"/>
          <w:lang w:val="ru-RU"/>
        </w:rPr>
        <w:t>Положим, что общее число БЛА различных типов, задействованных в операции нанесения ударов по наземным объектам, ограничено:</w:t>
      </w:r>
    </w:p>
    <w:p w:rsidR="00B55378" w:rsidRPr="00043F34" w:rsidRDefault="00B55378" w:rsidP="00B55378">
      <w:pPr>
        <w:spacing w:line="360" w:lineRule="auto"/>
        <w:ind w:left="720"/>
        <w:rPr>
          <w:lang w:val="ru-RU"/>
        </w:rPr>
      </w:pPr>
      <m:oMathPara>
        <m:oMathParaPr>
          <m:jc m:val="left"/>
        </m:oMathPara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lang w:val="en-US"/>
                    </w:rPr>
                    <m:t>x</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,l=</m:t>
              </m:r>
              <m:bar>
                <m:barPr>
                  <m:pos m:val="top"/>
                  <m:ctrlPr>
                    <w:rPr>
                      <w:rFonts w:ascii="Cambria Math" w:hAnsi="Cambria Math"/>
                      <w:i/>
                    </w:rPr>
                  </m:ctrlPr>
                </m:barPr>
                <m:e>
                  <m:r>
                    <w:rPr>
                      <w:rFonts w:ascii="Cambria Math" w:hAnsi="Cambria Math"/>
                    </w:rPr>
                    <m:t>1,L</m:t>
                  </m:r>
                </m:e>
              </m:bar>
            </m:e>
          </m:nary>
        </m:oMath>
      </m:oMathPara>
    </w:p>
    <w:p w:rsidR="0012752F" w:rsidRDefault="0012752F">
      <w:pPr>
        <w:spacing w:line="360" w:lineRule="auto"/>
        <w:rPr>
          <w:sz w:val="28"/>
          <w:szCs w:val="28"/>
          <w:lang w:val="ru-RU"/>
        </w:rPr>
      </w:pPr>
      <w:r>
        <w:rPr>
          <w:sz w:val="28"/>
          <w:szCs w:val="28"/>
          <w:lang w:val="ru-RU"/>
        </w:rPr>
        <w:t xml:space="preserve">          (3.11)</w:t>
      </w:r>
    </w:p>
    <w:p w:rsidR="0012752F" w:rsidRPr="00043F34" w:rsidRDefault="0012752F">
      <w:pPr>
        <w:numPr>
          <w:ilvl w:val="0"/>
          <w:numId w:val="5"/>
        </w:numPr>
        <w:spacing w:line="360" w:lineRule="auto"/>
      </w:pPr>
      <w:r>
        <w:rPr>
          <w:sz w:val="28"/>
          <w:szCs w:val="28"/>
          <w:lang w:val="ru-RU"/>
        </w:rPr>
        <w:t>Для того</w:t>
      </w:r>
      <w:proofErr w:type="gramStart"/>
      <w:r>
        <w:rPr>
          <w:sz w:val="28"/>
          <w:szCs w:val="28"/>
          <w:lang w:val="ru-RU"/>
        </w:rPr>
        <w:t>,</w:t>
      </w:r>
      <w:proofErr w:type="gramEnd"/>
      <w:r>
        <w:rPr>
          <w:sz w:val="28"/>
          <w:szCs w:val="28"/>
          <w:lang w:val="ru-RU"/>
        </w:rPr>
        <w:t xml:space="preserve"> чтобы обеспечить успешное выполнение операции, количество БЛА в ударной группе должно превышать количество объектов, составляющих кластер </w:t>
      </w:r>
      <w:r>
        <w:rPr>
          <w:sz w:val="28"/>
          <w:szCs w:val="28"/>
          <w:lang w:val="en-US"/>
        </w:rPr>
        <w:t>k</w:t>
      </w:r>
      <w:r>
        <w:rPr>
          <w:sz w:val="28"/>
          <w:szCs w:val="28"/>
          <w:lang w:val="ru-RU"/>
        </w:rPr>
        <w:t xml:space="preserve"> настолько, насколько возможны потери БЛА из-за отказов. Таким образом, регламентируем минимальное количество БЛА, включенное в группу:</w:t>
      </w:r>
    </w:p>
    <w:p w:rsidR="00043F34" w:rsidRPr="00043F34" w:rsidRDefault="00043F34" w:rsidP="00043F34">
      <w:pPr>
        <w:spacing w:line="360" w:lineRule="auto"/>
        <w:ind w:left="720"/>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min,k</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x</m:t>
                  </m:r>
                </m:e>
                <m:sub>
                  <m:r>
                    <w:rPr>
                      <w:rFonts w:ascii="Cambria Math" w:hAnsi="Cambria Math"/>
                    </w:rPr>
                    <m:t>l,k</m:t>
                  </m:r>
                </m:sub>
              </m:sSub>
              <m:r>
                <w:rPr>
                  <w:rFonts w:ascii="Cambria Math" w:hAnsi="Cambria Math"/>
                </w:rPr>
                <m:t>,k=</m:t>
              </m:r>
              <m:bar>
                <m:barPr>
                  <m:pos m:val="top"/>
                  <m:ctrlPr>
                    <w:rPr>
                      <w:rFonts w:ascii="Cambria Math" w:hAnsi="Cambria Math"/>
                      <w:i/>
                    </w:rPr>
                  </m:ctrlPr>
                </m:barPr>
                <m:e>
                  <m:r>
                    <w:rPr>
                      <w:rFonts w:ascii="Cambria Math" w:hAnsi="Cambria Math"/>
                    </w:rPr>
                    <m:t>1,K</m:t>
                  </m:r>
                </m:e>
              </m:bar>
            </m:e>
          </m:nary>
        </m:oMath>
      </m:oMathPara>
    </w:p>
    <w:p w:rsidR="0012752F" w:rsidRDefault="00043F34">
      <w:pPr>
        <w:spacing w:line="360" w:lineRule="auto"/>
        <w:rPr>
          <w:sz w:val="28"/>
          <w:szCs w:val="28"/>
          <w:lang w:val="ru-RU"/>
        </w:rPr>
      </w:pPr>
      <w:r>
        <w:rPr>
          <w:sz w:val="28"/>
          <w:szCs w:val="28"/>
          <w:lang w:val="en-US"/>
        </w:rPr>
        <w:t xml:space="preserve"> </w:t>
      </w:r>
      <w:r w:rsidR="0012752F">
        <w:rPr>
          <w:sz w:val="28"/>
          <w:szCs w:val="28"/>
          <w:lang w:val="ru-RU"/>
        </w:rPr>
        <w:t xml:space="preserve">         (3.12)</w:t>
      </w:r>
      <w:r w:rsidR="0012752F">
        <w:rPr>
          <w:sz w:val="28"/>
          <w:szCs w:val="28"/>
          <w:lang w:val="ru-RU"/>
        </w:rPr>
        <w:br/>
      </w:r>
    </w:p>
    <w:p w:rsidR="0012752F" w:rsidRDefault="0012752F">
      <w:pPr>
        <w:numPr>
          <w:ilvl w:val="0"/>
          <w:numId w:val="5"/>
        </w:numPr>
        <w:spacing w:line="360" w:lineRule="auto"/>
        <w:rPr>
          <w:sz w:val="28"/>
          <w:szCs w:val="28"/>
          <w:lang w:val="ru-RU"/>
        </w:rPr>
      </w:pPr>
      <w:r>
        <w:rPr>
          <w:sz w:val="28"/>
          <w:szCs w:val="28"/>
          <w:lang w:val="ru-RU"/>
        </w:rPr>
        <w:t>Необходимо учитывать, что дальность полета БЛА ограничена, что предполагает наличие ограничения:</w:t>
      </w:r>
    </w:p>
    <w:p w:rsidR="00043F34" w:rsidRPr="00043F34" w:rsidRDefault="00043F34" w:rsidP="00043F34">
      <w:pPr>
        <w:spacing w:line="360" w:lineRule="auto"/>
        <w:ind w:left="720"/>
        <w:rPr>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l,k</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l</m:t>
              </m:r>
            </m:sub>
          </m:sSub>
          <m:r>
            <w:rPr>
              <w:rFonts w:ascii="Cambria Math" w:hAnsi="Cambria Math"/>
              <w:sz w:val="28"/>
              <w:szCs w:val="28"/>
              <w:lang w:val="en-US"/>
            </w:rPr>
            <m:t>;l=</m:t>
          </m:r>
          <m:bar>
            <m:barPr>
              <m:pos m:val="top"/>
              <m:ctrlPr>
                <w:rPr>
                  <w:rFonts w:ascii="Cambria Math" w:hAnsi="Cambria Math"/>
                  <w:i/>
                  <w:sz w:val="28"/>
                  <w:szCs w:val="28"/>
                  <w:lang w:val="en-US"/>
                </w:rPr>
              </m:ctrlPr>
            </m:barPr>
            <m:e>
              <m:r>
                <w:rPr>
                  <w:rFonts w:ascii="Cambria Math" w:hAnsi="Cambria Math"/>
                  <w:sz w:val="28"/>
                  <w:szCs w:val="28"/>
                  <w:lang w:val="en-US"/>
                </w:rPr>
                <m:t>1,L;</m:t>
              </m:r>
            </m:e>
          </m:bar>
          <m:r>
            <w:rPr>
              <w:rFonts w:ascii="Cambria Math" w:hAnsi="Cambria Math"/>
              <w:sz w:val="28"/>
              <w:szCs w:val="28"/>
              <w:lang w:val="en-US"/>
            </w:rPr>
            <m:t xml:space="preserve"> k=</m:t>
          </m:r>
          <m:bar>
            <m:barPr>
              <m:pos m:val="top"/>
              <m:ctrlPr>
                <w:rPr>
                  <w:rFonts w:ascii="Cambria Math" w:hAnsi="Cambria Math"/>
                  <w:i/>
                  <w:sz w:val="28"/>
                  <w:szCs w:val="28"/>
                  <w:lang w:val="en-US"/>
                </w:rPr>
              </m:ctrlPr>
            </m:barPr>
            <m:e>
              <m:r>
                <w:rPr>
                  <w:rFonts w:ascii="Cambria Math" w:hAnsi="Cambria Math"/>
                  <w:sz w:val="28"/>
                  <w:szCs w:val="28"/>
                  <w:lang w:val="en-US"/>
                </w:rPr>
                <m:t>1,K</m:t>
              </m:r>
            </m:e>
          </m:bar>
        </m:oMath>
      </m:oMathPara>
    </w:p>
    <w:p w:rsidR="0012752F" w:rsidRDefault="0012752F">
      <w:pPr>
        <w:spacing w:line="360" w:lineRule="auto"/>
        <w:rPr>
          <w:sz w:val="28"/>
          <w:szCs w:val="28"/>
          <w:lang w:val="ru-RU"/>
        </w:rPr>
      </w:pPr>
      <w:r>
        <w:rPr>
          <w:sz w:val="28"/>
          <w:szCs w:val="28"/>
          <w:lang w:val="ru-RU"/>
        </w:rPr>
        <w:t xml:space="preserve">          (3.13)</w:t>
      </w:r>
    </w:p>
    <w:p w:rsidR="0012752F" w:rsidRDefault="0012752F">
      <w:pPr>
        <w:spacing w:line="360" w:lineRule="auto"/>
      </w:pPr>
      <w:r>
        <w:rPr>
          <w:sz w:val="28"/>
          <w:szCs w:val="28"/>
          <w:lang w:val="ru-RU"/>
        </w:rPr>
        <w:tab/>
      </w:r>
      <w:r>
        <w:rPr>
          <w:sz w:val="28"/>
          <w:szCs w:val="28"/>
          <w:lang w:val="ru-RU"/>
        </w:rPr>
        <w:tab/>
      </w:r>
      <w:r w:rsidR="00E846E1">
        <w:rPr>
          <w:noProof/>
          <w:lang w:val="ru-RU" w:eastAsia="ru-RU"/>
        </w:rPr>
        <w:drawing>
          <wp:anchor distT="0" distB="0" distL="0" distR="0" simplePos="0" relativeHeight="251666944" behindDoc="1" locked="0" layoutInCell="1" allowOverlap="1">
            <wp:simplePos x="0" y="0"/>
            <wp:positionH relativeFrom="column">
              <wp:posOffset>1238250</wp:posOffset>
            </wp:positionH>
            <wp:positionV relativeFrom="paragraph">
              <wp:posOffset>7620</wp:posOffset>
            </wp:positionV>
            <wp:extent cx="245110" cy="191135"/>
            <wp:effectExtent l="0" t="0" r="0" b="0"/>
            <wp:wrapNone/>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5110" cy="191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8"/>
          <w:szCs w:val="28"/>
          <w:lang w:val="ru-RU"/>
        </w:rPr>
        <w:t xml:space="preserve">где          - максимальная дальность полета БЛА типа </w:t>
      </w:r>
      <w:r>
        <w:rPr>
          <w:sz w:val="28"/>
          <w:szCs w:val="28"/>
          <w:lang w:val="en-US"/>
        </w:rPr>
        <w:t>l</w:t>
      </w:r>
      <w:r>
        <w:rPr>
          <w:sz w:val="28"/>
          <w:szCs w:val="28"/>
          <w:lang w:val="ru-RU"/>
        </w:rPr>
        <w:t>.</w:t>
      </w:r>
    </w:p>
    <w:p w:rsidR="0012752F" w:rsidRDefault="0012752F">
      <w:pPr>
        <w:numPr>
          <w:ilvl w:val="0"/>
          <w:numId w:val="5"/>
        </w:numPr>
        <w:spacing w:line="360" w:lineRule="auto"/>
        <w:rPr>
          <w:sz w:val="28"/>
          <w:szCs w:val="28"/>
          <w:lang w:val="ru-RU"/>
        </w:rPr>
      </w:pPr>
      <w:r>
        <w:rPr>
          <w:sz w:val="28"/>
          <w:szCs w:val="28"/>
          <w:lang w:val="ru-RU"/>
        </w:rPr>
        <w:t>Как правило, суммарное количество БЛА различных типов, которое может быть задействовано в операциях нанесения удара по наземным целям, ограничено:</w:t>
      </w:r>
      <w:r w:rsidR="00043F34" w:rsidRPr="00043F34">
        <w:rPr>
          <w:sz w:val="28"/>
          <w:szCs w:val="28"/>
          <w:lang w:val="ru-RU"/>
        </w:rPr>
        <w:br/>
      </w:r>
      <m:oMathPara>
        <m:oMathParaPr>
          <m:jc m:val="left"/>
        </m:oMathParaPr>
        <m:oMath>
          <m:nary>
            <m:naryPr>
              <m:chr m:val="∑"/>
              <m:limLoc m:val="undOvr"/>
              <m:ctrlPr>
                <w:rPr>
                  <w:rFonts w:ascii="Cambria Math" w:hAnsi="Cambria Math"/>
                  <w:i/>
                  <w:sz w:val="28"/>
                  <w:szCs w:val="28"/>
                  <w:lang w:val="en-US"/>
                </w:rPr>
              </m:ctrlPr>
            </m:naryPr>
            <m:sub>
              <m:r>
                <w:rPr>
                  <w:rFonts w:ascii="Cambria Math" w:hAnsi="Cambria Math"/>
                  <w:sz w:val="28"/>
                  <w:szCs w:val="28"/>
                  <w:lang w:val="en-US"/>
                </w:rPr>
                <m:t>k</m:t>
              </m:r>
              <m:r>
                <w:rPr>
                  <w:rFonts w:ascii="Cambria Math" w:hAnsi="Cambria Math"/>
                  <w:sz w:val="28"/>
                  <w:szCs w:val="28"/>
                  <w:lang w:val="ru-RU"/>
                </w:rPr>
                <m:t>=1</m:t>
              </m:r>
            </m:sub>
            <m:sup>
              <m:r>
                <w:rPr>
                  <w:rFonts w:ascii="Cambria Math" w:hAnsi="Cambria Math"/>
                  <w:sz w:val="28"/>
                  <w:szCs w:val="28"/>
                  <w:lang w:val="en-US"/>
                </w:rPr>
                <m:t>K</m:t>
              </m:r>
            </m:sup>
            <m:e>
              <m:nary>
                <m:naryPr>
                  <m:chr m:val="∑"/>
                  <m:limLoc m:val="undOvr"/>
                  <m:ctrlPr>
                    <w:rPr>
                      <w:rFonts w:ascii="Cambria Math" w:hAnsi="Cambria Math"/>
                      <w:i/>
                      <w:sz w:val="28"/>
                      <w:szCs w:val="28"/>
                      <w:lang w:val="en-US"/>
                    </w:rPr>
                  </m:ctrlPr>
                </m:naryPr>
                <m:sub>
                  <m:r>
                    <w:rPr>
                      <w:rFonts w:ascii="Cambria Math" w:hAnsi="Cambria Math"/>
                      <w:sz w:val="28"/>
                      <w:szCs w:val="28"/>
                      <w:lang w:val="en-US"/>
                    </w:rPr>
                    <m:t>l</m:t>
                  </m:r>
                  <m:r>
                    <w:rPr>
                      <w:rFonts w:ascii="Cambria Math" w:hAnsi="Cambria Math"/>
                      <w:sz w:val="28"/>
                      <w:szCs w:val="28"/>
                      <w:lang w:val="ru-RU"/>
                    </w:rPr>
                    <m:t>=1</m:t>
                  </m:r>
                </m:sub>
                <m:sup>
                  <m:r>
                    <w:rPr>
                      <w:rFonts w:ascii="Cambria Math" w:hAnsi="Cambria Math"/>
                      <w:sz w:val="28"/>
                      <w:szCs w:val="28"/>
                      <w:lang w:val="en-US"/>
                    </w:rPr>
                    <m:t>L</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r>
                        <w:rPr>
                          <w:rFonts w:ascii="Cambria Math" w:hAnsi="Cambria Math"/>
                          <w:sz w:val="28"/>
                          <w:szCs w:val="28"/>
                          <w:lang w:val="ru-RU"/>
                        </w:rPr>
                        <m:t>,</m:t>
                      </m:r>
                      <m:r>
                        <w:rPr>
                          <w:rFonts w:ascii="Cambria Math" w:hAnsi="Cambria Math"/>
                          <w:sz w:val="28"/>
                          <w:szCs w:val="28"/>
                          <w:lang w:val="en-US"/>
                        </w:rPr>
                        <m:t>k</m:t>
                      </m:r>
                    </m:sub>
                  </m:sSub>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Σ</m:t>
                      </m:r>
                    </m:sub>
                  </m:sSub>
                </m:e>
              </m:nary>
            </m:e>
          </m:nary>
          <m:r>
            <w:rPr>
              <w:sz w:val="28"/>
              <w:szCs w:val="28"/>
              <w:lang w:val="ru-RU"/>
            </w:rPr>
            <w:br/>
          </m:r>
        </m:oMath>
      </m:oMathPara>
      <w:r>
        <w:rPr>
          <w:sz w:val="28"/>
          <w:szCs w:val="28"/>
          <w:lang w:val="ru-RU"/>
        </w:rPr>
        <w:t>(3.14)</w:t>
      </w:r>
    </w:p>
    <w:p w:rsidR="00E04071" w:rsidRPr="00E04071" w:rsidRDefault="00E04071" w:rsidP="00E04071">
      <w:pPr>
        <w:spacing w:line="360" w:lineRule="auto"/>
        <w:ind w:left="360"/>
        <w:rPr>
          <w:sz w:val="28"/>
          <w:szCs w:val="28"/>
          <w:lang w:val="en-US"/>
        </w:rPr>
      </w:pPr>
    </w:p>
    <w:p w:rsidR="0012752F" w:rsidRPr="00043F34" w:rsidRDefault="0012752F">
      <w:pPr>
        <w:spacing w:line="360" w:lineRule="auto"/>
        <w:rPr>
          <w:sz w:val="28"/>
          <w:szCs w:val="28"/>
          <w:lang w:val="en-US"/>
        </w:rPr>
      </w:pPr>
    </w:p>
    <w:p w:rsidR="0012752F" w:rsidRDefault="0012752F" w:rsidP="00E04071">
      <w:pPr>
        <w:numPr>
          <w:ilvl w:val="0"/>
          <w:numId w:val="5"/>
        </w:numPr>
        <w:spacing w:line="360" w:lineRule="auto"/>
        <w:rPr>
          <w:sz w:val="28"/>
          <w:szCs w:val="28"/>
          <w:lang w:val="ru-RU"/>
        </w:rPr>
      </w:pPr>
      <w:r>
        <w:rPr>
          <w:sz w:val="28"/>
          <w:szCs w:val="28"/>
          <w:lang w:val="ru-RU"/>
        </w:rPr>
        <w:lastRenderedPageBreak/>
        <w:t>Для того</w:t>
      </w:r>
      <w:proofErr w:type="gramStart"/>
      <w:r>
        <w:rPr>
          <w:sz w:val="28"/>
          <w:szCs w:val="28"/>
          <w:lang w:val="ru-RU"/>
        </w:rPr>
        <w:t>,</w:t>
      </w:r>
      <w:proofErr w:type="gramEnd"/>
      <w:r>
        <w:rPr>
          <w:sz w:val="28"/>
          <w:szCs w:val="28"/>
          <w:lang w:val="ru-RU"/>
        </w:rPr>
        <w:t xml:space="preserve"> чтобы обеспечить выполнение условия временной </w:t>
      </w:r>
      <w:proofErr w:type="spellStart"/>
      <w:r>
        <w:rPr>
          <w:sz w:val="28"/>
          <w:szCs w:val="28"/>
          <w:lang w:val="ru-RU"/>
        </w:rPr>
        <w:t>сиинхронизации</w:t>
      </w:r>
      <w:proofErr w:type="spellEnd"/>
      <w:r>
        <w:rPr>
          <w:sz w:val="28"/>
          <w:szCs w:val="28"/>
          <w:lang w:val="ru-RU"/>
        </w:rPr>
        <w:t xml:space="preserve"> действий БЛА, необходимо учитывать неравенство</w:t>
      </w:r>
      <w:r>
        <w:rPr>
          <w:sz w:val="28"/>
          <w:szCs w:val="28"/>
          <w:lang w:val="ru-RU"/>
        </w:rPr>
        <w:br/>
        <w:t xml:space="preserve"> </w:t>
      </w:r>
      <m:oMath>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l,k</m:t>
            </m:r>
          </m:sub>
        </m:sSub>
        <m:r>
          <w:rPr>
            <w:rFonts w:ascii="Cambria Math" w:hAnsi="Cambria Math"/>
            <w:sz w:val="28"/>
            <w:szCs w:val="28"/>
          </w:rPr>
          <m:t>&gt;0,∀l=</m:t>
        </m:r>
        <m:bar>
          <m:barPr>
            <m:pos m:val="top"/>
            <m:ctrlPr>
              <w:rPr>
                <w:rFonts w:ascii="Cambria Math" w:hAnsi="Cambria Math"/>
                <w:i/>
                <w:sz w:val="28"/>
                <w:szCs w:val="28"/>
              </w:rPr>
            </m:ctrlPr>
          </m:barPr>
          <m:e>
            <m:r>
              <w:rPr>
                <w:rFonts w:ascii="Cambria Math" w:hAnsi="Cambria Math"/>
                <w:sz w:val="28"/>
                <w:szCs w:val="28"/>
              </w:rPr>
              <m:t>1,L</m:t>
            </m:r>
          </m:e>
        </m:bar>
        <m:r>
          <w:rPr>
            <w:rFonts w:ascii="Cambria Math" w:hAnsi="Cambria Math"/>
            <w:sz w:val="28"/>
            <w:szCs w:val="28"/>
          </w:rPr>
          <m:t>;k=</m:t>
        </m:r>
        <m:bar>
          <m:barPr>
            <m:pos m:val="top"/>
            <m:ctrlPr>
              <w:rPr>
                <w:rFonts w:ascii="Cambria Math" w:hAnsi="Cambria Math"/>
                <w:i/>
                <w:sz w:val="28"/>
                <w:szCs w:val="28"/>
              </w:rPr>
            </m:ctrlPr>
          </m:barPr>
          <m:e>
            <m:r>
              <w:rPr>
                <w:rFonts w:ascii="Cambria Math" w:hAnsi="Cambria Math"/>
                <w:sz w:val="28"/>
                <w:szCs w:val="28"/>
              </w:rPr>
              <m:t>1,K</m:t>
            </m:r>
          </m:e>
        </m:bar>
        <m:r>
          <w:rPr>
            <w:rFonts w:ascii="Cambria Math" w:hAnsi="Cambria Math"/>
            <w:sz w:val="28"/>
            <w:szCs w:val="28"/>
            <w:lang w:val="ru-RU"/>
          </w:rPr>
          <w:br/>
        </m:r>
      </m:oMath>
      <w:r w:rsidR="00E04071">
        <w:rPr>
          <w:sz w:val="28"/>
          <w:szCs w:val="28"/>
          <w:lang w:val="ru-RU"/>
        </w:rPr>
        <w:t xml:space="preserve">(3.15)                      </w:t>
      </w:r>
    </w:p>
    <w:p w:rsidR="0012752F" w:rsidRDefault="0012752F">
      <w:pPr>
        <w:spacing w:line="360" w:lineRule="auto"/>
        <w:rPr>
          <w:sz w:val="28"/>
          <w:szCs w:val="28"/>
          <w:lang w:val="ru-RU"/>
        </w:rPr>
      </w:pPr>
    </w:p>
    <w:p w:rsidR="0012752F" w:rsidRPr="00DA59A6" w:rsidRDefault="0012752F">
      <w:pPr>
        <w:numPr>
          <w:ilvl w:val="0"/>
          <w:numId w:val="5"/>
        </w:numPr>
        <w:spacing w:line="360" w:lineRule="auto"/>
      </w:pPr>
      <w:r>
        <w:rPr>
          <w:sz w:val="28"/>
          <w:szCs w:val="28"/>
          <w:lang w:val="ru-RU"/>
        </w:rPr>
        <w:t>Очевидно, что число БЛА определенного типа, направленное для нанесения удара по ЦО не может быть отрицательно:</w:t>
      </w:r>
    </w:p>
    <w:p w:rsidR="00DA59A6" w:rsidRPr="00DA59A6" w:rsidRDefault="00DA59A6" w:rsidP="00DA59A6">
      <w:pPr>
        <w:pStyle w:val="aff2"/>
        <w:rPr>
          <w:rFonts w:ascii="Times New Roman" w:eastAsia="Andale Sans UI"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l,k</m:t>
              </m:r>
            </m:sub>
          </m:sSub>
          <m:r>
            <w:rPr>
              <w:rFonts w:ascii="Cambria Math" w:hAnsi="Cambria Math"/>
              <w:sz w:val="28"/>
              <w:szCs w:val="28"/>
            </w:rPr>
            <m:t>≥0; ∀l=</m:t>
          </m:r>
          <m:bar>
            <m:barPr>
              <m:pos m:val="top"/>
              <m:ctrlPr>
                <w:rPr>
                  <w:rFonts w:ascii="Cambria Math" w:hAnsi="Cambria Math"/>
                  <w:i/>
                  <w:sz w:val="28"/>
                  <w:szCs w:val="28"/>
                </w:rPr>
              </m:ctrlPr>
            </m:barPr>
            <m:e>
              <m:r>
                <w:rPr>
                  <w:rFonts w:ascii="Cambria Math" w:hAnsi="Cambria Math"/>
                  <w:sz w:val="28"/>
                  <w:szCs w:val="28"/>
                </w:rPr>
                <m:t>1,L</m:t>
              </m:r>
            </m:e>
          </m:bar>
          <m:r>
            <w:rPr>
              <w:rFonts w:ascii="Cambria Math" w:hAnsi="Cambria Math"/>
              <w:sz w:val="28"/>
              <w:szCs w:val="28"/>
            </w:rPr>
            <m:t>;k=</m:t>
          </m:r>
          <m:bar>
            <m:barPr>
              <m:pos m:val="top"/>
              <m:ctrlPr>
                <w:rPr>
                  <w:rFonts w:ascii="Cambria Math" w:hAnsi="Cambria Math"/>
                  <w:i/>
                  <w:sz w:val="28"/>
                  <w:szCs w:val="28"/>
                </w:rPr>
              </m:ctrlPr>
            </m:barPr>
            <m:e>
              <m:r>
                <w:rPr>
                  <w:rFonts w:ascii="Cambria Math" w:hAnsi="Cambria Math"/>
                  <w:sz w:val="28"/>
                  <w:szCs w:val="28"/>
                </w:rPr>
                <m:t>1,K</m:t>
              </m:r>
            </m:e>
          </m:bar>
        </m:oMath>
      </m:oMathPara>
    </w:p>
    <w:p w:rsidR="00DA59A6" w:rsidRPr="00DA59A6" w:rsidRDefault="00DA59A6" w:rsidP="00DA59A6">
      <w:pPr>
        <w:pStyle w:val="aff2"/>
        <w:rPr>
          <w:rFonts w:ascii="Times New Roman" w:eastAsia="Andale Sans UI" w:hAnsi="Times New Roman"/>
          <w:sz w:val="28"/>
          <w:szCs w:val="28"/>
          <w:lang w:val="en-US"/>
        </w:rPr>
      </w:pPr>
      <m:oMathPara>
        <m:oMathParaPr>
          <m:jc m:val="left"/>
        </m:oMathParaPr>
        <m:oMath>
          <m:sSub>
            <m:sSubPr>
              <m:ctrlPr>
                <w:rPr>
                  <w:rFonts w:ascii="Cambria Math" w:eastAsia="Andale Sans UI" w:hAnsi="Cambria Math"/>
                  <w:i/>
                  <w:sz w:val="28"/>
                  <w:szCs w:val="28"/>
                  <w:lang w:val="en-US"/>
                </w:rPr>
              </m:ctrlPr>
            </m:sSubPr>
            <m:e>
              <m:r>
                <w:rPr>
                  <w:rFonts w:ascii="Cambria Math" w:eastAsia="Andale Sans UI" w:hAnsi="Cambria Math"/>
                  <w:sz w:val="28"/>
                  <w:szCs w:val="28"/>
                  <w:lang w:val="en-US"/>
                </w:rPr>
                <m:t>x</m:t>
              </m:r>
            </m:e>
            <m:sub>
              <m:r>
                <w:rPr>
                  <w:rFonts w:ascii="Cambria Math" w:eastAsia="Andale Sans UI" w:hAnsi="Cambria Math"/>
                  <w:sz w:val="28"/>
                  <w:szCs w:val="28"/>
                  <w:lang w:val="en-US"/>
                </w:rPr>
                <m:t>l,k</m:t>
              </m:r>
            </m:sub>
          </m:sSub>
          <m:r>
            <w:rPr>
              <w:rFonts w:ascii="Cambria Math" w:eastAsia="Andale Sans UI" w:hAnsi="Cambria Math"/>
              <w:sz w:val="28"/>
              <w:szCs w:val="28"/>
              <w:lang w:val="en-US"/>
            </w:rPr>
            <m:t>=0</m:t>
          </m:r>
        </m:oMath>
      </m:oMathPara>
    </w:p>
    <w:p w:rsidR="0012752F" w:rsidRDefault="0012752F">
      <w:pPr>
        <w:spacing w:line="360" w:lineRule="auto"/>
        <w:rPr>
          <w:sz w:val="28"/>
          <w:szCs w:val="28"/>
          <w:lang w:val="ru-RU"/>
        </w:rPr>
      </w:pPr>
      <w:r>
        <w:rPr>
          <w:sz w:val="28"/>
          <w:szCs w:val="28"/>
          <w:lang w:val="ru-RU"/>
        </w:rPr>
        <w:t xml:space="preserve">      </w:t>
      </w:r>
      <w:r w:rsidR="00DA59A6">
        <w:rPr>
          <w:sz w:val="28"/>
          <w:szCs w:val="28"/>
          <w:lang w:val="en-US"/>
        </w:rPr>
        <w:t xml:space="preserve"> </w:t>
      </w:r>
      <w:r>
        <w:rPr>
          <w:sz w:val="28"/>
          <w:szCs w:val="28"/>
          <w:lang w:val="ru-RU"/>
        </w:rPr>
        <w:t xml:space="preserve">    (3.16)</w:t>
      </w: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r>
        <w:rPr>
          <w:sz w:val="28"/>
          <w:szCs w:val="28"/>
          <w:lang w:val="ru-RU"/>
        </w:rPr>
        <w:t xml:space="preserve">Причем </w:t>
      </w:r>
      <w:r>
        <w:rPr>
          <w:sz w:val="28"/>
          <w:szCs w:val="28"/>
          <w:lang w:val="en-US"/>
        </w:rPr>
        <w:t>x</w:t>
      </w:r>
      <w:r>
        <w:rPr>
          <w:sz w:val="14"/>
          <w:szCs w:val="14"/>
          <w:lang w:val="en-US"/>
        </w:rPr>
        <w:t>l</w:t>
      </w:r>
      <w:r>
        <w:rPr>
          <w:sz w:val="14"/>
          <w:szCs w:val="14"/>
          <w:lang w:val="ru-RU"/>
        </w:rPr>
        <w:t>,</w:t>
      </w:r>
      <w:r>
        <w:rPr>
          <w:sz w:val="14"/>
          <w:szCs w:val="14"/>
          <w:lang w:val="en-US"/>
        </w:rPr>
        <w:t>k</w:t>
      </w:r>
      <w:r>
        <w:rPr>
          <w:sz w:val="14"/>
          <w:szCs w:val="14"/>
          <w:lang w:val="ru-RU"/>
        </w:rPr>
        <w:t xml:space="preserve"> </w:t>
      </w:r>
      <w:r>
        <w:rPr>
          <w:sz w:val="28"/>
          <w:szCs w:val="28"/>
          <w:lang w:val="ru-RU"/>
        </w:rPr>
        <w:t xml:space="preserve"> =0 означает, что БЛА типа </w:t>
      </w:r>
      <w:r>
        <w:rPr>
          <w:sz w:val="28"/>
          <w:szCs w:val="28"/>
          <w:lang w:val="en-US"/>
        </w:rPr>
        <w:t>l</w:t>
      </w:r>
      <w:r>
        <w:rPr>
          <w:sz w:val="28"/>
          <w:szCs w:val="28"/>
          <w:lang w:val="ru-RU"/>
        </w:rPr>
        <w:t xml:space="preserve"> не участвует в нанесении удара по объектам кластера </w:t>
      </w:r>
      <w:r>
        <w:rPr>
          <w:sz w:val="28"/>
          <w:szCs w:val="28"/>
          <w:lang w:val="en-US"/>
        </w:rPr>
        <w:t>k</w:t>
      </w:r>
      <w:r>
        <w:rPr>
          <w:sz w:val="28"/>
          <w:szCs w:val="28"/>
          <w:lang w:val="ru-RU"/>
        </w:rPr>
        <w:t>.</w:t>
      </w:r>
    </w:p>
    <w:p w:rsidR="0012752F" w:rsidRDefault="0012752F">
      <w:pPr>
        <w:spacing w:line="360" w:lineRule="auto"/>
        <w:rPr>
          <w:sz w:val="28"/>
          <w:szCs w:val="28"/>
          <w:lang w:val="ru-RU"/>
        </w:rPr>
      </w:pPr>
      <w:r>
        <w:rPr>
          <w:sz w:val="28"/>
          <w:szCs w:val="28"/>
          <w:lang w:val="ru-RU"/>
        </w:rPr>
        <w:tab/>
      </w: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pPr>
      <w:r>
        <w:rPr>
          <w:b/>
          <w:bCs/>
          <w:sz w:val="28"/>
          <w:szCs w:val="28"/>
          <w:lang w:val="ru-RU"/>
        </w:rPr>
        <w:lastRenderedPageBreak/>
        <w:t xml:space="preserve">2.2.5. Окончательный вид </w:t>
      </w:r>
      <w:proofErr w:type="spellStart"/>
      <w:r>
        <w:rPr>
          <w:b/>
          <w:bCs/>
          <w:sz w:val="28"/>
          <w:szCs w:val="28"/>
          <w:lang w:val="ru-RU"/>
        </w:rPr>
        <w:t>критериальной</w:t>
      </w:r>
      <w:proofErr w:type="spellEnd"/>
      <w:r>
        <w:rPr>
          <w:b/>
          <w:bCs/>
          <w:sz w:val="28"/>
          <w:szCs w:val="28"/>
          <w:lang w:val="ru-RU"/>
        </w:rPr>
        <w:t xml:space="preserve"> функции.</w:t>
      </w:r>
    </w:p>
    <w:p w:rsidR="00DA59A6" w:rsidRPr="008B3007" w:rsidRDefault="0012752F">
      <w:pPr>
        <w:spacing w:line="360" w:lineRule="auto"/>
        <w:rPr>
          <w:sz w:val="28"/>
          <w:szCs w:val="28"/>
          <w:lang w:val="ru-RU"/>
        </w:rPr>
      </w:pPr>
      <w:r>
        <w:rPr>
          <w:sz w:val="28"/>
          <w:szCs w:val="28"/>
          <w:lang w:val="ru-RU"/>
        </w:rPr>
        <w:tab/>
        <w:t xml:space="preserve">Таким образом, в окончательном виде задача целераспределения </w:t>
      </w:r>
      <w:proofErr w:type="gramStart"/>
      <w:r>
        <w:rPr>
          <w:sz w:val="28"/>
          <w:szCs w:val="28"/>
          <w:lang w:val="ru-RU"/>
        </w:rPr>
        <w:t>разнотипных</w:t>
      </w:r>
      <w:proofErr w:type="gramEnd"/>
      <w:r>
        <w:rPr>
          <w:sz w:val="28"/>
          <w:szCs w:val="28"/>
          <w:lang w:val="ru-RU"/>
        </w:rPr>
        <w:t xml:space="preserve"> БЛА сведена к задаче целочисленного программирования с </w:t>
      </w:r>
      <w:proofErr w:type="spellStart"/>
      <w:r>
        <w:rPr>
          <w:sz w:val="28"/>
          <w:szCs w:val="28"/>
          <w:lang w:val="ru-RU"/>
        </w:rPr>
        <w:t>критериальной</w:t>
      </w:r>
      <w:proofErr w:type="spellEnd"/>
      <w:r>
        <w:rPr>
          <w:sz w:val="28"/>
          <w:szCs w:val="28"/>
          <w:lang w:val="ru-RU"/>
        </w:rPr>
        <w:t xml:space="preserve"> </w:t>
      </w:r>
      <w:r w:rsidR="008B3007" w:rsidRPr="008B3007">
        <w:rPr>
          <w:sz w:val="28"/>
          <w:szCs w:val="28"/>
          <w:lang w:val="ru-RU"/>
        </w:rPr>
        <w:t xml:space="preserve"> </w:t>
      </w:r>
      <w:r w:rsidR="008B3007">
        <w:rPr>
          <w:sz w:val="28"/>
          <w:szCs w:val="28"/>
          <w:lang w:val="ru-RU"/>
        </w:rPr>
        <w:t>функцией</w:t>
      </w:r>
    </w:p>
    <w:p w:rsidR="00DA59A6" w:rsidRDefault="00DA59A6">
      <w:pPr>
        <w:spacing w:line="360" w:lineRule="auto"/>
        <w:rPr>
          <w:sz w:val="28"/>
          <w:szCs w:val="28"/>
          <w:lang w:val="en-US"/>
        </w:rPr>
      </w:pPr>
      <m:oMath>
        <m:r>
          <w:rPr>
            <w:rFonts w:ascii="Cambria Math" w:hAnsi="Cambria Math"/>
            <w:sz w:val="28"/>
            <w:szCs w:val="28"/>
            <w:lang w:val="en-US"/>
          </w:rPr>
          <m:t>J</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1</m:t>
            </m:r>
          </m:sub>
        </m:sSub>
        <m:d>
          <m:dPr>
            <m:ctrlPr>
              <w:rPr>
                <w:rFonts w:ascii="Cambria Math" w:hAnsi="Cambria Math"/>
                <w:i/>
                <w:sz w:val="28"/>
                <w:szCs w:val="28"/>
                <w:lang w:val="en-US"/>
              </w:rPr>
            </m:ctrlPr>
          </m:dPr>
          <m:e>
            <m:f>
              <m:fPr>
                <m:ctrlPr>
                  <w:rPr>
                    <w:rFonts w:ascii="Cambria Math" w:hAnsi="Cambria Math"/>
                    <w:i/>
                    <w:sz w:val="28"/>
                    <w:szCs w:val="28"/>
                    <w:lang w:val="ru-RU"/>
                  </w:rPr>
                </m:ctrlPr>
              </m:fPr>
              <m:num>
                <m:r>
                  <w:rPr>
                    <w:rFonts w:ascii="Cambria Math" w:hAnsi="Cambria Math"/>
                    <w:sz w:val="28"/>
                    <w:szCs w:val="28"/>
                    <w:lang w:val="en-US"/>
                  </w:rPr>
                  <m:t>1</m:t>
                </m:r>
              </m:num>
              <m:den>
                <m:r>
                  <w:rPr>
                    <w:rFonts w:ascii="Cambria Math" w:hAnsi="Cambria Math"/>
                    <w:sz w:val="28"/>
                    <w:szCs w:val="28"/>
                    <w:lang w:val="ru-RU"/>
                  </w:rPr>
                  <m:t>K</m:t>
                </m:r>
              </m:den>
            </m:f>
            <m:nary>
              <m:naryPr>
                <m:chr m:val="∑"/>
                <m:limLoc m:val="undOvr"/>
                <m:ctrlPr>
                  <w:rPr>
                    <w:rFonts w:ascii="Cambria Math" w:hAnsi="Cambria Math"/>
                    <w:i/>
                    <w:sz w:val="28"/>
                    <w:szCs w:val="28"/>
                    <w:lang w:val="ru-RU"/>
                  </w:rPr>
                </m:ctrlPr>
              </m:naryPr>
              <m:sub>
                <m:r>
                  <w:rPr>
                    <w:rFonts w:ascii="Cambria Math" w:hAnsi="Cambria Math"/>
                    <w:sz w:val="28"/>
                    <w:szCs w:val="28"/>
                    <w:lang w:val="ru-RU"/>
                  </w:rPr>
                  <m:t>k</m:t>
                </m:r>
                <m:r>
                  <w:rPr>
                    <w:rFonts w:ascii="Cambria Math" w:hAnsi="Cambria Math"/>
                    <w:sz w:val="28"/>
                    <w:szCs w:val="28"/>
                    <w:lang w:val="en-US"/>
                  </w:rPr>
                  <m:t>=1</m:t>
                </m:r>
              </m:sub>
              <m:sup>
                <m:r>
                  <w:rPr>
                    <w:rFonts w:ascii="Cambria Math" w:hAnsi="Cambria Math"/>
                    <w:sz w:val="28"/>
                    <w:szCs w:val="28"/>
                    <w:lang w:val="ru-RU"/>
                  </w:rPr>
                  <m:t>K</m:t>
                </m:r>
              </m:sup>
              <m:e>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en-US"/>
                          </w:rPr>
                          <m:t>T,k</m:t>
                        </m:r>
                      </m:sub>
                    </m:sSub>
                  </m:num>
                  <m:den>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en-US"/>
                          </w:rPr>
                          <m:t>T,k max</m:t>
                        </m:r>
                      </m:sub>
                    </m:sSub>
                  </m:den>
                </m:f>
                <m:d>
                  <m:dPr>
                    <m:begChr m:val="["/>
                    <m:endChr m:val="]"/>
                    <m:ctrlPr>
                      <w:rPr>
                        <w:rFonts w:ascii="Cambria Math" w:hAnsi="Cambria Math"/>
                        <w:i/>
                        <w:sz w:val="28"/>
                        <w:szCs w:val="28"/>
                        <w:lang w:val="ru-RU"/>
                      </w:rPr>
                    </m:ctrlPr>
                  </m:dPr>
                  <m:e>
                    <m:r>
                      <w:rPr>
                        <w:rFonts w:ascii="Cambria Math" w:hAnsi="Cambria Math"/>
                        <w:sz w:val="28"/>
                        <w:szCs w:val="28"/>
                        <w:lang w:val="en-US"/>
                      </w:rPr>
                      <m:t>1-</m:t>
                    </m:r>
                    <m:nary>
                      <m:naryPr>
                        <m:chr m:val="∏"/>
                        <m:limLoc m:val="undOvr"/>
                        <m:ctrlPr>
                          <w:rPr>
                            <w:rFonts w:ascii="Cambria Math" w:hAnsi="Cambria Math"/>
                            <w:i/>
                            <w:sz w:val="28"/>
                            <w:szCs w:val="28"/>
                            <w:lang w:val="ru-RU"/>
                          </w:rPr>
                        </m:ctrlPr>
                      </m:naryPr>
                      <m:sub>
                        <m:r>
                          <w:rPr>
                            <w:rFonts w:ascii="Cambria Math" w:hAnsi="Cambria Math"/>
                            <w:sz w:val="28"/>
                            <w:szCs w:val="28"/>
                            <w:lang w:val="ru-RU"/>
                          </w:rPr>
                          <m:t>l</m:t>
                        </m:r>
                        <m:r>
                          <w:rPr>
                            <w:rFonts w:ascii="Cambria Math" w:hAnsi="Cambria Math"/>
                            <w:sz w:val="28"/>
                            <w:szCs w:val="28"/>
                            <w:lang w:val="en-US"/>
                          </w:rPr>
                          <m:t>=1</m:t>
                        </m:r>
                      </m:sub>
                      <m:sup>
                        <m:r>
                          <w:rPr>
                            <w:rFonts w:ascii="Cambria Math" w:hAnsi="Cambria Math"/>
                            <w:sz w:val="28"/>
                            <w:szCs w:val="28"/>
                            <w:lang w:val="ru-RU"/>
                          </w:rPr>
                          <m:t>L</m:t>
                        </m:r>
                      </m:sup>
                      <m:e>
                        <m:sSup>
                          <m:sSupPr>
                            <m:ctrlPr>
                              <w:rPr>
                                <w:rFonts w:ascii="Cambria Math" w:hAnsi="Cambria Math"/>
                                <w:i/>
                                <w:sz w:val="28"/>
                                <w:szCs w:val="28"/>
                                <w:lang w:val="ru-RU"/>
                              </w:rPr>
                            </m:ctrlPr>
                          </m:sSupPr>
                          <m:e>
                            <m:d>
                              <m:dPr>
                                <m:ctrlPr>
                                  <w:rPr>
                                    <w:rFonts w:ascii="Cambria Math" w:hAnsi="Cambria Math"/>
                                    <w:i/>
                                    <w:sz w:val="28"/>
                                    <w:szCs w:val="28"/>
                                    <w:lang w:val="ru-RU"/>
                                  </w:rPr>
                                </m:ctrlPr>
                              </m:dPr>
                              <m:e>
                                <m:r>
                                  <w:rPr>
                                    <w:rFonts w:ascii="Cambria Math" w:hAnsi="Cambria Math"/>
                                    <w:sz w:val="28"/>
                                    <w:szCs w:val="28"/>
                                    <w:lang w:val="en-US"/>
                                  </w:rPr>
                                  <m:t>1-</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lk</m:t>
                                    </m:r>
                                  </m:sub>
                                </m:sSub>
                              </m:e>
                            </m:d>
                          </m:e>
                          <m:sup>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lk</m:t>
                                </m:r>
                              </m:sub>
                            </m:sSub>
                          </m:sup>
                        </m:sSup>
                      </m:e>
                    </m:nary>
                  </m:e>
                </m:d>
              </m:e>
            </m:nary>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2</m:t>
            </m:r>
          </m:sub>
        </m:sSub>
      </m:oMath>
      <w:r>
        <w:rPr>
          <w:sz w:val="28"/>
          <w:szCs w:val="28"/>
          <w:lang w:val="en-US"/>
        </w:rPr>
        <w:t>(</w:t>
      </w:r>
      <m:oMath>
        <m:f>
          <m:fPr>
            <m:ctrlPr>
              <w:rPr>
                <w:rFonts w:ascii="Cambria Math" w:hAnsi="Cambria Math"/>
                <w:i/>
                <w:sz w:val="28"/>
                <w:szCs w:val="28"/>
                <w:lang w:val="ru-RU"/>
              </w:rPr>
            </m:ctrlPr>
          </m:fPr>
          <m:num>
            <m:r>
              <w:rPr>
                <w:rFonts w:ascii="Cambria Math" w:hAnsi="Cambria Math"/>
                <w:sz w:val="28"/>
                <w:szCs w:val="28"/>
                <w:lang w:val="en-US"/>
              </w:rPr>
              <m:t>1</m:t>
            </m:r>
          </m:num>
          <m:den>
            <m:nary>
              <m:naryPr>
                <m:chr m:val="∑"/>
                <m:limLoc m:val="undOvr"/>
                <m:ctrlPr>
                  <w:rPr>
                    <w:rFonts w:ascii="Cambria Math" w:hAnsi="Cambria Math"/>
                    <w:i/>
                    <w:sz w:val="28"/>
                    <w:szCs w:val="28"/>
                    <w:lang w:val="ru-RU"/>
                  </w:rPr>
                </m:ctrlPr>
              </m:naryPr>
              <m:sub>
                <m:r>
                  <w:rPr>
                    <w:rFonts w:ascii="Cambria Math" w:hAnsi="Cambria Math"/>
                    <w:sz w:val="28"/>
                    <w:szCs w:val="28"/>
                    <w:lang w:val="ru-RU"/>
                  </w:rPr>
                  <m:t>l</m:t>
                </m:r>
                <m:r>
                  <w:rPr>
                    <w:rFonts w:ascii="Cambria Math" w:hAnsi="Cambria Math"/>
                    <w:sz w:val="28"/>
                    <w:szCs w:val="28"/>
                    <w:lang w:val="en-US"/>
                  </w:rPr>
                  <m:t>=1</m:t>
                </m:r>
              </m:sub>
              <m:sup>
                <m:r>
                  <w:rPr>
                    <w:rFonts w:ascii="Cambria Math" w:hAnsi="Cambria Math"/>
                    <w:sz w:val="28"/>
                    <w:szCs w:val="28"/>
                    <w:lang w:val="ru-RU"/>
                  </w:rPr>
                  <m:t>L</m:t>
                </m:r>
              </m:sup>
              <m:e>
                <m:nary>
                  <m:naryPr>
                    <m:chr m:val="∑"/>
                    <m:limLoc m:val="undOvr"/>
                    <m:ctrlPr>
                      <w:rPr>
                        <w:rFonts w:ascii="Cambria Math" w:hAnsi="Cambria Math"/>
                        <w:i/>
                        <w:sz w:val="28"/>
                        <w:szCs w:val="28"/>
                        <w:lang w:val="ru-RU"/>
                      </w:rPr>
                    </m:ctrlPr>
                  </m:naryPr>
                  <m:sub>
                    <m:r>
                      <w:rPr>
                        <w:rFonts w:ascii="Cambria Math" w:hAnsi="Cambria Math"/>
                        <w:sz w:val="28"/>
                        <w:szCs w:val="28"/>
                        <w:lang w:val="ru-RU"/>
                      </w:rPr>
                      <m:t>k</m:t>
                    </m:r>
                    <m:r>
                      <w:rPr>
                        <w:rFonts w:ascii="Cambria Math" w:hAnsi="Cambria Math"/>
                        <w:sz w:val="28"/>
                        <w:szCs w:val="28"/>
                        <w:lang w:val="en-US"/>
                      </w:rPr>
                      <m:t>=1</m:t>
                    </m:r>
                  </m:sub>
                  <m:sup>
                    <m:r>
                      <w:rPr>
                        <w:rFonts w:ascii="Cambria Math" w:hAnsi="Cambria Math"/>
                        <w:sz w:val="28"/>
                        <w:szCs w:val="28"/>
                        <w:lang w:val="ru-RU"/>
                      </w:rPr>
                      <m:t>K</m:t>
                    </m:r>
                  </m:sup>
                  <m:e>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l</m:t>
                        </m:r>
                        <m:r>
                          <w:rPr>
                            <w:rFonts w:ascii="Cambria Math" w:hAnsi="Cambria Math"/>
                            <w:sz w:val="28"/>
                            <w:szCs w:val="28"/>
                            <w:lang w:val="en-US"/>
                          </w:rPr>
                          <m:t>,</m:t>
                        </m:r>
                        <m:r>
                          <w:rPr>
                            <w:rFonts w:ascii="Cambria Math" w:hAnsi="Cambria Math"/>
                            <w:sz w:val="28"/>
                            <w:szCs w:val="28"/>
                            <w:lang w:val="ru-RU"/>
                          </w:rPr>
                          <m:t>k</m:t>
                        </m:r>
                      </m:sub>
                    </m:sSub>
                  </m:e>
                </m:nary>
              </m:e>
            </m:nary>
          </m:den>
        </m:f>
        <m:d>
          <m:dPr>
            <m:begChr m:val="["/>
            <m:endChr m:val="]"/>
            <m:ctrlPr>
              <w:rPr>
                <w:rFonts w:ascii="Cambria Math" w:hAnsi="Cambria Math"/>
                <w:i/>
                <w:sz w:val="28"/>
                <w:szCs w:val="28"/>
                <w:lang w:val="ru-RU"/>
              </w:rPr>
            </m:ctrlPr>
          </m:dPr>
          <m:e>
            <m:nary>
              <m:naryPr>
                <m:chr m:val="∑"/>
                <m:limLoc m:val="undOvr"/>
                <m:ctrlPr>
                  <w:rPr>
                    <w:rFonts w:ascii="Cambria Math" w:hAnsi="Cambria Math"/>
                    <w:i/>
                    <w:sz w:val="28"/>
                    <w:szCs w:val="28"/>
                    <w:lang w:val="ru-RU"/>
                  </w:rPr>
                </m:ctrlPr>
              </m:naryPr>
              <m:sub>
                <m:r>
                  <w:rPr>
                    <w:rFonts w:ascii="Cambria Math" w:hAnsi="Cambria Math"/>
                    <w:sz w:val="28"/>
                    <w:szCs w:val="28"/>
                    <w:lang w:val="ru-RU"/>
                  </w:rPr>
                  <m:t>l</m:t>
                </m:r>
                <m:r>
                  <w:rPr>
                    <w:rFonts w:ascii="Cambria Math" w:hAnsi="Cambria Math"/>
                    <w:sz w:val="28"/>
                    <w:szCs w:val="28"/>
                    <w:lang w:val="en-US"/>
                  </w:rPr>
                  <m:t>=1</m:t>
                </m:r>
              </m:sub>
              <m:sup>
                <m:r>
                  <w:rPr>
                    <w:rFonts w:ascii="Cambria Math" w:hAnsi="Cambria Math"/>
                    <w:sz w:val="28"/>
                    <w:szCs w:val="28"/>
                    <w:lang w:val="ru-RU"/>
                  </w:rPr>
                  <m:t>L</m:t>
                </m:r>
              </m:sup>
              <m:e>
                <m:nary>
                  <m:naryPr>
                    <m:chr m:val="∑"/>
                    <m:limLoc m:val="undOvr"/>
                    <m:ctrlPr>
                      <w:rPr>
                        <w:rFonts w:ascii="Cambria Math" w:hAnsi="Cambria Math"/>
                        <w:i/>
                        <w:sz w:val="28"/>
                        <w:szCs w:val="28"/>
                        <w:lang w:val="ru-RU"/>
                      </w:rPr>
                    </m:ctrlPr>
                  </m:naryPr>
                  <m:sub>
                    <m:r>
                      <w:rPr>
                        <w:rFonts w:ascii="Cambria Math" w:hAnsi="Cambria Math"/>
                        <w:sz w:val="28"/>
                        <w:szCs w:val="28"/>
                        <w:lang w:val="ru-RU"/>
                      </w:rPr>
                      <m:t>k</m:t>
                    </m:r>
                    <m:r>
                      <w:rPr>
                        <w:rFonts w:ascii="Cambria Math" w:hAnsi="Cambria Math"/>
                        <w:sz w:val="28"/>
                        <w:szCs w:val="28"/>
                        <w:lang w:val="en-US"/>
                      </w:rPr>
                      <m:t>=1</m:t>
                    </m:r>
                  </m:sub>
                  <m:sup>
                    <m:r>
                      <w:rPr>
                        <w:rFonts w:ascii="Cambria Math" w:hAnsi="Cambria Math"/>
                        <w:sz w:val="28"/>
                        <w:szCs w:val="28"/>
                        <w:lang w:val="ru-RU"/>
                      </w:rPr>
                      <m:t>K</m:t>
                    </m:r>
                  </m:sup>
                  <m:e>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ru-RU"/>
                              </w:rPr>
                              <m:t>Nl</m:t>
                            </m:r>
                          </m:sub>
                        </m:sSub>
                      </m:num>
                      <m:den>
                        <m:r>
                          <w:rPr>
                            <w:rFonts w:ascii="Cambria Math" w:hAnsi="Cambria Math"/>
                            <w:sz w:val="28"/>
                            <w:szCs w:val="28"/>
                            <w:lang w:val="en-US"/>
                          </w:rPr>
                          <m:t>(</m:t>
                        </m:r>
                        <m:sSub>
                          <m:sSubPr>
                            <m:ctrlPr>
                              <w:rPr>
                                <w:rFonts w:ascii="Cambria Math" w:hAnsi="Cambria Math"/>
                                <w:i/>
                                <w:sz w:val="28"/>
                                <w:szCs w:val="28"/>
                                <w:lang w:val="ru-RU"/>
                              </w:rPr>
                            </m:ctrlPr>
                          </m:sSubPr>
                          <m:e>
                            <m:sSub>
                              <m:sSubPr>
                                <m:ctrlPr>
                                  <w:rPr>
                                    <w:rFonts w:ascii="Cambria Math" w:hAnsi="Cambria Math"/>
                                    <w:i/>
                                    <w:sz w:val="28"/>
                                    <w:szCs w:val="28"/>
                                    <w:lang w:val="ru-RU"/>
                                  </w:rPr>
                                </m:ctrlPr>
                              </m:sSubPr>
                              <m:e>
                                <m:r>
                                  <w:rPr>
                                    <w:rFonts w:ascii="Cambria Math" w:hAnsi="Cambria Math"/>
                                    <w:sz w:val="28"/>
                                    <w:szCs w:val="28"/>
                                    <w:lang w:val="ru-RU"/>
                                  </w:rPr>
                                  <m:t>ρ</m:t>
                                </m:r>
                              </m:e>
                              <m:sub>
                                <m:r>
                                  <w:rPr>
                                    <w:rFonts w:ascii="Cambria Math" w:hAnsi="Cambria Math"/>
                                    <w:sz w:val="28"/>
                                    <w:szCs w:val="28"/>
                                    <w:lang w:val="ru-RU"/>
                                  </w:rPr>
                                  <m:t>Nl</m:t>
                                </m:r>
                              </m:sub>
                            </m:sSub>
                            <m:r>
                              <w:rPr>
                                <w:rFonts w:ascii="Cambria Math" w:hAnsi="Cambria Math"/>
                                <w:sz w:val="28"/>
                                <w:szCs w:val="28"/>
                                <w:lang w:val="en-US"/>
                              </w:rPr>
                              <m:t>)</m:t>
                            </m:r>
                          </m:e>
                          <m:sub>
                            <m:r>
                              <w:rPr>
                                <w:rFonts w:ascii="Cambria Math" w:hAnsi="Cambria Math"/>
                                <w:sz w:val="28"/>
                                <w:szCs w:val="28"/>
                                <w:lang w:val="ru-RU"/>
                              </w:rPr>
                              <m:t>max</m:t>
                            </m:r>
                          </m:sub>
                        </m:sSub>
                      </m:den>
                    </m:f>
                    <m:sSub>
                      <m:sSubPr>
                        <m:ctrlPr>
                          <w:rPr>
                            <w:rFonts w:ascii="Cambria Math" w:hAnsi="Cambria Math"/>
                            <w:i/>
                            <w:sz w:val="28"/>
                            <w:szCs w:val="28"/>
                            <w:lang w:val="ru-RU"/>
                          </w:rPr>
                        </m:ctrlPr>
                      </m:sSubPr>
                      <m:e>
                        <m:r>
                          <w:rPr>
                            <w:rFonts w:ascii="Cambria Math" w:hAnsi="Cambria Math"/>
                            <w:sz w:val="28"/>
                            <w:szCs w:val="28"/>
                            <w:lang w:val="ru-RU"/>
                          </w:rPr>
                          <m:t>x</m:t>
                        </m:r>
                      </m:e>
                      <m:sub>
                        <m:r>
                          <w:rPr>
                            <w:rFonts w:ascii="Cambria Math" w:hAnsi="Cambria Math"/>
                            <w:sz w:val="28"/>
                            <w:szCs w:val="28"/>
                            <w:lang w:val="ru-RU"/>
                          </w:rPr>
                          <m:t>l</m:t>
                        </m:r>
                        <m:r>
                          <w:rPr>
                            <w:rFonts w:ascii="Cambria Math" w:hAnsi="Cambria Math"/>
                            <w:sz w:val="28"/>
                            <w:szCs w:val="28"/>
                            <w:lang w:val="en-US"/>
                          </w:rPr>
                          <m:t>,</m:t>
                        </m:r>
                        <m:r>
                          <w:rPr>
                            <w:rFonts w:ascii="Cambria Math" w:hAnsi="Cambria Math"/>
                            <w:sz w:val="28"/>
                            <w:szCs w:val="28"/>
                            <w:lang w:val="ru-RU"/>
                          </w:rPr>
                          <m:t>k</m:t>
                        </m:r>
                      </m:sub>
                    </m:sSub>
                    <m:sSub>
                      <m:sSubPr>
                        <m:ctrlPr>
                          <w:rPr>
                            <w:rFonts w:ascii="Cambria Math" w:hAnsi="Cambria Math"/>
                            <w:i/>
                            <w:sz w:val="28"/>
                            <w:szCs w:val="28"/>
                            <w:lang w:val="ru-RU"/>
                          </w:rPr>
                        </m:ctrlPr>
                      </m:sSubPr>
                      <m:e>
                        <m:r>
                          <w:rPr>
                            <w:rFonts w:ascii="Cambria Math" w:hAnsi="Cambria Math"/>
                            <w:sz w:val="28"/>
                            <w:szCs w:val="28"/>
                            <w:lang w:val="ru-RU"/>
                          </w:rPr>
                          <m:t>r</m:t>
                        </m:r>
                      </m:e>
                      <m:sub>
                        <m:r>
                          <w:rPr>
                            <w:rFonts w:ascii="Cambria Math" w:hAnsi="Cambria Math"/>
                            <w:sz w:val="28"/>
                            <w:szCs w:val="28"/>
                            <w:lang w:val="ru-RU"/>
                          </w:rPr>
                          <m:t>l</m:t>
                        </m:r>
                        <m:r>
                          <w:rPr>
                            <w:rFonts w:ascii="Cambria Math" w:hAnsi="Cambria Math"/>
                            <w:sz w:val="28"/>
                            <w:szCs w:val="28"/>
                            <w:lang w:val="en-US"/>
                          </w:rPr>
                          <m:t>,</m:t>
                        </m:r>
                        <m:r>
                          <w:rPr>
                            <w:rFonts w:ascii="Cambria Math" w:hAnsi="Cambria Math"/>
                            <w:sz w:val="28"/>
                            <w:szCs w:val="28"/>
                            <w:lang w:val="ru-RU"/>
                          </w:rPr>
                          <m:t>k</m:t>
                        </m:r>
                      </m:sub>
                    </m:sSub>
                  </m:e>
                </m:nary>
              </m:e>
            </m:nary>
          </m:e>
        </m:d>
        <m:r>
          <w:rPr>
            <w:rFonts w:ascii="Cambria Math" w:hAnsi="Cambria Math"/>
            <w:sz w:val="28"/>
            <w:szCs w:val="28"/>
            <w:lang w:val="en-US"/>
          </w:rPr>
          <m:t>)-</m:t>
        </m:r>
        <m:sSub>
          <m:sSubPr>
            <m:ctrlPr>
              <w:rPr>
                <w:rFonts w:ascii="Cambria Math" w:hAnsi="Cambria Math"/>
                <w:i/>
                <w:sz w:val="28"/>
                <w:szCs w:val="28"/>
                <w:lang w:val="ru-RU"/>
              </w:rPr>
            </m:ctrlPr>
          </m:sSubPr>
          <m:e>
            <m:r>
              <w:rPr>
                <w:rFonts w:ascii="Cambria Math" w:hAnsi="Cambria Math"/>
                <w:sz w:val="28"/>
                <w:szCs w:val="28"/>
                <w:lang w:val="ru-RU"/>
              </w:rPr>
              <m:t>α</m:t>
            </m:r>
          </m:e>
          <m:sub>
            <m:r>
              <w:rPr>
                <w:rFonts w:ascii="Cambria Math" w:hAnsi="Cambria Math"/>
                <w:sz w:val="28"/>
                <w:szCs w:val="28"/>
                <w:lang w:val="en-US"/>
              </w:rPr>
              <m:t>3</m:t>
            </m:r>
          </m:sub>
        </m:sSub>
        <m:r>
          <w:rPr>
            <w:rFonts w:ascii="Cambria Math" w:hAnsi="Cambria Math"/>
            <w:sz w:val="28"/>
            <w:szCs w:val="28"/>
            <w:lang w:val="en-US"/>
          </w:rPr>
          <m:t>(</m:t>
        </m:r>
        <m:f>
          <m:fPr>
            <m:ctrlPr>
              <w:rPr>
                <w:rFonts w:ascii="Cambria Math" w:hAnsi="Cambria Math"/>
                <w:i/>
                <w:sz w:val="28"/>
                <w:szCs w:val="28"/>
                <w:lang w:val="ru-RU"/>
              </w:rPr>
            </m:ctrlPr>
          </m:fPr>
          <m:num>
            <m:r>
              <w:rPr>
                <w:rFonts w:ascii="Cambria Math" w:hAnsi="Cambria Math"/>
                <w:sz w:val="28"/>
                <w:szCs w:val="28"/>
                <w:lang w:val="en-US"/>
              </w:rPr>
              <m:t>1</m:t>
            </m:r>
          </m:num>
          <m:den>
            <m:r>
              <w:rPr>
                <w:rFonts w:ascii="Cambria Math" w:hAnsi="Cambria Math"/>
                <w:sz w:val="28"/>
                <w:szCs w:val="28"/>
                <w:lang w:val="en-US"/>
              </w:rPr>
              <m:t>2</m:t>
            </m:r>
          </m:den>
        </m:f>
        <m:d>
          <m:dPr>
            <m:begChr m:val="["/>
            <m:endChr m:val="]"/>
            <m:ctrlPr>
              <w:rPr>
                <w:rFonts w:ascii="Cambria Math" w:hAnsi="Cambria Math"/>
                <w:i/>
                <w:sz w:val="28"/>
                <w:szCs w:val="28"/>
                <w:lang w:val="ru-RU"/>
              </w:rPr>
            </m:ctrlPr>
          </m:dPr>
          <m:e>
            <m:d>
              <m:dPr>
                <m:ctrlPr>
                  <w:rPr>
                    <w:rFonts w:ascii="Cambria Math" w:hAnsi="Cambria Math"/>
                    <w:i/>
                    <w:sz w:val="28"/>
                    <w:szCs w:val="28"/>
                    <w:lang w:val="ru-RU"/>
                  </w:rPr>
                </m:ctrlPr>
              </m:dPr>
              <m:e>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d</m:t>
                        </m:r>
                      </m:e>
                      <m:sub>
                        <m:r>
                          <w:rPr>
                            <w:rFonts w:ascii="Cambria Math" w:hAnsi="Cambria Math"/>
                            <w:sz w:val="28"/>
                            <w:szCs w:val="28"/>
                            <w:lang w:val="ru-RU"/>
                          </w:rPr>
                          <m:t>l</m:t>
                        </m:r>
                        <m:r>
                          <w:rPr>
                            <w:rFonts w:ascii="Cambria Math" w:hAnsi="Cambria Math"/>
                            <w:sz w:val="28"/>
                            <w:szCs w:val="28"/>
                            <w:lang w:val="en-US"/>
                          </w:rPr>
                          <m:t>,</m:t>
                        </m:r>
                        <m:r>
                          <w:rPr>
                            <w:rFonts w:ascii="Cambria Math" w:hAnsi="Cambria Math"/>
                            <w:sz w:val="28"/>
                            <w:szCs w:val="28"/>
                            <w:lang w:val="ru-RU"/>
                          </w:rPr>
                          <m:t>k</m:t>
                        </m:r>
                      </m:sub>
                    </m:sSub>
                  </m:num>
                  <m:den>
                    <m:sSub>
                      <m:sSubPr>
                        <m:ctrlPr>
                          <w:rPr>
                            <w:rFonts w:ascii="Cambria Math" w:hAnsi="Cambria Math"/>
                            <w:i/>
                            <w:sz w:val="28"/>
                            <w:szCs w:val="28"/>
                            <w:lang w:val="ru-RU"/>
                          </w:rPr>
                        </m:ctrlPr>
                      </m:sSubPr>
                      <m:e>
                        <m:r>
                          <w:rPr>
                            <w:rFonts w:ascii="Cambria Math" w:hAnsi="Cambria Math"/>
                            <w:sz w:val="28"/>
                            <w:szCs w:val="28"/>
                            <w:lang w:val="ru-RU"/>
                          </w:rPr>
                          <m:t>V</m:t>
                        </m:r>
                      </m:e>
                      <m:sub>
                        <m:sSub>
                          <m:sSubPr>
                            <m:ctrlPr>
                              <w:rPr>
                                <w:rFonts w:ascii="Cambria Math" w:hAnsi="Cambria Math"/>
                                <w:i/>
                                <w:sz w:val="28"/>
                                <w:szCs w:val="28"/>
                                <w:lang w:val="ru-RU"/>
                              </w:rPr>
                            </m:ctrlPr>
                          </m:sSubPr>
                          <m:e>
                            <m:r>
                              <w:rPr>
                                <w:rFonts w:ascii="Cambria Math" w:hAnsi="Cambria Math"/>
                                <w:sz w:val="28"/>
                                <w:szCs w:val="28"/>
                                <w:lang w:val="ru-RU"/>
                              </w:rPr>
                              <m:t>min</m:t>
                            </m:r>
                          </m:e>
                          <m:sub>
                            <m:r>
                              <w:rPr>
                                <w:rFonts w:ascii="Cambria Math" w:hAnsi="Cambria Math"/>
                                <w:sz w:val="28"/>
                                <w:szCs w:val="28"/>
                                <w:lang w:val="ru-RU"/>
                              </w:rPr>
                              <m:t>n</m:t>
                            </m:r>
                          </m:sub>
                        </m:sSub>
                        <m:r>
                          <w:rPr>
                            <w:rFonts w:ascii="Cambria Math" w:hAnsi="Cambria Math"/>
                            <w:sz w:val="28"/>
                            <w:szCs w:val="28"/>
                            <w:lang w:val="en-US"/>
                          </w:rPr>
                          <m:t>,</m:t>
                        </m:r>
                        <m:r>
                          <w:rPr>
                            <w:rFonts w:ascii="Cambria Math" w:hAnsi="Cambria Math"/>
                            <w:sz w:val="28"/>
                            <w:szCs w:val="28"/>
                            <w:lang w:val="ru-RU"/>
                          </w:rPr>
                          <m:t>l</m:t>
                        </m:r>
                      </m:sub>
                    </m:sSub>
                  </m:den>
                </m:f>
                <m:r>
                  <w:rPr>
                    <w:rFonts w:ascii="Cambria Math" w:hAnsi="Cambria Math"/>
                    <w:sz w:val="28"/>
                    <w:szCs w:val="28"/>
                    <w:lang w:val="en-US"/>
                  </w:rPr>
                  <m:t>-</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d</m:t>
                        </m:r>
                      </m:e>
                      <m:sub>
                        <m:r>
                          <w:rPr>
                            <w:rFonts w:ascii="Cambria Math" w:hAnsi="Cambria Math"/>
                            <w:sz w:val="28"/>
                            <w:szCs w:val="28"/>
                            <w:lang w:val="ru-RU"/>
                          </w:rPr>
                          <m:t>l</m:t>
                        </m:r>
                        <m:r>
                          <w:rPr>
                            <w:rFonts w:ascii="Cambria Math" w:hAnsi="Cambria Math"/>
                            <w:sz w:val="28"/>
                            <w:szCs w:val="28"/>
                            <w:lang w:val="en-US"/>
                          </w:rPr>
                          <m:t>,</m:t>
                        </m:r>
                        <m:r>
                          <w:rPr>
                            <w:rFonts w:ascii="Cambria Math" w:hAnsi="Cambria Math"/>
                            <w:sz w:val="28"/>
                            <w:szCs w:val="28"/>
                            <w:lang w:val="ru-RU"/>
                          </w:rPr>
                          <m:t>k</m:t>
                        </m:r>
                      </m:sub>
                    </m:sSub>
                  </m:num>
                  <m:den>
                    <m:sSub>
                      <m:sSubPr>
                        <m:ctrlPr>
                          <w:rPr>
                            <w:rFonts w:ascii="Cambria Math" w:hAnsi="Cambria Math"/>
                            <w:i/>
                            <w:sz w:val="28"/>
                            <w:szCs w:val="28"/>
                            <w:lang w:val="ru-RU"/>
                          </w:rPr>
                        </m:ctrlPr>
                      </m:sSubPr>
                      <m:e>
                        <m:r>
                          <w:rPr>
                            <w:rFonts w:ascii="Cambria Math" w:hAnsi="Cambria Math"/>
                            <w:sz w:val="28"/>
                            <w:szCs w:val="28"/>
                            <w:lang w:val="ru-RU"/>
                          </w:rPr>
                          <m:t>V</m:t>
                        </m:r>
                      </m:e>
                      <m:sub>
                        <m:sSub>
                          <m:sSubPr>
                            <m:ctrlPr>
                              <w:rPr>
                                <w:rFonts w:ascii="Cambria Math" w:hAnsi="Cambria Math"/>
                                <w:i/>
                                <w:sz w:val="28"/>
                                <w:szCs w:val="28"/>
                                <w:lang w:val="ru-RU"/>
                              </w:rPr>
                            </m:ctrlPr>
                          </m:sSubPr>
                          <m:e>
                            <m:r>
                              <w:rPr>
                                <w:rFonts w:ascii="Cambria Math" w:hAnsi="Cambria Math"/>
                                <w:sz w:val="28"/>
                                <w:szCs w:val="28"/>
                                <w:lang w:val="ru-RU"/>
                              </w:rPr>
                              <m:t>max</m:t>
                            </m:r>
                          </m:e>
                          <m:sub>
                            <m:r>
                              <w:rPr>
                                <w:rFonts w:ascii="Cambria Math" w:hAnsi="Cambria Math"/>
                                <w:sz w:val="28"/>
                                <w:szCs w:val="28"/>
                                <w:lang w:val="ru-RU"/>
                              </w:rPr>
                              <m:t>n</m:t>
                            </m:r>
                          </m:sub>
                        </m:sSub>
                        <m:r>
                          <w:rPr>
                            <w:rFonts w:ascii="Cambria Math" w:hAnsi="Cambria Math"/>
                            <w:sz w:val="28"/>
                            <w:szCs w:val="28"/>
                            <w:lang w:val="en-US"/>
                          </w:rPr>
                          <m:t>,</m:t>
                        </m:r>
                        <m:r>
                          <w:rPr>
                            <w:rFonts w:ascii="Cambria Math" w:hAnsi="Cambria Math"/>
                            <w:sz w:val="28"/>
                            <w:szCs w:val="28"/>
                            <w:lang w:val="ru-RU"/>
                          </w:rPr>
                          <m:t>l</m:t>
                        </m:r>
                      </m:sub>
                    </m:sSub>
                  </m:den>
                </m:f>
              </m:e>
            </m:d>
            <m:r>
              <w:rPr>
                <w:rFonts w:ascii="Cambria Math" w:hAnsi="Cambria Math"/>
                <w:sz w:val="28"/>
                <w:szCs w:val="28"/>
                <w:lang w:val="en-US"/>
              </w:rPr>
              <m:t>+</m:t>
            </m:r>
            <m:d>
              <m:dPr>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max</m:t>
                    </m:r>
                    <m:r>
                      <w:rPr>
                        <w:rFonts w:ascii="Cambria Math" w:hAnsi="Cambria Math"/>
                        <w:sz w:val="28"/>
                        <w:szCs w:val="28"/>
                        <w:lang w:val="en-US"/>
                      </w:rPr>
                      <m:t>,</m:t>
                    </m:r>
                    <m:r>
                      <w:rPr>
                        <w:rFonts w:ascii="Cambria Math" w:hAnsi="Cambria Math"/>
                        <w:sz w:val="28"/>
                        <w:szCs w:val="28"/>
                        <w:lang w:val="ru-RU"/>
                      </w:rPr>
                      <m:t>k</m:t>
                    </m:r>
                  </m:sub>
                </m:sSub>
                <m:r>
                  <w:rPr>
                    <w:rFonts w:ascii="Cambria Math" w:hAnsi="Cambria Math"/>
                    <w:sz w:val="28"/>
                    <w:szCs w:val="28"/>
                    <w:lang w:val="en-US"/>
                  </w:rPr>
                  <m:t>-</m:t>
                </m:r>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min</m:t>
                    </m:r>
                    <m:r>
                      <w:rPr>
                        <w:rFonts w:ascii="Cambria Math" w:hAnsi="Cambria Math"/>
                        <w:sz w:val="28"/>
                        <w:szCs w:val="28"/>
                        <w:lang w:val="en-US"/>
                      </w:rPr>
                      <m:t>,</m:t>
                    </m:r>
                    <m:r>
                      <w:rPr>
                        <w:rFonts w:ascii="Cambria Math" w:hAnsi="Cambria Math"/>
                        <w:sz w:val="28"/>
                        <w:szCs w:val="28"/>
                        <w:lang w:val="ru-RU"/>
                      </w:rPr>
                      <m:t>k</m:t>
                    </m:r>
                  </m:sub>
                </m:sSub>
              </m:e>
            </m:d>
            <m:r>
              <w:rPr>
                <w:rFonts w:ascii="Cambria Math" w:hAnsi="Cambria Math"/>
                <w:sz w:val="28"/>
                <w:szCs w:val="28"/>
                <w:lang w:val="en-US"/>
              </w:rPr>
              <m:t>-</m:t>
            </m:r>
            <m:d>
              <m:dPr>
                <m:begChr m:val="|"/>
                <m:endChr m:val="|"/>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min</m:t>
                    </m:r>
                    <m:r>
                      <w:rPr>
                        <w:rFonts w:ascii="Cambria Math" w:hAnsi="Cambria Math"/>
                        <w:sz w:val="28"/>
                        <w:szCs w:val="28"/>
                        <w:lang w:val="en-US"/>
                      </w:rPr>
                      <m:t>,</m:t>
                    </m:r>
                    <m:r>
                      <w:rPr>
                        <w:rFonts w:ascii="Cambria Math" w:hAnsi="Cambria Math"/>
                        <w:sz w:val="28"/>
                        <w:szCs w:val="28"/>
                        <w:lang w:val="ru-RU"/>
                      </w:rPr>
                      <m:t>k</m:t>
                    </m:r>
                  </m:sub>
                </m:sSub>
                <m:r>
                  <w:rPr>
                    <w:rFonts w:ascii="Cambria Math" w:hAnsi="Cambria Math"/>
                    <w:sz w:val="28"/>
                    <w:szCs w:val="28"/>
                    <w:lang w:val="en-US"/>
                  </w:rPr>
                  <m:t>-</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d</m:t>
                        </m:r>
                      </m:e>
                      <m:sub>
                        <m:r>
                          <w:rPr>
                            <w:rFonts w:ascii="Cambria Math" w:hAnsi="Cambria Math"/>
                            <w:sz w:val="28"/>
                            <w:szCs w:val="28"/>
                            <w:lang w:val="ru-RU"/>
                          </w:rPr>
                          <m:t>l</m:t>
                        </m:r>
                        <m:r>
                          <w:rPr>
                            <w:rFonts w:ascii="Cambria Math" w:hAnsi="Cambria Math"/>
                            <w:sz w:val="28"/>
                            <w:szCs w:val="28"/>
                            <w:lang w:val="en-US"/>
                          </w:rPr>
                          <m:t>,</m:t>
                        </m:r>
                        <m:r>
                          <w:rPr>
                            <w:rFonts w:ascii="Cambria Math" w:hAnsi="Cambria Math"/>
                            <w:sz w:val="28"/>
                            <w:szCs w:val="28"/>
                            <w:lang w:val="ru-RU"/>
                          </w:rPr>
                          <m:t>k</m:t>
                        </m:r>
                      </m:sub>
                    </m:sSub>
                  </m:num>
                  <m:den>
                    <m:sSub>
                      <m:sSubPr>
                        <m:ctrlPr>
                          <w:rPr>
                            <w:rFonts w:ascii="Cambria Math" w:hAnsi="Cambria Math"/>
                            <w:i/>
                            <w:sz w:val="28"/>
                            <w:szCs w:val="28"/>
                            <w:lang w:val="ru-RU"/>
                          </w:rPr>
                        </m:ctrlPr>
                      </m:sSubPr>
                      <m:e>
                        <m:r>
                          <w:rPr>
                            <w:rFonts w:ascii="Cambria Math" w:hAnsi="Cambria Math"/>
                            <w:sz w:val="28"/>
                            <w:szCs w:val="28"/>
                            <w:lang w:val="ru-RU"/>
                          </w:rPr>
                          <m:t>V</m:t>
                        </m:r>
                      </m:e>
                      <m:sub>
                        <m:sSub>
                          <m:sSubPr>
                            <m:ctrlPr>
                              <w:rPr>
                                <w:rFonts w:ascii="Cambria Math" w:hAnsi="Cambria Math"/>
                                <w:i/>
                                <w:sz w:val="28"/>
                                <w:szCs w:val="28"/>
                                <w:lang w:val="ru-RU"/>
                              </w:rPr>
                            </m:ctrlPr>
                          </m:sSubPr>
                          <m:e>
                            <m:r>
                              <w:rPr>
                                <w:rFonts w:ascii="Cambria Math" w:hAnsi="Cambria Math"/>
                                <w:sz w:val="28"/>
                                <w:szCs w:val="28"/>
                                <w:lang w:val="ru-RU"/>
                              </w:rPr>
                              <m:t>min</m:t>
                            </m:r>
                          </m:e>
                          <m:sub>
                            <m:r>
                              <w:rPr>
                                <w:rFonts w:ascii="Cambria Math" w:hAnsi="Cambria Math"/>
                                <w:sz w:val="28"/>
                                <w:szCs w:val="28"/>
                                <w:lang w:val="ru-RU"/>
                              </w:rPr>
                              <m:t>n</m:t>
                            </m:r>
                          </m:sub>
                        </m:sSub>
                        <m:r>
                          <w:rPr>
                            <w:rFonts w:ascii="Cambria Math" w:hAnsi="Cambria Math"/>
                            <w:sz w:val="28"/>
                            <w:szCs w:val="28"/>
                            <w:lang w:val="en-US"/>
                          </w:rPr>
                          <m:t>,</m:t>
                        </m:r>
                        <m:r>
                          <w:rPr>
                            <w:rFonts w:ascii="Cambria Math" w:hAnsi="Cambria Math"/>
                            <w:sz w:val="28"/>
                            <w:szCs w:val="28"/>
                            <w:lang w:val="ru-RU"/>
                          </w:rPr>
                          <m:t>l</m:t>
                        </m:r>
                      </m:sub>
                    </m:sSub>
                  </m:den>
                </m:f>
              </m:e>
            </m:d>
            <m:r>
              <w:rPr>
                <w:rFonts w:ascii="Cambria Math" w:hAnsi="Cambria Math"/>
                <w:sz w:val="28"/>
                <w:szCs w:val="28"/>
                <w:lang w:val="en-US"/>
              </w:rPr>
              <m:t>-</m:t>
            </m:r>
            <m:d>
              <m:dPr>
                <m:begChr m:val="|"/>
                <m:endChr m:val="|"/>
                <m:ctrlPr>
                  <w:rPr>
                    <w:rFonts w:ascii="Cambria Math" w:hAnsi="Cambria Math"/>
                    <w:i/>
                    <w:sz w:val="28"/>
                    <w:szCs w:val="28"/>
                    <w:lang w:val="ru-RU"/>
                  </w:rPr>
                </m:ctrlPr>
              </m:dPr>
              <m:e>
                <m:sSub>
                  <m:sSubPr>
                    <m:ctrlPr>
                      <w:rPr>
                        <w:rFonts w:ascii="Cambria Math" w:hAnsi="Cambria Math"/>
                        <w:i/>
                        <w:sz w:val="28"/>
                        <w:szCs w:val="28"/>
                        <w:lang w:val="ru-RU"/>
                      </w:rPr>
                    </m:ctrlPr>
                  </m:sSubPr>
                  <m:e>
                    <m:r>
                      <w:rPr>
                        <w:rFonts w:ascii="Cambria Math" w:hAnsi="Cambria Math"/>
                        <w:sz w:val="28"/>
                        <w:szCs w:val="28"/>
                        <w:lang w:val="ru-RU"/>
                      </w:rPr>
                      <m:t>t</m:t>
                    </m:r>
                  </m:e>
                  <m:sub>
                    <m:r>
                      <w:rPr>
                        <w:rFonts w:ascii="Cambria Math" w:hAnsi="Cambria Math"/>
                        <w:sz w:val="28"/>
                        <w:szCs w:val="28"/>
                        <w:lang w:val="ru-RU"/>
                      </w:rPr>
                      <m:t>max</m:t>
                    </m:r>
                    <m:r>
                      <w:rPr>
                        <w:rFonts w:ascii="Cambria Math" w:hAnsi="Cambria Math"/>
                        <w:sz w:val="28"/>
                        <w:szCs w:val="28"/>
                        <w:lang w:val="en-US"/>
                      </w:rPr>
                      <m:t>,</m:t>
                    </m:r>
                    <m:r>
                      <w:rPr>
                        <w:rFonts w:ascii="Cambria Math" w:hAnsi="Cambria Math"/>
                        <w:sz w:val="28"/>
                        <w:szCs w:val="28"/>
                        <w:lang w:val="ru-RU"/>
                      </w:rPr>
                      <m:t>k</m:t>
                    </m:r>
                  </m:sub>
                </m:sSub>
                <m:r>
                  <w:rPr>
                    <w:rFonts w:ascii="Cambria Math" w:hAnsi="Cambria Math"/>
                    <w:sz w:val="28"/>
                    <w:szCs w:val="28"/>
                    <w:lang w:val="en-US"/>
                  </w:rPr>
                  <m:t>-</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d</m:t>
                        </m:r>
                      </m:e>
                      <m:sub>
                        <m:r>
                          <w:rPr>
                            <w:rFonts w:ascii="Cambria Math" w:hAnsi="Cambria Math"/>
                            <w:sz w:val="28"/>
                            <w:szCs w:val="28"/>
                            <w:lang w:val="ru-RU"/>
                          </w:rPr>
                          <m:t>l</m:t>
                        </m:r>
                        <m:r>
                          <w:rPr>
                            <w:rFonts w:ascii="Cambria Math" w:hAnsi="Cambria Math"/>
                            <w:sz w:val="28"/>
                            <w:szCs w:val="28"/>
                            <w:lang w:val="en-US"/>
                          </w:rPr>
                          <m:t>,</m:t>
                        </m:r>
                        <m:r>
                          <w:rPr>
                            <w:rFonts w:ascii="Cambria Math" w:hAnsi="Cambria Math"/>
                            <w:sz w:val="28"/>
                            <w:szCs w:val="28"/>
                            <w:lang w:val="ru-RU"/>
                          </w:rPr>
                          <m:t>k</m:t>
                        </m:r>
                      </m:sub>
                    </m:sSub>
                  </m:num>
                  <m:den>
                    <m:sSub>
                      <m:sSubPr>
                        <m:ctrlPr>
                          <w:rPr>
                            <w:rFonts w:ascii="Cambria Math" w:hAnsi="Cambria Math"/>
                            <w:i/>
                            <w:sz w:val="28"/>
                            <w:szCs w:val="28"/>
                            <w:lang w:val="ru-RU"/>
                          </w:rPr>
                        </m:ctrlPr>
                      </m:sSubPr>
                      <m:e>
                        <m:r>
                          <w:rPr>
                            <w:rFonts w:ascii="Cambria Math" w:hAnsi="Cambria Math"/>
                            <w:sz w:val="28"/>
                            <w:szCs w:val="28"/>
                            <w:lang w:val="ru-RU"/>
                          </w:rPr>
                          <m:t>V</m:t>
                        </m:r>
                      </m:e>
                      <m:sub>
                        <m:sSub>
                          <m:sSubPr>
                            <m:ctrlPr>
                              <w:rPr>
                                <w:rFonts w:ascii="Cambria Math" w:hAnsi="Cambria Math"/>
                                <w:i/>
                                <w:sz w:val="28"/>
                                <w:szCs w:val="28"/>
                                <w:lang w:val="ru-RU"/>
                              </w:rPr>
                            </m:ctrlPr>
                          </m:sSubPr>
                          <m:e>
                            <m:r>
                              <w:rPr>
                                <w:rFonts w:ascii="Cambria Math" w:hAnsi="Cambria Math"/>
                                <w:sz w:val="28"/>
                                <w:szCs w:val="28"/>
                                <w:lang w:val="ru-RU"/>
                              </w:rPr>
                              <m:t>max</m:t>
                            </m:r>
                          </m:e>
                          <m:sub>
                            <m:r>
                              <w:rPr>
                                <w:rFonts w:ascii="Cambria Math" w:hAnsi="Cambria Math"/>
                                <w:sz w:val="28"/>
                                <w:szCs w:val="28"/>
                                <w:lang w:val="ru-RU"/>
                              </w:rPr>
                              <m:t>n</m:t>
                            </m:r>
                          </m:sub>
                        </m:sSub>
                        <m:r>
                          <w:rPr>
                            <w:rFonts w:ascii="Cambria Math" w:hAnsi="Cambria Math"/>
                            <w:sz w:val="28"/>
                            <w:szCs w:val="28"/>
                            <w:lang w:val="en-US"/>
                          </w:rPr>
                          <m:t>,</m:t>
                        </m:r>
                        <m:r>
                          <w:rPr>
                            <w:rFonts w:ascii="Cambria Math" w:hAnsi="Cambria Math"/>
                            <w:sz w:val="28"/>
                            <w:szCs w:val="28"/>
                            <w:lang w:val="ru-RU"/>
                          </w:rPr>
                          <m:t>l</m:t>
                        </m:r>
                      </m:sub>
                    </m:sSub>
                  </m:den>
                </m:f>
              </m:e>
            </m:d>
          </m:e>
        </m:d>
        <m:r>
          <w:rPr>
            <w:rFonts w:ascii="Cambria Math" w:hAnsi="Cambria Math"/>
            <w:sz w:val="28"/>
            <w:szCs w:val="28"/>
            <w:lang w:val="en-US"/>
          </w:rPr>
          <m:t>)</m:t>
        </m:r>
      </m:oMath>
    </w:p>
    <w:p w:rsidR="0012752F" w:rsidRDefault="008B3007">
      <w:pPr>
        <w:spacing w:line="360" w:lineRule="auto"/>
        <w:rPr>
          <w:sz w:val="28"/>
          <w:szCs w:val="28"/>
          <w:lang w:val="ru-RU"/>
        </w:rPr>
      </w:pPr>
      <w:r>
        <w:rPr>
          <w:sz w:val="28"/>
          <w:szCs w:val="28"/>
          <w:lang w:val="ru-RU"/>
        </w:rPr>
        <w:t>(</w:t>
      </w:r>
      <w:r w:rsidR="0012752F">
        <w:rPr>
          <w:sz w:val="28"/>
          <w:szCs w:val="28"/>
          <w:lang w:val="ru-RU"/>
        </w:rPr>
        <w:t>3.17)</w:t>
      </w:r>
    </w:p>
    <w:p w:rsidR="0012752F" w:rsidRDefault="0012752F">
      <w:pPr>
        <w:spacing w:line="360" w:lineRule="auto"/>
        <w:rPr>
          <w:sz w:val="28"/>
          <w:szCs w:val="28"/>
          <w:lang w:val="ru-RU"/>
        </w:rPr>
      </w:pPr>
      <w:r>
        <w:rPr>
          <w:sz w:val="28"/>
          <w:szCs w:val="28"/>
          <w:lang w:val="ru-RU"/>
        </w:rPr>
        <w:t>с системой приведенных выше ограничений (3.11 — 3.16)</w:t>
      </w:r>
    </w:p>
    <w:p w:rsidR="0012752F" w:rsidRDefault="0012752F">
      <w:pPr>
        <w:spacing w:line="360" w:lineRule="auto"/>
        <w:rPr>
          <w:sz w:val="28"/>
          <w:szCs w:val="28"/>
          <w:lang w:val="ru-RU"/>
        </w:rPr>
      </w:pPr>
    </w:p>
    <w:p w:rsidR="0012752F" w:rsidRDefault="0012752F">
      <w:pPr>
        <w:spacing w:line="360" w:lineRule="auto"/>
      </w:pPr>
      <w:r>
        <w:rPr>
          <w:sz w:val="28"/>
          <w:szCs w:val="28"/>
          <w:lang w:val="ru-RU"/>
        </w:rPr>
        <w:tab/>
        <w:t xml:space="preserve">Результатом решения этой задачи должна стать матрица </w:t>
      </w:r>
      <w:proofErr w:type="spellStart"/>
      <w:r>
        <w:rPr>
          <w:sz w:val="28"/>
          <w:szCs w:val="28"/>
          <w:lang w:val="ru-RU"/>
        </w:rPr>
        <w:t>целераспредения</w:t>
      </w:r>
      <w:proofErr w:type="spellEnd"/>
      <w:r>
        <w:rPr>
          <w:sz w:val="28"/>
          <w:szCs w:val="28"/>
          <w:lang w:val="ru-RU"/>
        </w:rPr>
        <w:t xml:space="preserve"> </w:t>
      </w:r>
      <w:r>
        <w:rPr>
          <w:sz w:val="28"/>
          <w:szCs w:val="28"/>
          <w:lang w:val="en-US"/>
        </w:rPr>
        <w:t>R</w:t>
      </w:r>
      <w:r>
        <w:rPr>
          <w:sz w:val="28"/>
          <w:szCs w:val="28"/>
          <w:lang w:val="ru-RU"/>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
        <w:gridCol w:w="616"/>
        <w:gridCol w:w="634"/>
        <w:gridCol w:w="450"/>
        <w:gridCol w:w="749"/>
      </w:tblGrid>
      <w:tr w:rsidR="0012752F">
        <w:tc>
          <w:tcPr>
            <w:tcW w:w="367" w:type="dxa"/>
            <w:tcBorders>
              <w:top w:val="single" w:sz="1" w:space="0" w:color="000000"/>
              <w:left w:val="single" w:sz="1" w:space="0" w:color="000000"/>
              <w:bottom w:val="single" w:sz="1" w:space="0" w:color="000000"/>
            </w:tcBorders>
            <w:shd w:val="clear" w:color="auto" w:fill="auto"/>
          </w:tcPr>
          <w:p w:rsidR="0012752F" w:rsidRDefault="0012752F">
            <w:pPr>
              <w:pStyle w:val="afb"/>
              <w:snapToGrid w:val="0"/>
            </w:pPr>
          </w:p>
        </w:tc>
        <w:tc>
          <w:tcPr>
            <w:tcW w:w="616" w:type="dxa"/>
            <w:tcBorders>
              <w:top w:val="single" w:sz="1" w:space="0" w:color="000000"/>
              <w:left w:val="single" w:sz="1" w:space="0" w:color="000000"/>
              <w:bottom w:val="single" w:sz="1" w:space="0" w:color="000000"/>
            </w:tcBorders>
            <w:shd w:val="clear" w:color="auto" w:fill="auto"/>
          </w:tcPr>
          <w:p w:rsidR="0012752F" w:rsidRDefault="0012752F">
            <w:pPr>
              <w:pStyle w:val="afb"/>
              <w:rPr>
                <w:lang w:val="ru-RU"/>
              </w:rPr>
            </w:pPr>
            <w:r>
              <w:rPr>
                <w:lang w:val="ru-RU"/>
              </w:rPr>
              <w:t>1</w:t>
            </w:r>
          </w:p>
        </w:tc>
        <w:tc>
          <w:tcPr>
            <w:tcW w:w="634" w:type="dxa"/>
            <w:tcBorders>
              <w:top w:val="single" w:sz="1" w:space="0" w:color="000000"/>
              <w:left w:val="single" w:sz="1" w:space="0" w:color="000000"/>
              <w:bottom w:val="single" w:sz="1" w:space="0" w:color="000000"/>
            </w:tcBorders>
            <w:shd w:val="clear" w:color="auto" w:fill="auto"/>
          </w:tcPr>
          <w:p w:rsidR="0012752F" w:rsidRDefault="0012752F">
            <w:pPr>
              <w:pStyle w:val="afb"/>
              <w:rPr>
                <w:lang w:val="ru-RU"/>
              </w:rPr>
            </w:pPr>
            <w:r>
              <w:rPr>
                <w:lang w:val="ru-RU"/>
              </w:rPr>
              <w:t>2</w:t>
            </w:r>
          </w:p>
        </w:tc>
        <w:tc>
          <w:tcPr>
            <w:tcW w:w="450" w:type="dxa"/>
            <w:tcBorders>
              <w:top w:val="single" w:sz="1" w:space="0" w:color="000000"/>
              <w:left w:val="single" w:sz="1" w:space="0" w:color="000000"/>
              <w:bottom w:val="single" w:sz="1" w:space="0" w:color="000000"/>
            </w:tcBorders>
            <w:shd w:val="clear" w:color="auto" w:fill="auto"/>
          </w:tcPr>
          <w:p w:rsidR="0012752F" w:rsidRDefault="0012752F">
            <w:pPr>
              <w:pStyle w:val="afb"/>
              <w:rPr>
                <w:lang w:val="ru-RU"/>
              </w:rPr>
            </w:pPr>
            <w:r>
              <w:rPr>
                <w:lang w:val="ru-RU"/>
              </w:rPr>
              <w:t>…</w:t>
            </w:r>
          </w:p>
        </w:tc>
        <w:tc>
          <w:tcPr>
            <w:tcW w:w="749" w:type="dxa"/>
            <w:tcBorders>
              <w:top w:val="single" w:sz="1" w:space="0" w:color="000000"/>
              <w:left w:val="single" w:sz="1" w:space="0" w:color="000000"/>
              <w:bottom w:val="single" w:sz="1" w:space="0" w:color="000000"/>
              <w:right w:val="single" w:sz="1" w:space="0" w:color="000000"/>
            </w:tcBorders>
            <w:shd w:val="clear" w:color="auto" w:fill="auto"/>
          </w:tcPr>
          <w:p w:rsidR="0012752F" w:rsidRDefault="0012752F">
            <w:pPr>
              <w:pStyle w:val="afb"/>
              <w:rPr>
                <w:lang w:val="ru-RU"/>
              </w:rPr>
            </w:pPr>
            <w:r>
              <w:rPr>
                <w:lang w:val="ru-RU"/>
              </w:rPr>
              <w:t>К</w:t>
            </w:r>
          </w:p>
        </w:tc>
      </w:tr>
      <w:tr w:rsidR="0012752F">
        <w:tc>
          <w:tcPr>
            <w:tcW w:w="367" w:type="dxa"/>
            <w:tcBorders>
              <w:left w:val="single" w:sz="1" w:space="0" w:color="000000"/>
              <w:bottom w:val="single" w:sz="1" w:space="0" w:color="000000"/>
            </w:tcBorders>
            <w:shd w:val="clear" w:color="auto" w:fill="auto"/>
          </w:tcPr>
          <w:p w:rsidR="0012752F" w:rsidRDefault="0012752F">
            <w:pPr>
              <w:pStyle w:val="afb"/>
              <w:rPr>
                <w:lang w:val="en-US"/>
              </w:rPr>
            </w:pPr>
            <w:r>
              <w:rPr>
                <w:lang w:val="ru-RU"/>
              </w:rPr>
              <w:t>1</w:t>
            </w:r>
          </w:p>
        </w:tc>
        <w:tc>
          <w:tcPr>
            <w:tcW w:w="616" w:type="dxa"/>
            <w:tcBorders>
              <w:left w:val="single" w:sz="1" w:space="0" w:color="000000"/>
              <w:bottom w:val="single" w:sz="1" w:space="0" w:color="000000"/>
            </w:tcBorders>
            <w:shd w:val="clear" w:color="auto" w:fill="auto"/>
          </w:tcPr>
          <w:p w:rsidR="0012752F" w:rsidRDefault="0012752F">
            <w:pPr>
              <w:pStyle w:val="afb"/>
              <w:rPr>
                <w:lang w:val="en-US"/>
              </w:rPr>
            </w:pPr>
            <w:r>
              <w:rPr>
                <w:lang w:val="en-US"/>
              </w:rPr>
              <w:t>X11</w:t>
            </w:r>
          </w:p>
        </w:tc>
        <w:tc>
          <w:tcPr>
            <w:tcW w:w="634" w:type="dxa"/>
            <w:tcBorders>
              <w:left w:val="single" w:sz="1" w:space="0" w:color="000000"/>
              <w:bottom w:val="single" w:sz="1" w:space="0" w:color="000000"/>
            </w:tcBorders>
            <w:shd w:val="clear" w:color="auto" w:fill="auto"/>
          </w:tcPr>
          <w:p w:rsidR="0012752F" w:rsidRDefault="0012752F">
            <w:pPr>
              <w:pStyle w:val="afb"/>
            </w:pPr>
            <w:r>
              <w:rPr>
                <w:lang w:val="en-US"/>
              </w:rPr>
              <w:t>X12</w:t>
            </w:r>
          </w:p>
        </w:tc>
        <w:tc>
          <w:tcPr>
            <w:tcW w:w="450" w:type="dxa"/>
            <w:tcBorders>
              <w:left w:val="single" w:sz="1" w:space="0" w:color="000000"/>
              <w:bottom w:val="single" w:sz="1" w:space="0" w:color="000000"/>
            </w:tcBorders>
            <w:shd w:val="clear" w:color="auto" w:fill="auto"/>
          </w:tcPr>
          <w:p w:rsidR="0012752F" w:rsidRDefault="0012752F">
            <w:pPr>
              <w:pStyle w:val="afb"/>
              <w:rPr>
                <w:lang w:val="en-US"/>
              </w:rPr>
            </w:pPr>
            <w:r>
              <w:t>...</w:t>
            </w:r>
          </w:p>
        </w:tc>
        <w:tc>
          <w:tcPr>
            <w:tcW w:w="749" w:type="dxa"/>
            <w:tcBorders>
              <w:left w:val="single" w:sz="1" w:space="0" w:color="000000"/>
              <w:bottom w:val="single" w:sz="1" w:space="0" w:color="000000"/>
              <w:right w:val="single" w:sz="1" w:space="0" w:color="000000"/>
            </w:tcBorders>
            <w:shd w:val="clear" w:color="auto" w:fill="auto"/>
          </w:tcPr>
          <w:p w:rsidR="0012752F" w:rsidRDefault="0012752F">
            <w:pPr>
              <w:pStyle w:val="afb"/>
              <w:rPr>
                <w:lang w:val="ru-RU"/>
              </w:rPr>
            </w:pPr>
            <w:r>
              <w:rPr>
                <w:lang w:val="en-US"/>
              </w:rPr>
              <w:t>X1k</w:t>
            </w:r>
          </w:p>
        </w:tc>
      </w:tr>
      <w:tr w:rsidR="0012752F">
        <w:trPr>
          <w:trHeight w:val="359"/>
        </w:trPr>
        <w:tc>
          <w:tcPr>
            <w:tcW w:w="367" w:type="dxa"/>
            <w:tcBorders>
              <w:left w:val="single" w:sz="1" w:space="0" w:color="000000"/>
              <w:bottom w:val="single" w:sz="1" w:space="0" w:color="000000"/>
            </w:tcBorders>
            <w:shd w:val="clear" w:color="auto" w:fill="auto"/>
          </w:tcPr>
          <w:p w:rsidR="0012752F" w:rsidRDefault="0012752F">
            <w:pPr>
              <w:pStyle w:val="afb"/>
              <w:rPr>
                <w:lang w:val="en-US"/>
              </w:rPr>
            </w:pPr>
            <w:r>
              <w:rPr>
                <w:lang w:val="ru-RU"/>
              </w:rPr>
              <w:t>2</w:t>
            </w:r>
          </w:p>
        </w:tc>
        <w:tc>
          <w:tcPr>
            <w:tcW w:w="616" w:type="dxa"/>
            <w:tcBorders>
              <w:left w:val="single" w:sz="1" w:space="0" w:color="000000"/>
              <w:bottom w:val="single" w:sz="1" w:space="0" w:color="000000"/>
            </w:tcBorders>
            <w:shd w:val="clear" w:color="auto" w:fill="auto"/>
          </w:tcPr>
          <w:p w:rsidR="0012752F" w:rsidRDefault="0012752F">
            <w:pPr>
              <w:pStyle w:val="afb"/>
              <w:rPr>
                <w:lang w:val="en-US"/>
              </w:rPr>
            </w:pPr>
            <w:r>
              <w:rPr>
                <w:lang w:val="en-US"/>
              </w:rPr>
              <w:t>X21</w:t>
            </w:r>
          </w:p>
        </w:tc>
        <w:tc>
          <w:tcPr>
            <w:tcW w:w="634" w:type="dxa"/>
            <w:tcBorders>
              <w:left w:val="single" w:sz="1" w:space="0" w:color="000000"/>
              <w:bottom w:val="single" w:sz="1" w:space="0" w:color="000000"/>
            </w:tcBorders>
            <w:shd w:val="clear" w:color="auto" w:fill="auto"/>
          </w:tcPr>
          <w:p w:rsidR="0012752F" w:rsidRDefault="0012752F">
            <w:pPr>
              <w:pStyle w:val="afb"/>
            </w:pPr>
            <w:r>
              <w:rPr>
                <w:lang w:val="en-US"/>
              </w:rPr>
              <w:t>X22</w:t>
            </w:r>
          </w:p>
        </w:tc>
        <w:tc>
          <w:tcPr>
            <w:tcW w:w="450" w:type="dxa"/>
            <w:tcBorders>
              <w:left w:val="single" w:sz="1" w:space="0" w:color="000000"/>
              <w:bottom w:val="single" w:sz="1" w:space="0" w:color="000000"/>
            </w:tcBorders>
            <w:shd w:val="clear" w:color="auto" w:fill="auto"/>
          </w:tcPr>
          <w:p w:rsidR="0012752F" w:rsidRDefault="0012752F">
            <w:pPr>
              <w:pStyle w:val="afb"/>
              <w:rPr>
                <w:lang w:val="en-US"/>
              </w:rPr>
            </w:pPr>
            <w:r>
              <w:t>...</w:t>
            </w:r>
          </w:p>
        </w:tc>
        <w:tc>
          <w:tcPr>
            <w:tcW w:w="749" w:type="dxa"/>
            <w:tcBorders>
              <w:left w:val="single" w:sz="1" w:space="0" w:color="000000"/>
              <w:bottom w:val="single" w:sz="1" w:space="0" w:color="000000"/>
              <w:right w:val="single" w:sz="1" w:space="0" w:color="000000"/>
            </w:tcBorders>
            <w:shd w:val="clear" w:color="auto" w:fill="auto"/>
          </w:tcPr>
          <w:p w:rsidR="0012752F" w:rsidRDefault="0012752F">
            <w:pPr>
              <w:pStyle w:val="afb"/>
            </w:pPr>
            <w:r>
              <w:rPr>
                <w:lang w:val="en-US"/>
              </w:rPr>
              <w:t>X2k</w:t>
            </w:r>
          </w:p>
        </w:tc>
      </w:tr>
      <w:tr w:rsidR="0012752F">
        <w:tc>
          <w:tcPr>
            <w:tcW w:w="367" w:type="dxa"/>
            <w:tcBorders>
              <w:left w:val="single" w:sz="1" w:space="0" w:color="000000"/>
              <w:bottom w:val="single" w:sz="1" w:space="0" w:color="000000"/>
            </w:tcBorders>
            <w:shd w:val="clear" w:color="auto" w:fill="auto"/>
          </w:tcPr>
          <w:p w:rsidR="0012752F" w:rsidRDefault="0012752F">
            <w:pPr>
              <w:pStyle w:val="afb"/>
            </w:pPr>
            <w:r>
              <w:t>...</w:t>
            </w:r>
          </w:p>
        </w:tc>
        <w:tc>
          <w:tcPr>
            <w:tcW w:w="616" w:type="dxa"/>
            <w:tcBorders>
              <w:left w:val="single" w:sz="1" w:space="0" w:color="000000"/>
              <w:bottom w:val="single" w:sz="1" w:space="0" w:color="000000"/>
            </w:tcBorders>
            <w:shd w:val="clear" w:color="auto" w:fill="auto"/>
          </w:tcPr>
          <w:p w:rsidR="0012752F" w:rsidRDefault="0012752F">
            <w:pPr>
              <w:pStyle w:val="afb"/>
            </w:pPr>
            <w:r>
              <w:t>...</w:t>
            </w:r>
          </w:p>
        </w:tc>
        <w:tc>
          <w:tcPr>
            <w:tcW w:w="634" w:type="dxa"/>
            <w:tcBorders>
              <w:left w:val="single" w:sz="1" w:space="0" w:color="000000"/>
              <w:bottom w:val="single" w:sz="1" w:space="0" w:color="000000"/>
            </w:tcBorders>
            <w:shd w:val="clear" w:color="auto" w:fill="auto"/>
          </w:tcPr>
          <w:p w:rsidR="0012752F" w:rsidRDefault="0012752F">
            <w:pPr>
              <w:pStyle w:val="afb"/>
            </w:pPr>
            <w:r>
              <w:t>...</w:t>
            </w:r>
          </w:p>
        </w:tc>
        <w:tc>
          <w:tcPr>
            <w:tcW w:w="450" w:type="dxa"/>
            <w:tcBorders>
              <w:left w:val="single" w:sz="1" w:space="0" w:color="000000"/>
              <w:bottom w:val="single" w:sz="1" w:space="0" w:color="000000"/>
            </w:tcBorders>
            <w:shd w:val="clear" w:color="auto" w:fill="auto"/>
          </w:tcPr>
          <w:p w:rsidR="0012752F" w:rsidRDefault="0012752F">
            <w:pPr>
              <w:pStyle w:val="afb"/>
            </w:pPr>
            <w:r>
              <w:t>...</w:t>
            </w:r>
          </w:p>
        </w:tc>
        <w:tc>
          <w:tcPr>
            <w:tcW w:w="749" w:type="dxa"/>
            <w:tcBorders>
              <w:left w:val="single" w:sz="1" w:space="0" w:color="000000"/>
              <w:bottom w:val="single" w:sz="1" w:space="0" w:color="000000"/>
              <w:right w:val="single" w:sz="1" w:space="0" w:color="000000"/>
            </w:tcBorders>
            <w:shd w:val="clear" w:color="auto" w:fill="auto"/>
          </w:tcPr>
          <w:p w:rsidR="0012752F" w:rsidRDefault="0012752F">
            <w:pPr>
              <w:pStyle w:val="afb"/>
              <w:rPr>
                <w:lang w:val="en-US"/>
              </w:rPr>
            </w:pPr>
            <w:r>
              <w:t>...</w:t>
            </w:r>
          </w:p>
        </w:tc>
      </w:tr>
      <w:tr w:rsidR="0012752F">
        <w:tc>
          <w:tcPr>
            <w:tcW w:w="367" w:type="dxa"/>
            <w:tcBorders>
              <w:left w:val="single" w:sz="1" w:space="0" w:color="000000"/>
              <w:bottom w:val="single" w:sz="1" w:space="0" w:color="000000"/>
            </w:tcBorders>
            <w:shd w:val="clear" w:color="auto" w:fill="auto"/>
          </w:tcPr>
          <w:p w:rsidR="0012752F" w:rsidRDefault="0012752F">
            <w:pPr>
              <w:pStyle w:val="afb"/>
              <w:rPr>
                <w:lang w:val="en-US"/>
              </w:rPr>
            </w:pPr>
            <w:r>
              <w:rPr>
                <w:lang w:val="en-US"/>
              </w:rPr>
              <w:t>L</w:t>
            </w:r>
          </w:p>
        </w:tc>
        <w:tc>
          <w:tcPr>
            <w:tcW w:w="616" w:type="dxa"/>
            <w:tcBorders>
              <w:left w:val="single" w:sz="1" w:space="0" w:color="000000"/>
              <w:bottom w:val="single" w:sz="1" w:space="0" w:color="000000"/>
            </w:tcBorders>
            <w:shd w:val="clear" w:color="auto" w:fill="auto"/>
          </w:tcPr>
          <w:p w:rsidR="0012752F" w:rsidRDefault="0012752F">
            <w:pPr>
              <w:pStyle w:val="afb"/>
              <w:rPr>
                <w:lang w:val="en-US"/>
              </w:rPr>
            </w:pPr>
            <w:r>
              <w:rPr>
                <w:lang w:val="en-US"/>
              </w:rPr>
              <w:t>XL1</w:t>
            </w:r>
          </w:p>
        </w:tc>
        <w:tc>
          <w:tcPr>
            <w:tcW w:w="634" w:type="dxa"/>
            <w:tcBorders>
              <w:left w:val="single" w:sz="1" w:space="0" w:color="000000"/>
              <w:bottom w:val="single" w:sz="1" w:space="0" w:color="000000"/>
            </w:tcBorders>
            <w:shd w:val="clear" w:color="auto" w:fill="auto"/>
          </w:tcPr>
          <w:p w:rsidR="0012752F" w:rsidRDefault="0012752F">
            <w:pPr>
              <w:pStyle w:val="afb"/>
              <w:rPr>
                <w:lang w:val="en-US"/>
              </w:rPr>
            </w:pPr>
            <w:r>
              <w:rPr>
                <w:lang w:val="en-US"/>
              </w:rPr>
              <w:t>XL2</w:t>
            </w:r>
          </w:p>
        </w:tc>
        <w:tc>
          <w:tcPr>
            <w:tcW w:w="450" w:type="dxa"/>
            <w:tcBorders>
              <w:left w:val="single" w:sz="1" w:space="0" w:color="000000"/>
              <w:bottom w:val="single" w:sz="1" w:space="0" w:color="000000"/>
            </w:tcBorders>
            <w:shd w:val="clear" w:color="auto" w:fill="auto"/>
          </w:tcPr>
          <w:p w:rsidR="0012752F" w:rsidRDefault="0012752F">
            <w:pPr>
              <w:pStyle w:val="afb"/>
              <w:rPr>
                <w:lang w:val="en-US"/>
              </w:rPr>
            </w:pPr>
            <w:r>
              <w:rPr>
                <w:lang w:val="en-US"/>
              </w:rPr>
              <w:t>…</w:t>
            </w:r>
          </w:p>
        </w:tc>
        <w:tc>
          <w:tcPr>
            <w:tcW w:w="749" w:type="dxa"/>
            <w:tcBorders>
              <w:left w:val="single" w:sz="1" w:space="0" w:color="000000"/>
              <w:bottom w:val="single" w:sz="1" w:space="0" w:color="000000"/>
              <w:right w:val="single" w:sz="1" w:space="0" w:color="000000"/>
            </w:tcBorders>
            <w:shd w:val="clear" w:color="auto" w:fill="auto"/>
          </w:tcPr>
          <w:p w:rsidR="0012752F" w:rsidRDefault="0012752F">
            <w:pPr>
              <w:pStyle w:val="afb"/>
            </w:pPr>
            <w:r>
              <w:rPr>
                <w:lang w:val="en-US"/>
              </w:rPr>
              <w:t>XLK</w:t>
            </w:r>
          </w:p>
        </w:tc>
      </w:tr>
    </w:tbl>
    <w:p w:rsidR="0012752F" w:rsidRDefault="0012752F">
      <w:pPr>
        <w:spacing w:line="360" w:lineRule="auto"/>
      </w:pPr>
    </w:p>
    <w:p w:rsidR="0012752F" w:rsidRDefault="0012752F">
      <w:pPr>
        <w:spacing w:line="360" w:lineRule="auto"/>
        <w:rPr>
          <w:sz w:val="28"/>
          <w:szCs w:val="28"/>
          <w:lang w:val="ru-RU"/>
        </w:rPr>
      </w:pPr>
      <w:r>
        <w:rPr>
          <w:b/>
          <w:bCs/>
          <w:sz w:val="28"/>
          <w:szCs w:val="28"/>
          <w:lang w:val="ru-RU"/>
        </w:rPr>
        <w:tab/>
      </w: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p>
    <w:p w:rsidR="008B3007" w:rsidRDefault="008B3007">
      <w:pPr>
        <w:spacing w:line="360" w:lineRule="auto"/>
        <w:rPr>
          <w:sz w:val="28"/>
          <w:szCs w:val="28"/>
          <w:lang w:val="ru-RU"/>
        </w:rPr>
      </w:pPr>
    </w:p>
    <w:p w:rsidR="008B3007" w:rsidRDefault="008B3007">
      <w:pPr>
        <w:spacing w:line="360" w:lineRule="auto"/>
        <w:rPr>
          <w:sz w:val="28"/>
          <w:szCs w:val="28"/>
          <w:lang w:val="ru-RU"/>
        </w:rPr>
      </w:pPr>
    </w:p>
    <w:p w:rsidR="0012752F" w:rsidRDefault="0012752F">
      <w:pPr>
        <w:spacing w:line="360" w:lineRule="auto"/>
        <w:rPr>
          <w:sz w:val="28"/>
          <w:szCs w:val="28"/>
          <w:lang w:val="ru-RU"/>
        </w:rPr>
      </w:pPr>
    </w:p>
    <w:p w:rsidR="0012752F" w:rsidRDefault="0012752F">
      <w:pPr>
        <w:spacing w:line="360" w:lineRule="auto"/>
        <w:rPr>
          <w:sz w:val="28"/>
          <w:szCs w:val="28"/>
          <w:lang w:val="ru-RU"/>
        </w:rPr>
      </w:pPr>
      <w:r>
        <w:rPr>
          <w:b/>
          <w:bCs/>
          <w:sz w:val="28"/>
          <w:szCs w:val="28"/>
          <w:lang w:val="ru-RU"/>
        </w:rPr>
        <w:lastRenderedPageBreak/>
        <w:t>2.3. Алгоритм решения задачи нелинейного целочисленного программирования</w:t>
      </w:r>
    </w:p>
    <w:p w:rsidR="0012752F" w:rsidRDefault="0012752F">
      <w:pPr>
        <w:spacing w:line="360" w:lineRule="auto"/>
      </w:pPr>
      <w:r>
        <w:rPr>
          <w:sz w:val="28"/>
          <w:szCs w:val="28"/>
          <w:lang w:val="ru-RU"/>
        </w:rPr>
        <w:tab/>
        <w:t xml:space="preserve">Для решения поставленной </w:t>
      </w:r>
      <w:proofErr w:type="gramStart"/>
      <w:r>
        <w:rPr>
          <w:sz w:val="28"/>
          <w:szCs w:val="28"/>
          <w:lang w:val="ru-RU"/>
        </w:rPr>
        <w:t>задачи</w:t>
      </w:r>
      <w:proofErr w:type="gramEnd"/>
      <w:r>
        <w:rPr>
          <w:sz w:val="28"/>
          <w:szCs w:val="28"/>
          <w:lang w:val="ru-RU"/>
        </w:rPr>
        <w:t xml:space="preserve"> в рамках данной математической постановки исходя из ее логики было использовано несколько алгоритмов. Алгоритмы имеют общий вид:</w:t>
      </w:r>
    </w:p>
    <w:p w:rsidR="0012752F" w:rsidRDefault="00E846E1" w:rsidP="002C44D0">
      <w:pPr>
        <w:jc w:val="center"/>
      </w:pPr>
      <w:r>
        <w:rPr>
          <w:noProof/>
          <w:lang w:val="ru-RU" w:eastAsia="ru-RU"/>
        </w:rPr>
        <w:drawing>
          <wp:inline distT="0" distB="0" distL="0" distR="0">
            <wp:extent cx="2415540" cy="6219825"/>
            <wp:effectExtent l="0" t="0" r="0" b="0"/>
            <wp:docPr id="11" name="Рисунок 11" descr="Общий вид алгорит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бщий вид алгоритм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5540" cy="6219825"/>
                    </a:xfrm>
                    <a:prstGeom prst="rect">
                      <a:avLst/>
                    </a:prstGeom>
                    <a:noFill/>
                    <a:ln>
                      <a:noFill/>
                    </a:ln>
                  </pic:spPr>
                </pic:pic>
              </a:graphicData>
            </a:graphic>
          </wp:inline>
        </w:drawing>
      </w:r>
    </w:p>
    <w:p w:rsidR="0012752F" w:rsidRDefault="0012752F">
      <w:pPr>
        <w:rPr>
          <w:sz w:val="28"/>
          <w:szCs w:val="28"/>
          <w:lang w:val="ru-RU"/>
        </w:rPr>
      </w:pPr>
    </w:p>
    <w:p w:rsidR="0012752F" w:rsidRDefault="0012752F">
      <w:pPr>
        <w:rPr>
          <w:sz w:val="28"/>
          <w:szCs w:val="28"/>
          <w:lang w:val="ru-RU"/>
        </w:rPr>
      </w:pPr>
    </w:p>
    <w:p w:rsidR="0012752F" w:rsidRDefault="0012752F">
      <w:pPr>
        <w:rPr>
          <w:sz w:val="28"/>
          <w:szCs w:val="28"/>
          <w:lang w:val="ru-RU"/>
        </w:rPr>
      </w:pPr>
    </w:p>
    <w:p w:rsidR="0012752F" w:rsidRDefault="0012752F">
      <w:pPr>
        <w:rPr>
          <w:sz w:val="28"/>
          <w:szCs w:val="28"/>
          <w:lang w:val="ru-RU"/>
        </w:rPr>
      </w:pPr>
    </w:p>
    <w:p w:rsidR="0012752F" w:rsidRDefault="0012752F">
      <w:pPr>
        <w:spacing w:line="360" w:lineRule="auto"/>
      </w:pPr>
      <w:r>
        <w:rPr>
          <w:sz w:val="28"/>
          <w:szCs w:val="28"/>
          <w:lang w:val="ru-RU"/>
        </w:rPr>
        <w:t>Разница между представленными алгоритмами заключается в третьем блоке «формирование набора матриц целераспределения»</w:t>
      </w:r>
    </w:p>
    <w:p w:rsidR="0012752F" w:rsidRDefault="0012752F">
      <w:pPr>
        <w:spacing w:line="360" w:lineRule="auto"/>
        <w:rPr>
          <w:sz w:val="28"/>
          <w:szCs w:val="28"/>
          <w:lang w:val="ru-RU"/>
        </w:rPr>
      </w:pPr>
      <w:r>
        <w:rPr>
          <w:b/>
          <w:bCs/>
          <w:sz w:val="28"/>
          <w:szCs w:val="28"/>
          <w:lang w:val="ru-RU"/>
        </w:rPr>
        <w:lastRenderedPageBreak/>
        <w:t xml:space="preserve">2.3.1-Алгоритм направленного перебора, </w:t>
      </w:r>
      <w:proofErr w:type="spellStart"/>
      <w:r>
        <w:rPr>
          <w:b/>
          <w:bCs/>
          <w:sz w:val="28"/>
          <w:szCs w:val="28"/>
          <w:lang w:val="ru-RU"/>
        </w:rPr>
        <w:t>максимизирующий</w:t>
      </w:r>
      <w:proofErr w:type="spellEnd"/>
      <w:r>
        <w:rPr>
          <w:b/>
          <w:bCs/>
          <w:sz w:val="28"/>
          <w:szCs w:val="28"/>
          <w:lang w:val="ru-RU"/>
        </w:rPr>
        <w:t xml:space="preserve"> ожидаемый</w:t>
      </w:r>
      <w:r>
        <w:rPr>
          <w:sz w:val="28"/>
          <w:szCs w:val="28"/>
          <w:lang w:val="ru-RU"/>
        </w:rPr>
        <w:t xml:space="preserve"> </w:t>
      </w:r>
      <w:r>
        <w:rPr>
          <w:b/>
          <w:bCs/>
          <w:sz w:val="28"/>
          <w:szCs w:val="28"/>
          <w:lang w:val="ru-RU"/>
        </w:rPr>
        <w:t>выигрыш.</w:t>
      </w:r>
    </w:p>
    <w:p w:rsidR="0012752F" w:rsidRDefault="0012752F">
      <w:pPr>
        <w:spacing w:line="360" w:lineRule="auto"/>
        <w:rPr>
          <w:sz w:val="28"/>
          <w:szCs w:val="28"/>
          <w:lang w:val="ru-RU"/>
        </w:rPr>
      </w:pPr>
      <w:r>
        <w:rPr>
          <w:sz w:val="28"/>
          <w:szCs w:val="28"/>
          <w:lang w:val="ru-RU"/>
        </w:rPr>
        <w:t>Сущность алгоритма заключается в следующем:</w:t>
      </w:r>
    </w:p>
    <w:p w:rsidR="0012752F" w:rsidRDefault="0012752F">
      <w:pPr>
        <w:pStyle w:val="ListParagraph"/>
        <w:numPr>
          <w:ilvl w:val="0"/>
          <w:numId w:val="6"/>
        </w:numPr>
        <w:spacing w:line="360" w:lineRule="auto"/>
        <w:rPr>
          <w:sz w:val="28"/>
          <w:szCs w:val="28"/>
          <w:lang w:val="ru-RU"/>
        </w:rPr>
      </w:pPr>
      <w:r>
        <w:rPr>
          <w:sz w:val="28"/>
          <w:szCs w:val="28"/>
          <w:lang w:val="ru-RU"/>
        </w:rPr>
        <w:t xml:space="preserve">На атаку приоритетного кластера целей выделяется </w:t>
      </w:r>
      <w:r>
        <w:rPr>
          <w:sz w:val="28"/>
          <w:szCs w:val="28"/>
          <w:lang w:val="en-US"/>
        </w:rPr>
        <w:t>k</w:t>
      </w:r>
      <w:r>
        <w:rPr>
          <w:sz w:val="28"/>
          <w:szCs w:val="28"/>
          <w:lang w:val="ru-RU"/>
        </w:rPr>
        <w:t xml:space="preserve">+1 БЛА высшего ранга (где </w:t>
      </w:r>
      <w:r>
        <w:rPr>
          <w:sz w:val="28"/>
          <w:szCs w:val="28"/>
          <w:lang w:val="en-US"/>
        </w:rPr>
        <w:t>k</w:t>
      </w:r>
      <w:r>
        <w:rPr>
          <w:sz w:val="28"/>
          <w:szCs w:val="28"/>
          <w:lang w:val="ru-RU"/>
        </w:rPr>
        <w:t>-численность кластера).</w:t>
      </w:r>
    </w:p>
    <w:p w:rsidR="0012752F" w:rsidRDefault="0012752F">
      <w:pPr>
        <w:pStyle w:val="ListParagraph"/>
        <w:numPr>
          <w:ilvl w:val="0"/>
          <w:numId w:val="6"/>
        </w:numPr>
        <w:spacing w:line="360" w:lineRule="auto"/>
        <w:rPr>
          <w:sz w:val="28"/>
          <w:szCs w:val="28"/>
          <w:lang w:val="ru-RU"/>
        </w:rPr>
      </w:pPr>
      <w:r>
        <w:rPr>
          <w:sz w:val="28"/>
          <w:szCs w:val="28"/>
          <w:lang w:val="ru-RU"/>
        </w:rPr>
        <w:t xml:space="preserve">На атаку второго по значимости кластера выделяется </w:t>
      </w:r>
      <w:r>
        <w:rPr>
          <w:sz w:val="28"/>
          <w:szCs w:val="28"/>
          <w:lang w:val="en-US"/>
        </w:rPr>
        <w:t>k</w:t>
      </w:r>
      <w:r>
        <w:rPr>
          <w:sz w:val="28"/>
          <w:szCs w:val="28"/>
          <w:lang w:val="ru-RU"/>
        </w:rPr>
        <w:t>+1 БЛА высшего ранга. В случае</w:t>
      </w:r>
      <w:proofErr w:type="gramStart"/>
      <w:r>
        <w:rPr>
          <w:sz w:val="28"/>
          <w:szCs w:val="28"/>
          <w:lang w:val="ru-RU"/>
        </w:rPr>
        <w:t>,</w:t>
      </w:r>
      <w:proofErr w:type="gramEnd"/>
      <w:r>
        <w:rPr>
          <w:sz w:val="28"/>
          <w:szCs w:val="28"/>
          <w:lang w:val="ru-RU"/>
        </w:rPr>
        <w:t xml:space="preserve"> если оставшихся БЛА высшего ранга меньше, чем </w:t>
      </w:r>
      <w:r>
        <w:rPr>
          <w:sz w:val="28"/>
          <w:szCs w:val="28"/>
          <w:lang w:val="en-US"/>
        </w:rPr>
        <w:t>k</w:t>
      </w:r>
      <w:r>
        <w:rPr>
          <w:sz w:val="28"/>
          <w:szCs w:val="28"/>
          <w:lang w:val="ru-RU"/>
        </w:rPr>
        <w:t>+1, недостающее количество БЛА добирается из числа БЛА следующего по рангу типа.</w:t>
      </w:r>
    </w:p>
    <w:p w:rsidR="0012752F" w:rsidRDefault="0012752F">
      <w:pPr>
        <w:pStyle w:val="ListParagraph"/>
        <w:numPr>
          <w:ilvl w:val="0"/>
          <w:numId w:val="6"/>
        </w:numPr>
        <w:spacing w:line="360" w:lineRule="auto"/>
        <w:rPr>
          <w:sz w:val="28"/>
          <w:szCs w:val="28"/>
          <w:lang w:val="ru-RU"/>
        </w:rPr>
      </w:pPr>
      <w:r>
        <w:rPr>
          <w:sz w:val="28"/>
          <w:szCs w:val="28"/>
          <w:lang w:val="ru-RU"/>
        </w:rPr>
        <w:t>Выделение БЛА для атаки третьего по значимости кластера происходит аналогично.</w:t>
      </w:r>
    </w:p>
    <w:p w:rsidR="0012752F" w:rsidRDefault="0012752F">
      <w:pPr>
        <w:pStyle w:val="ListParagraph"/>
        <w:numPr>
          <w:ilvl w:val="0"/>
          <w:numId w:val="6"/>
        </w:numPr>
        <w:spacing w:line="360" w:lineRule="auto"/>
        <w:rPr>
          <w:sz w:val="28"/>
          <w:szCs w:val="28"/>
          <w:lang w:val="ru-RU"/>
        </w:rPr>
      </w:pPr>
      <w:r>
        <w:rPr>
          <w:sz w:val="28"/>
          <w:szCs w:val="28"/>
          <w:lang w:val="ru-RU"/>
        </w:rPr>
        <w:t xml:space="preserve">Очевидно, что при таком варианте целераспределения компонента критерия </w:t>
      </w:r>
      <w:r>
        <w:rPr>
          <w:sz w:val="28"/>
          <w:szCs w:val="28"/>
          <w:lang w:val="en-US"/>
        </w:rPr>
        <w:t>J</w:t>
      </w:r>
      <w:r>
        <w:rPr>
          <w:sz w:val="28"/>
          <w:szCs w:val="28"/>
          <w:lang w:val="ru-RU"/>
        </w:rPr>
        <w:t xml:space="preserve">2 (ожидаемые потери) будет наибольшей. С целью ее оптимизации начинаем в каждой  группе последовательно понижать количество БЛА наивысшего ранга и увеличивать количество БЛА более низкого ранга до тех пор, пока количество БЛА самого низкого ранга не станет предельно допустимым. Каждый получившийся вариант матрицы целераспределения сохраняется. </w:t>
      </w:r>
    </w:p>
    <w:p w:rsidR="0012752F" w:rsidRDefault="0012752F">
      <w:pPr>
        <w:pStyle w:val="ListParagraph"/>
        <w:numPr>
          <w:ilvl w:val="0"/>
          <w:numId w:val="6"/>
        </w:numPr>
        <w:spacing w:line="360" w:lineRule="auto"/>
        <w:rPr>
          <w:sz w:val="28"/>
          <w:szCs w:val="28"/>
          <w:lang w:val="ru-RU"/>
        </w:rPr>
      </w:pPr>
      <w:r>
        <w:rPr>
          <w:sz w:val="28"/>
          <w:szCs w:val="28"/>
          <w:lang w:val="ru-RU"/>
        </w:rPr>
        <w:t xml:space="preserve">Для каждого варианта целераспределения, сформированного в предыдущем пункте, вычисляется значение критерия. </w:t>
      </w:r>
    </w:p>
    <w:p w:rsidR="0012752F" w:rsidRDefault="0012752F">
      <w:pPr>
        <w:pStyle w:val="ListParagraph"/>
        <w:numPr>
          <w:ilvl w:val="0"/>
          <w:numId w:val="6"/>
        </w:numPr>
        <w:spacing w:line="360" w:lineRule="auto"/>
      </w:pPr>
      <w:r>
        <w:rPr>
          <w:sz w:val="28"/>
          <w:szCs w:val="28"/>
          <w:lang w:val="ru-RU"/>
        </w:rPr>
        <w:t>Выбирается максимальное значение критерия и соответствующий ему вариант целераспределения.</w:t>
      </w:r>
    </w:p>
    <w:p w:rsidR="0012752F" w:rsidRDefault="0012752F">
      <w:pPr>
        <w:pStyle w:val="ListParagraph"/>
        <w:spacing w:line="360" w:lineRule="auto"/>
        <w:ind w:left="0"/>
      </w:pPr>
    </w:p>
    <w:p w:rsidR="0012752F" w:rsidRDefault="0012752F">
      <w:pPr>
        <w:pStyle w:val="ListParagraph"/>
        <w:spacing w:line="360" w:lineRule="auto"/>
        <w:ind w:left="0"/>
      </w:pPr>
      <w:r>
        <w:rPr>
          <w:sz w:val="28"/>
          <w:szCs w:val="28"/>
          <w:lang w:val="ru-RU"/>
        </w:rPr>
        <w:tab/>
        <w:t>Блок-схема алгоритма представлена ниже</w:t>
      </w:r>
    </w:p>
    <w:p w:rsidR="0012752F" w:rsidRDefault="0012752F">
      <w:pPr>
        <w:pStyle w:val="ListParagraph"/>
        <w:spacing w:line="360" w:lineRule="auto"/>
        <w:ind w:left="0"/>
      </w:pPr>
    </w:p>
    <w:p w:rsidR="0012752F" w:rsidRDefault="0012752F">
      <w:pPr>
        <w:pStyle w:val="ListParagraph"/>
        <w:ind w:left="0"/>
      </w:pPr>
    </w:p>
    <w:p w:rsidR="0012752F" w:rsidRDefault="0012752F">
      <w:pPr>
        <w:pStyle w:val="ListParagraph"/>
        <w:ind w:left="0"/>
      </w:pPr>
    </w:p>
    <w:p w:rsidR="0012752F" w:rsidRDefault="00E846E1" w:rsidP="004C1D4B">
      <w:pPr>
        <w:pStyle w:val="ListParagraph"/>
        <w:ind w:left="0"/>
      </w:pPr>
      <w:r>
        <w:rPr>
          <w:noProof/>
          <w:lang w:val="ru-RU" w:eastAsia="ru-RU"/>
        </w:rPr>
        <w:lastRenderedPageBreak/>
        <w:drawing>
          <wp:inline distT="0" distB="0" distL="0" distR="0">
            <wp:extent cx="5201920" cy="7108190"/>
            <wp:effectExtent l="0" t="0" r="0" b="0"/>
            <wp:docPr id="18" name="Рисунок 18" descr="maxJ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xJ1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1920" cy="7108190"/>
                    </a:xfrm>
                    <a:prstGeom prst="rect">
                      <a:avLst/>
                    </a:prstGeom>
                    <a:noFill/>
                    <a:ln>
                      <a:noFill/>
                    </a:ln>
                  </pic:spPr>
                </pic:pic>
              </a:graphicData>
            </a:graphic>
          </wp:inline>
        </w:drawing>
      </w:r>
    </w:p>
    <w:p w:rsidR="0012752F" w:rsidRDefault="0012752F">
      <w:pPr>
        <w:rPr>
          <w:sz w:val="28"/>
          <w:szCs w:val="28"/>
          <w:lang w:val="ru-RU"/>
        </w:rPr>
      </w:pPr>
    </w:p>
    <w:p w:rsidR="0012752F" w:rsidRDefault="0012752F">
      <w:pPr>
        <w:rPr>
          <w:sz w:val="28"/>
          <w:szCs w:val="28"/>
          <w:lang w:val="en-US"/>
        </w:rPr>
      </w:pPr>
    </w:p>
    <w:p w:rsidR="004C1D4B" w:rsidRPr="004C1D4B" w:rsidRDefault="004C1D4B">
      <w:pPr>
        <w:rPr>
          <w:sz w:val="28"/>
          <w:szCs w:val="28"/>
          <w:lang w:val="en-US"/>
        </w:rPr>
      </w:pPr>
    </w:p>
    <w:p w:rsidR="0012752F" w:rsidRDefault="0012752F">
      <w:pPr>
        <w:rPr>
          <w:sz w:val="28"/>
          <w:szCs w:val="28"/>
          <w:lang w:val="ru-RU"/>
        </w:rPr>
      </w:pPr>
    </w:p>
    <w:p w:rsidR="0012752F" w:rsidRDefault="0012752F">
      <w:pPr>
        <w:rPr>
          <w:sz w:val="28"/>
          <w:szCs w:val="28"/>
          <w:lang w:val="ru-RU"/>
        </w:rPr>
      </w:pPr>
    </w:p>
    <w:p w:rsidR="0012752F" w:rsidRDefault="0012752F">
      <w:pPr>
        <w:rPr>
          <w:sz w:val="28"/>
          <w:szCs w:val="28"/>
          <w:lang w:val="ru-RU"/>
        </w:rPr>
      </w:pPr>
    </w:p>
    <w:p w:rsidR="0012752F" w:rsidRDefault="0012752F">
      <w:pPr>
        <w:rPr>
          <w:sz w:val="28"/>
          <w:szCs w:val="28"/>
          <w:lang w:val="ru-RU"/>
        </w:rPr>
      </w:pPr>
    </w:p>
    <w:p w:rsidR="008B3007" w:rsidRDefault="008B3007">
      <w:pPr>
        <w:rPr>
          <w:sz w:val="28"/>
          <w:szCs w:val="28"/>
          <w:lang w:val="ru-RU"/>
        </w:rPr>
      </w:pPr>
    </w:p>
    <w:p w:rsidR="0012752F" w:rsidRDefault="0012752F">
      <w:pPr>
        <w:spacing w:line="360" w:lineRule="auto"/>
        <w:rPr>
          <w:sz w:val="28"/>
          <w:szCs w:val="28"/>
          <w:lang w:val="ru-RU"/>
        </w:rPr>
      </w:pPr>
      <w:r>
        <w:rPr>
          <w:b/>
          <w:bCs/>
          <w:sz w:val="28"/>
          <w:szCs w:val="28"/>
          <w:lang w:val="ru-RU"/>
        </w:rPr>
        <w:lastRenderedPageBreak/>
        <w:t xml:space="preserve">2.3.2-Алгоритм направленного перебора, </w:t>
      </w:r>
      <w:proofErr w:type="spellStart"/>
      <w:r>
        <w:rPr>
          <w:b/>
          <w:bCs/>
          <w:sz w:val="28"/>
          <w:szCs w:val="28"/>
          <w:lang w:val="ru-RU"/>
        </w:rPr>
        <w:t>минимизирующий</w:t>
      </w:r>
      <w:proofErr w:type="spellEnd"/>
      <w:r>
        <w:rPr>
          <w:b/>
          <w:bCs/>
          <w:sz w:val="28"/>
          <w:szCs w:val="28"/>
          <w:lang w:val="ru-RU"/>
        </w:rPr>
        <w:t xml:space="preserve"> ожидаемые потери.</w:t>
      </w:r>
    </w:p>
    <w:p w:rsidR="0012752F" w:rsidRDefault="0012752F">
      <w:pPr>
        <w:spacing w:line="360" w:lineRule="auto"/>
        <w:rPr>
          <w:sz w:val="28"/>
          <w:szCs w:val="28"/>
          <w:lang w:val="ru-RU"/>
        </w:rPr>
      </w:pPr>
      <w:r>
        <w:rPr>
          <w:sz w:val="28"/>
          <w:szCs w:val="28"/>
          <w:lang w:val="ru-RU"/>
        </w:rPr>
        <w:t>Сущность алгоритма заключается в следующем:</w:t>
      </w:r>
    </w:p>
    <w:p w:rsidR="0012752F" w:rsidRDefault="0012752F">
      <w:pPr>
        <w:pStyle w:val="ListParagraph"/>
        <w:numPr>
          <w:ilvl w:val="0"/>
          <w:numId w:val="7"/>
        </w:numPr>
        <w:spacing w:line="360" w:lineRule="auto"/>
        <w:rPr>
          <w:sz w:val="28"/>
          <w:szCs w:val="28"/>
          <w:lang w:val="ru-RU"/>
        </w:rPr>
      </w:pPr>
      <w:r>
        <w:rPr>
          <w:sz w:val="28"/>
          <w:szCs w:val="28"/>
          <w:lang w:val="ru-RU"/>
        </w:rPr>
        <w:t>Формируется так называемая опорная матрица целераспределения, имеющая вид:</w:t>
      </w:r>
      <w:r>
        <w:rPr>
          <w:sz w:val="28"/>
          <w:szCs w:val="28"/>
          <w:lang w:val="ru-RU"/>
        </w:rPr>
        <w:br/>
      </w:r>
    </w:p>
    <w:tbl>
      <w:tblPr>
        <w:tblW w:w="0" w:type="auto"/>
        <w:tblInd w:w="-15" w:type="dxa"/>
        <w:tblLayout w:type="fixed"/>
        <w:tblLook w:val="0000" w:firstRow="0" w:lastRow="0" w:firstColumn="0" w:lastColumn="0" w:noHBand="0" w:noVBand="0"/>
      </w:tblPr>
      <w:tblGrid>
        <w:gridCol w:w="2948"/>
        <w:gridCol w:w="2949"/>
        <w:gridCol w:w="2983"/>
      </w:tblGrid>
      <w:tr w:rsidR="0012752F">
        <w:tc>
          <w:tcPr>
            <w:tcW w:w="2948" w:type="dxa"/>
            <w:tcBorders>
              <w:top w:val="single" w:sz="4" w:space="0" w:color="000000"/>
              <w:left w:val="single" w:sz="4" w:space="0" w:color="000000"/>
              <w:bottom w:val="single" w:sz="4" w:space="0" w:color="000000"/>
            </w:tcBorders>
            <w:shd w:val="clear" w:color="auto" w:fill="auto"/>
          </w:tcPr>
          <w:p w:rsidR="0012752F" w:rsidRDefault="0012752F">
            <w:pPr>
              <w:pStyle w:val="ListParagraph"/>
              <w:spacing w:line="360" w:lineRule="auto"/>
              <w:ind w:left="0"/>
              <w:jc w:val="center"/>
              <w:rPr>
                <w:sz w:val="28"/>
                <w:szCs w:val="28"/>
                <w:lang w:val="ru-RU"/>
              </w:rPr>
            </w:pPr>
            <w:r>
              <w:rPr>
                <w:sz w:val="28"/>
                <w:szCs w:val="28"/>
                <w:lang w:val="ru-RU"/>
              </w:rPr>
              <w:t>0</w:t>
            </w:r>
          </w:p>
        </w:tc>
        <w:tc>
          <w:tcPr>
            <w:tcW w:w="2949" w:type="dxa"/>
            <w:tcBorders>
              <w:top w:val="single" w:sz="4" w:space="0" w:color="000000"/>
              <w:left w:val="single" w:sz="4" w:space="0" w:color="000000"/>
              <w:bottom w:val="single" w:sz="4" w:space="0" w:color="000000"/>
            </w:tcBorders>
            <w:shd w:val="clear" w:color="auto" w:fill="auto"/>
          </w:tcPr>
          <w:p w:rsidR="0012752F" w:rsidRDefault="0012752F">
            <w:pPr>
              <w:pStyle w:val="ListParagraph"/>
              <w:spacing w:line="360" w:lineRule="auto"/>
              <w:ind w:left="0"/>
              <w:jc w:val="center"/>
              <w:rPr>
                <w:sz w:val="28"/>
                <w:szCs w:val="28"/>
                <w:lang w:val="en-US"/>
              </w:rPr>
            </w:pPr>
            <w:r>
              <w:rPr>
                <w:sz w:val="28"/>
                <w:szCs w:val="28"/>
                <w:lang w:val="ru-RU"/>
              </w:rPr>
              <w:t>0</w:t>
            </w:r>
          </w:p>
        </w:tc>
        <w:tc>
          <w:tcPr>
            <w:tcW w:w="2983"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ListParagraph"/>
              <w:spacing w:line="360" w:lineRule="auto"/>
              <w:ind w:left="0"/>
              <w:jc w:val="center"/>
              <w:rPr>
                <w:sz w:val="28"/>
                <w:szCs w:val="28"/>
                <w:lang w:val="en-US"/>
              </w:rPr>
            </w:pPr>
            <w:r>
              <w:rPr>
                <w:sz w:val="28"/>
                <w:szCs w:val="28"/>
                <w:lang w:val="en-US"/>
              </w:rPr>
              <w:t>k(3)+1</w:t>
            </w:r>
          </w:p>
        </w:tc>
      </w:tr>
      <w:tr w:rsidR="0012752F">
        <w:tc>
          <w:tcPr>
            <w:tcW w:w="2948" w:type="dxa"/>
            <w:tcBorders>
              <w:top w:val="single" w:sz="4" w:space="0" w:color="000000"/>
              <w:left w:val="single" w:sz="4" w:space="0" w:color="000000"/>
              <w:bottom w:val="single" w:sz="4" w:space="0" w:color="000000"/>
            </w:tcBorders>
            <w:shd w:val="clear" w:color="auto" w:fill="auto"/>
          </w:tcPr>
          <w:p w:rsidR="0012752F" w:rsidRDefault="0012752F">
            <w:pPr>
              <w:pStyle w:val="ListParagraph"/>
              <w:spacing w:line="360" w:lineRule="auto"/>
              <w:ind w:left="0"/>
              <w:jc w:val="center"/>
              <w:rPr>
                <w:sz w:val="28"/>
                <w:szCs w:val="28"/>
                <w:lang w:val="en-US"/>
              </w:rPr>
            </w:pPr>
            <w:r>
              <w:rPr>
                <w:sz w:val="28"/>
                <w:szCs w:val="28"/>
                <w:lang w:val="en-US"/>
              </w:rPr>
              <w:t>0</w:t>
            </w:r>
          </w:p>
        </w:tc>
        <w:tc>
          <w:tcPr>
            <w:tcW w:w="2949" w:type="dxa"/>
            <w:tcBorders>
              <w:top w:val="single" w:sz="4" w:space="0" w:color="000000"/>
              <w:left w:val="single" w:sz="4" w:space="0" w:color="000000"/>
              <w:bottom w:val="single" w:sz="4" w:space="0" w:color="000000"/>
            </w:tcBorders>
            <w:shd w:val="clear" w:color="auto" w:fill="auto"/>
          </w:tcPr>
          <w:p w:rsidR="0012752F" w:rsidRDefault="0012752F">
            <w:pPr>
              <w:pStyle w:val="ListParagraph"/>
              <w:spacing w:line="360" w:lineRule="auto"/>
              <w:ind w:left="0"/>
              <w:jc w:val="center"/>
              <w:rPr>
                <w:sz w:val="28"/>
                <w:szCs w:val="28"/>
                <w:lang w:val="en-US"/>
              </w:rPr>
            </w:pPr>
            <w:r>
              <w:rPr>
                <w:sz w:val="28"/>
                <w:szCs w:val="28"/>
                <w:lang w:val="en-US"/>
              </w:rPr>
              <w:t>k(2)+1</w:t>
            </w:r>
          </w:p>
        </w:tc>
        <w:tc>
          <w:tcPr>
            <w:tcW w:w="2983"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ListParagraph"/>
              <w:spacing w:line="360" w:lineRule="auto"/>
              <w:ind w:left="0"/>
              <w:jc w:val="center"/>
              <w:rPr>
                <w:sz w:val="28"/>
                <w:szCs w:val="28"/>
                <w:lang w:val="en-US"/>
              </w:rPr>
            </w:pPr>
            <w:r>
              <w:rPr>
                <w:sz w:val="28"/>
                <w:szCs w:val="28"/>
                <w:lang w:val="en-US"/>
              </w:rPr>
              <w:t>0</w:t>
            </w:r>
          </w:p>
        </w:tc>
      </w:tr>
      <w:tr w:rsidR="0012752F">
        <w:tc>
          <w:tcPr>
            <w:tcW w:w="2948" w:type="dxa"/>
            <w:tcBorders>
              <w:top w:val="single" w:sz="4" w:space="0" w:color="000000"/>
              <w:left w:val="single" w:sz="4" w:space="0" w:color="000000"/>
              <w:bottom w:val="single" w:sz="4" w:space="0" w:color="000000"/>
            </w:tcBorders>
            <w:shd w:val="clear" w:color="auto" w:fill="auto"/>
          </w:tcPr>
          <w:p w:rsidR="0012752F" w:rsidRDefault="0012752F">
            <w:pPr>
              <w:pStyle w:val="ListParagraph"/>
              <w:spacing w:line="360" w:lineRule="auto"/>
              <w:ind w:left="0"/>
              <w:jc w:val="center"/>
              <w:rPr>
                <w:sz w:val="28"/>
                <w:szCs w:val="28"/>
                <w:lang w:val="en-US"/>
              </w:rPr>
            </w:pPr>
            <w:r>
              <w:rPr>
                <w:sz w:val="28"/>
                <w:szCs w:val="28"/>
                <w:lang w:val="en-US"/>
              </w:rPr>
              <w:t>k(1)+1</w:t>
            </w:r>
          </w:p>
        </w:tc>
        <w:tc>
          <w:tcPr>
            <w:tcW w:w="2949" w:type="dxa"/>
            <w:tcBorders>
              <w:top w:val="single" w:sz="4" w:space="0" w:color="000000"/>
              <w:left w:val="single" w:sz="4" w:space="0" w:color="000000"/>
              <w:bottom w:val="single" w:sz="4" w:space="0" w:color="000000"/>
            </w:tcBorders>
            <w:shd w:val="clear" w:color="auto" w:fill="auto"/>
          </w:tcPr>
          <w:p w:rsidR="0012752F" w:rsidRDefault="0012752F">
            <w:pPr>
              <w:pStyle w:val="ListParagraph"/>
              <w:spacing w:line="360" w:lineRule="auto"/>
              <w:ind w:left="0"/>
              <w:jc w:val="center"/>
              <w:rPr>
                <w:sz w:val="28"/>
                <w:szCs w:val="28"/>
                <w:lang w:val="en-US"/>
              </w:rPr>
            </w:pPr>
            <w:r>
              <w:rPr>
                <w:sz w:val="28"/>
                <w:szCs w:val="28"/>
                <w:lang w:val="en-US"/>
              </w:rPr>
              <w:t>0</w:t>
            </w:r>
          </w:p>
        </w:tc>
        <w:tc>
          <w:tcPr>
            <w:tcW w:w="2983" w:type="dxa"/>
            <w:tcBorders>
              <w:top w:val="single" w:sz="4" w:space="0" w:color="000000"/>
              <w:left w:val="single" w:sz="4" w:space="0" w:color="000000"/>
              <w:bottom w:val="single" w:sz="4" w:space="0" w:color="000000"/>
              <w:right w:val="single" w:sz="4" w:space="0" w:color="000000"/>
            </w:tcBorders>
            <w:shd w:val="clear" w:color="auto" w:fill="auto"/>
          </w:tcPr>
          <w:p w:rsidR="0012752F" w:rsidRDefault="0012752F">
            <w:pPr>
              <w:pStyle w:val="ListParagraph"/>
              <w:spacing w:line="360" w:lineRule="auto"/>
              <w:ind w:left="0"/>
              <w:jc w:val="center"/>
              <w:rPr>
                <w:sz w:val="28"/>
                <w:szCs w:val="28"/>
                <w:lang w:val="ru-RU"/>
              </w:rPr>
            </w:pPr>
            <w:r>
              <w:rPr>
                <w:sz w:val="28"/>
                <w:szCs w:val="28"/>
                <w:lang w:val="en-US"/>
              </w:rPr>
              <w:t>0</w:t>
            </w:r>
          </w:p>
        </w:tc>
      </w:tr>
    </w:tbl>
    <w:p w:rsidR="0012752F" w:rsidRDefault="0012752F">
      <w:pPr>
        <w:pStyle w:val="ListParagraph"/>
        <w:spacing w:line="360" w:lineRule="auto"/>
        <w:rPr>
          <w:sz w:val="28"/>
          <w:szCs w:val="28"/>
          <w:lang w:val="ru-RU"/>
        </w:rPr>
      </w:pPr>
      <w:r>
        <w:rPr>
          <w:sz w:val="28"/>
          <w:szCs w:val="28"/>
          <w:lang w:val="ru-RU"/>
        </w:rPr>
        <w:br/>
        <w:t>Такая структура, предполагающая направление на наиболее опасный кластер максимального количества БЛА низкого ранга, обеспечивает наиболее низкое значение ожидаемых потерь в рамках изложенной выше математической постановки. Однако</w:t>
      </w:r>
      <w:proofErr w:type="gramStart"/>
      <w:r>
        <w:rPr>
          <w:sz w:val="28"/>
          <w:szCs w:val="28"/>
          <w:lang w:val="ru-RU"/>
        </w:rPr>
        <w:t>,</w:t>
      </w:r>
      <w:proofErr w:type="gramEnd"/>
      <w:r>
        <w:rPr>
          <w:sz w:val="28"/>
          <w:szCs w:val="28"/>
          <w:lang w:val="ru-RU"/>
        </w:rPr>
        <w:t xml:space="preserve"> такое решение будет доставлять низкое значение компоненте критерия </w:t>
      </w:r>
      <w:r>
        <w:rPr>
          <w:sz w:val="28"/>
          <w:szCs w:val="28"/>
          <w:lang w:val="en-US"/>
        </w:rPr>
        <w:t>J</w:t>
      </w:r>
      <w:r>
        <w:rPr>
          <w:sz w:val="28"/>
          <w:szCs w:val="28"/>
          <w:lang w:val="ru-RU"/>
        </w:rPr>
        <w:t>1 (ожидаемый выигрыш)</w:t>
      </w:r>
    </w:p>
    <w:p w:rsidR="0012752F" w:rsidRDefault="0012752F">
      <w:pPr>
        <w:pStyle w:val="ListParagraph"/>
        <w:spacing w:line="360" w:lineRule="auto"/>
        <w:rPr>
          <w:sz w:val="28"/>
          <w:szCs w:val="28"/>
          <w:lang w:val="ru-RU"/>
        </w:rPr>
      </w:pPr>
    </w:p>
    <w:p w:rsidR="0012752F" w:rsidRDefault="0012752F">
      <w:pPr>
        <w:pStyle w:val="ListParagraph"/>
        <w:numPr>
          <w:ilvl w:val="0"/>
          <w:numId w:val="7"/>
        </w:numPr>
        <w:spacing w:line="360" w:lineRule="auto"/>
        <w:rPr>
          <w:sz w:val="28"/>
          <w:szCs w:val="28"/>
          <w:lang w:val="ru-RU"/>
        </w:rPr>
      </w:pPr>
      <w:r>
        <w:rPr>
          <w:sz w:val="28"/>
          <w:szCs w:val="28"/>
          <w:lang w:val="ru-RU"/>
        </w:rPr>
        <w:t>Для того</w:t>
      </w:r>
      <w:proofErr w:type="gramStart"/>
      <w:r>
        <w:rPr>
          <w:sz w:val="28"/>
          <w:szCs w:val="28"/>
          <w:lang w:val="ru-RU"/>
        </w:rPr>
        <w:t>,</w:t>
      </w:r>
      <w:proofErr w:type="gramEnd"/>
      <w:r>
        <w:rPr>
          <w:sz w:val="28"/>
          <w:szCs w:val="28"/>
          <w:lang w:val="ru-RU"/>
        </w:rPr>
        <w:t xml:space="preserve"> чтобы увеличить значение компоненты критерия </w:t>
      </w:r>
      <w:r>
        <w:rPr>
          <w:sz w:val="28"/>
          <w:szCs w:val="28"/>
          <w:lang w:val="en-US"/>
        </w:rPr>
        <w:t>J</w:t>
      </w:r>
      <w:r>
        <w:rPr>
          <w:sz w:val="28"/>
          <w:szCs w:val="28"/>
          <w:lang w:val="ru-RU"/>
        </w:rPr>
        <w:t xml:space="preserve">1, начинаем варьировать значения ячеек матрицы, последовательно понижая значение ячейки опорной матрицы с максимальным значением и увеличивая значения прочих ячеек до тех пор, пока значение максимальной ячейки опорной матрицы не станет равным нулю. </w:t>
      </w:r>
    </w:p>
    <w:p w:rsidR="0012752F" w:rsidRDefault="0012752F">
      <w:pPr>
        <w:pStyle w:val="ListParagraph"/>
        <w:numPr>
          <w:ilvl w:val="0"/>
          <w:numId w:val="7"/>
        </w:numPr>
        <w:spacing w:line="360" w:lineRule="auto"/>
        <w:rPr>
          <w:sz w:val="28"/>
          <w:szCs w:val="28"/>
          <w:lang w:val="ru-RU"/>
        </w:rPr>
      </w:pPr>
      <w:r>
        <w:rPr>
          <w:sz w:val="28"/>
          <w:szCs w:val="28"/>
          <w:lang w:val="ru-RU"/>
        </w:rPr>
        <w:t xml:space="preserve">Как и в предыдущем случае, каждый вариант целераспределения запоминается и для него рассчитывается значение критерия. </w:t>
      </w:r>
    </w:p>
    <w:p w:rsidR="0012752F" w:rsidRDefault="0012752F">
      <w:pPr>
        <w:pStyle w:val="ListParagraph"/>
        <w:numPr>
          <w:ilvl w:val="0"/>
          <w:numId w:val="7"/>
        </w:numPr>
        <w:spacing w:line="360" w:lineRule="auto"/>
        <w:rPr>
          <w:sz w:val="28"/>
          <w:szCs w:val="28"/>
          <w:lang w:val="ru-RU"/>
        </w:rPr>
      </w:pPr>
      <w:r>
        <w:rPr>
          <w:sz w:val="28"/>
          <w:szCs w:val="28"/>
          <w:lang w:val="ru-RU"/>
        </w:rPr>
        <w:t>Выбирается максимальное значение критерия и соответствующая ему матрица целераспределения.</w:t>
      </w:r>
    </w:p>
    <w:p w:rsidR="0012752F" w:rsidRDefault="0012752F">
      <w:pPr>
        <w:spacing w:line="360" w:lineRule="auto"/>
        <w:rPr>
          <w:sz w:val="28"/>
          <w:szCs w:val="28"/>
          <w:lang w:val="ru-RU"/>
        </w:rPr>
      </w:pPr>
    </w:p>
    <w:p w:rsidR="0012752F" w:rsidRDefault="0012752F">
      <w:pPr>
        <w:spacing w:line="360" w:lineRule="auto"/>
      </w:pPr>
      <w:r>
        <w:rPr>
          <w:sz w:val="28"/>
          <w:szCs w:val="28"/>
          <w:lang w:val="ru-RU"/>
        </w:rPr>
        <w:t xml:space="preserve">Для проверки состоятельности вышеизложенных алгоритмов был использован метод полного перебора. </w:t>
      </w:r>
    </w:p>
    <w:p w:rsidR="0012752F" w:rsidRDefault="0012752F">
      <w:pPr>
        <w:spacing w:line="360" w:lineRule="auto"/>
      </w:pPr>
    </w:p>
    <w:p w:rsidR="0012752F" w:rsidRDefault="0012752F">
      <w:pPr>
        <w:spacing w:line="360" w:lineRule="auto"/>
        <w:rPr>
          <w:sz w:val="28"/>
          <w:szCs w:val="28"/>
          <w:lang w:val="ru-RU"/>
        </w:rPr>
      </w:pPr>
      <w:r>
        <w:rPr>
          <w:sz w:val="28"/>
          <w:szCs w:val="28"/>
          <w:lang w:val="ru-RU"/>
        </w:rPr>
        <w:t>Блок-схема этого алгоритма представлена ниже</w:t>
      </w:r>
      <w:r>
        <w:rPr>
          <w:sz w:val="28"/>
          <w:szCs w:val="28"/>
          <w:lang w:val="ru-RU"/>
        </w:rPr>
        <w:br/>
      </w:r>
      <w:r w:rsidR="00E846E1">
        <w:rPr>
          <w:noProof/>
          <w:sz w:val="28"/>
          <w:szCs w:val="28"/>
          <w:lang w:val="ru-RU" w:eastAsia="ru-RU"/>
        </w:rPr>
        <w:lastRenderedPageBreak/>
        <w:drawing>
          <wp:inline distT="0" distB="0" distL="0" distR="0">
            <wp:extent cx="6461125" cy="6694170"/>
            <wp:effectExtent l="0" t="0" r="0" b="0"/>
            <wp:docPr id="13" name="Рисунок 13" descr="min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nJ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1125" cy="6694170"/>
                    </a:xfrm>
                    <a:prstGeom prst="rect">
                      <a:avLst/>
                    </a:prstGeom>
                    <a:noFill/>
                    <a:ln>
                      <a:noFill/>
                    </a:ln>
                  </pic:spPr>
                </pic:pic>
              </a:graphicData>
            </a:graphic>
          </wp:inline>
        </w:drawing>
      </w:r>
    </w:p>
    <w:p w:rsidR="0012752F" w:rsidRDefault="0012752F">
      <w:pPr>
        <w:pStyle w:val="ListParagraph"/>
        <w:ind w:left="0"/>
      </w:pPr>
    </w:p>
    <w:p w:rsidR="0012752F" w:rsidRDefault="0012752F">
      <w:pPr>
        <w:pStyle w:val="ListParagraph"/>
        <w:ind w:left="0"/>
      </w:pPr>
    </w:p>
    <w:p w:rsidR="0012752F" w:rsidRPr="004C1D4B" w:rsidRDefault="0012752F">
      <w:pPr>
        <w:pStyle w:val="ListParagraph"/>
        <w:ind w:left="0"/>
        <w:rPr>
          <w:lang w:val="ru-RU"/>
        </w:rPr>
      </w:pPr>
    </w:p>
    <w:p w:rsidR="002C44D0" w:rsidRPr="004C1D4B" w:rsidRDefault="002C44D0">
      <w:pPr>
        <w:pStyle w:val="ListParagraph"/>
        <w:ind w:left="0"/>
        <w:rPr>
          <w:lang w:val="ru-RU"/>
        </w:rPr>
      </w:pPr>
    </w:p>
    <w:p w:rsidR="002C44D0" w:rsidRPr="004C1D4B" w:rsidRDefault="002C44D0">
      <w:pPr>
        <w:pStyle w:val="ListParagraph"/>
        <w:ind w:left="0"/>
        <w:rPr>
          <w:lang w:val="ru-RU"/>
        </w:rPr>
      </w:pPr>
    </w:p>
    <w:p w:rsidR="002C44D0" w:rsidRPr="004C1D4B" w:rsidRDefault="002C44D0">
      <w:pPr>
        <w:pStyle w:val="ListParagraph"/>
        <w:ind w:left="0"/>
        <w:rPr>
          <w:lang w:val="ru-RU"/>
        </w:rPr>
      </w:pPr>
    </w:p>
    <w:p w:rsidR="002C44D0" w:rsidRPr="004C1D4B" w:rsidRDefault="002C44D0">
      <w:pPr>
        <w:pStyle w:val="ListParagraph"/>
        <w:ind w:left="0"/>
        <w:rPr>
          <w:lang w:val="ru-RU"/>
        </w:rPr>
      </w:pPr>
    </w:p>
    <w:p w:rsidR="002C44D0" w:rsidRPr="004C1D4B" w:rsidRDefault="002C44D0">
      <w:pPr>
        <w:pStyle w:val="ListParagraph"/>
        <w:ind w:left="0"/>
        <w:rPr>
          <w:lang w:val="ru-RU"/>
        </w:rPr>
      </w:pPr>
    </w:p>
    <w:p w:rsidR="002C44D0" w:rsidRPr="004C1D4B" w:rsidRDefault="002C44D0">
      <w:pPr>
        <w:pStyle w:val="ListParagraph"/>
        <w:ind w:left="0"/>
        <w:rPr>
          <w:lang w:val="ru-RU"/>
        </w:rPr>
      </w:pPr>
    </w:p>
    <w:p w:rsidR="002C44D0" w:rsidRPr="004C1D4B" w:rsidRDefault="002C44D0">
      <w:pPr>
        <w:pStyle w:val="ListParagraph"/>
        <w:ind w:left="0"/>
        <w:rPr>
          <w:lang w:val="ru-RU"/>
        </w:rPr>
      </w:pPr>
    </w:p>
    <w:p w:rsidR="002C44D0" w:rsidRPr="004C1D4B" w:rsidRDefault="002C44D0">
      <w:pPr>
        <w:pStyle w:val="ListParagraph"/>
        <w:ind w:left="0"/>
        <w:rPr>
          <w:lang w:val="ru-RU"/>
        </w:rPr>
      </w:pPr>
    </w:p>
    <w:p w:rsidR="0012752F" w:rsidRDefault="004C1D4B">
      <w:pPr>
        <w:pStyle w:val="ListParagraph"/>
        <w:ind w:left="0"/>
        <w:rPr>
          <w:b/>
          <w:bCs/>
          <w:sz w:val="28"/>
          <w:szCs w:val="28"/>
          <w:lang w:val="ru-RU"/>
        </w:rPr>
      </w:pPr>
      <w:r>
        <w:rPr>
          <w:b/>
          <w:bCs/>
          <w:sz w:val="28"/>
          <w:szCs w:val="28"/>
          <w:lang w:val="ru-RU"/>
        </w:rPr>
        <w:lastRenderedPageBreak/>
        <w:t>2.4.Результаты и</w:t>
      </w:r>
      <w:r w:rsidR="0012752F">
        <w:rPr>
          <w:b/>
          <w:bCs/>
          <w:sz w:val="28"/>
          <w:szCs w:val="28"/>
          <w:lang w:val="ru-RU"/>
        </w:rPr>
        <w:t>митационного моделирования</w:t>
      </w:r>
    </w:p>
    <w:p w:rsidR="0012752F" w:rsidRDefault="0012752F">
      <w:pPr>
        <w:pStyle w:val="ListParagraph"/>
        <w:ind w:left="0"/>
        <w:rPr>
          <w:b/>
          <w:bCs/>
          <w:sz w:val="28"/>
          <w:szCs w:val="28"/>
          <w:lang w:val="ru-RU"/>
        </w:rPr>
      </w:pPr>
    </w:p>
    <w:p w:rsidR="0012752F" w:rsidRDefault="0012752F">
      <w:pPr>
        <w:pStyle w:val="ListParagraph"/>
        <w:spacing w:line="360" w:lineRule="auto"/>
        <w:ind w:left="0"/>
        <w:rPr>
          <w:sz w:val="28"/>
          <w:szCs w:val="28"/>
          <w:lang w:val="ru-RU"/>
        </w:rPr>
      </w:pPr>
      <w:r>
        <w:rPr>
          <w:b/>
          <w:bCs/>
          <w:sz w:val="28"/>
          <w:szCs w:val="28"/>
          <w:lang w:val="ru-RU"/>
        </w:rPr>
        <w:tab/>
      </w:r>
      <w:r>
        <w:rPr>
          <w:sz w:val="28"/>
          <w:szCs w:val="28"/>
          <w:lang w:val="ru-RU"/>
        </w:rPr>
        <w:t xml:space="preserve">В ходе выполнения работы были сформированы алгоритмы решения задачи нелинейного целочисленного программирования (см. выше), осуществлена их программная реализация. </w:t>
      </w:r>
    </w:p>
    <w:p w:rsidR="0012752F" w:rsidRDefault="0012752F">
      <w:pPr>
        <w:pStyle w:val="ListParagraph"/>
        <w:spacing w:line="360" w:lineRule="auto"/>
        <w:ind w:left="0"/>
        <w:rPr>
          <w:sz w:val="28"/>
          <w:szCs w:val="28"/>
          <w:lang w:val="ru-RU"/>
        </w:rPr>
      </w:pPr>
      <w:r>
        <w:rPr>
          <w:sz w:val="28"/>
          <w:szCs w:val="28"/>
          <w:lang w:val="ru-RU"/>
        </w:rPr>
        <w:tab/>
        <w:t>Результаты моделирования приведены ниже. Каждое решение было получено несколькими способами:</w:t>
      </w:r>
    </w:p>
    <w:p w:rsidR="0012752F" w:rsidRDefault="0012752F">
      <w:pPr>
        <w:pStyle w:val="ListParagraph"/>
        <w:numPr>
          <w:ilvl w:val="0"/>
          <w:numId w:val="8"/>
        </w:numPr>
        <w:spacing w:line="360" w:lineRule="auto"/>
        <w:rPr>
          <w:sz w:val="28"/>
          <w:szCs w:val="28"/>
          <w:lang w:val="ru-RU"/>
        </w:rPr>
      </w:pPr>
      <w:r>
        <w:rPr>
          <w:sz w:val="28"/>
          <w:szCs w:val="28"/>
          <w:lang w:val="ru-RU"/>
        </w:rPr>
        <w:t>Метод полного перебора. Использование этого метода гарантировало нам получение оптимального решения. Метод полного перебора был использован мной для иллюстрации состоятельности алгоритмов, предложенных в пунктах 2.3.1 и 2.3.2. Для краткости решение, полученное этим методом</w:t>
      </w:r>
      <w:r w:rsidR="004C1D4B">
        <w:rPr>
          <w:sz w:val="28"/>
          <w:szCs w:val="28"/>
          <w:lang w:val="en-US"/>
        </w:rPr>
        <w:t>,</w:t>
      </w:r>
      <w:r>
        <w:rPr>
          <w:sz w:val="28"/>
          <w:szCs w:val="28"/>
          <w:lang w:val="ru-RU"/>
        </w:rPr>
        <w:t xml:space="preserve"> будем обозначать цифрой 0.</w:t>
      </w:r>
    </w:p>
    <w:p w:rsidR="0012752F" w:rsidRDefault="0012752F">
      <w:pPr>
        <w:pStyle w:val="ListParagraph"/>
        <w:numPr>
          <w:ilvl w:val="0"/>
          <w:numId w:val="8"/>
        </w:numPr>
        <w:spacing w:line="360" w:lineRule="auto"/>
        <w:rPr>
          <w:sz w:val="28"/>
          <w:szCs w:val="28"/>
          <w:lang w:val="ru-RU"/>
        </w:rPr>
      </w:pPr>
      <w:r>
        <w:rPr>
          <w:sz w:val="28"/>
          <w:szCs w:val="28"/>
          <w:lang w:val="ru-RU"/>
        </w:rPr>
        <w:t xml:space="preserve">Метод, </w:t>
      </w:r>
      <w:proofErr w:type="spellStart"/>
      <w:r>
        <w:rPr>
          <w:sz w:val="28"/>
          <w:szCs w:val="28"/>
          <w:lang w:val="ru-RU"/>
        </w:rPr>
        <w:t>максимизирующий</w:t>
      </w:r>
      <w:proofErr w:type="spellEnd"/>
      <w:r>
        <w:rPr>
          <w:sz w:val="28"/>
          <w:szCs w:val="28"/>
          <w:lang w:val="ru-RU"/>
        </w:rPr>
        <w:t xml:space="preserve"> ожидаемый выигрыш (описан в пункте 2.3.1). Для краткости решение, полученное этим методом</w:t>
      </w:r>
      <w:r w:rsidR="004C1D4B">
        <w:rPr>
          <w:sz w:val="28"/>
          <w:szCs w:val="28"/>
          <w:lang w:val="en-US"/>
        </w:rPr>
        <w:t>,</w:t>
      </w:r>
      <w:r>
        <w:rPr>
          <w:sz w:val="28"/>
          <w:szCs w:val="28"/>
          <w:lang w:val="ru-RU"/>
        </w:rPr>
        <w:t xml:space="preserve"> будем обозначать цифрой 1.</w:t>
      </w:r>
    </w:p>
    <w:p w:rsidR="0012752F" w:rsidRDefault="0012752F">
      <w:pPr>
        <w:pStyle w:val="ListParagraph"/>
        <w:numPr>
          <w:ilvl w:val="0"/>
          <w:numId w:val="8"/>
        </w:numPr>
        <w:spacing w:line="360" w:lineRule="auto"/>
        <w:rPr>
          <w:sz w:val="28"/>
          <w:szCs w:val="28"/>
          <w:lang w:val="ru-RU"/>
        </w:rPr>
      </w:pPr>
      <w:r>
        <w:rPr>
          <w:sz w:val="28"/>
          <w:szCs w:val="28"/>
          <w:lang w:val="ru-RU"/>
        </w:rPr>
        <w:t xml:space="preserve">Метод, </w:t>
      </w:r>
      <w:proofErr w:type="spellStart"/>
      <w:r>
        <w:rPr>
          <w:sz w:val="28"/>
          <w:szCs w:val="28"/>
          <w:lang w:val="ru-RU"/>
        </w:rPr>
        <w:t>минимизирующий</w:t>
      </w:r>
      <w:proofErr w:type="spellEnd"/>
      <w:r>
        <w:rPr>
          <w:sz w:val="28"/>
          <w:szCs w:val="28"/>
          <w:lang w:val="ru-RU"/>
        </w:rPr>
        <w:t xml:space="preserve"> ожидаемые потери (описан в пункте 2.3.2). Для краткости решение, полученное этим методом</w:t>
      </w:r>
      <w:r w:rsidR="004C1D4B" w:rsidRPr="004C1D4B">
        <w:rPr>
          <w:sz w:val="28"/>
          <w:szCs w:val="28"/>
          <w:lang w:val="ru-RU"/>
        </w:rPr>
        <w:t>,</w:t>
      </w:r>
      <w:r>
        <w:rPr>
          <w:sz w:val="28"/>
          <w:szCs w:val="28"/>
          <w:lang w:val="ru-RU"/>
        </w:rPr>
        <w:t xml:space="preserve"> будем обозначать цифрой 2.</w:t>
      </w: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r>
        <w:rPr>
          <w:sz w:val="28"/>
          <w:szCs w:val="28"/>
          <w:lang w:val="ru-RU"/>
        </w:rPr>
        <w:tab/>
      </w: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r>
        <w:rPr>
          <w:b/>
          <w:bCs/>
          <w:sz w:val="28"/>
          <w:szCs w:val="28"/>
          <w:lang w:val="ru-RU"/>
        </w:rPr>
        <w:lastRenderedPageBreak/>
        <w:t>2.4.1. Начальные условия:</w:t>
      </w:r>
    </w:p>
    <w:p w:rsidR="0012752F" w:rsidRDefault="0012752F">
      <w:pPr>
        <w:pStyle w:val="ListParagraph"/>
        <w:numPr>
          <w:ilvl w:val="0"/>
          <w:numId w:val="9"/>
        </w:numPr>
        <w:spacing w:line="360" w:lineRule="auto"/>
        <w:rPr>
          <w:sz w:val="28"/>
          <w:szCs w:val="28"/>
          <w:lang w:val="ru-RU"/>
        </w:rPr>
      </w:pPr>
      <w:r>
        <w:rPr>
          <w:sz w:val="28"/>
          <w:szCs w:val="28"/>
          <w:lang w:val="ru-RU"/>
        </w:rPr>
        <w:t xml:space="preserve">Количество типов БЛА: </w:t>
      </w:r>
      <w:r w:rsidR="002C44D0">
        <w:rPr>
          <w:sz w:val="28"/>
          <w:szCs w:val="28"/>
          <w:lang w:val="en-US"/>
        </w:rPr>
        <w:t>N=3</w:t>
      </w:r>
    </w:p>
    <w:p w:rsidR="0012752F" w:rsidRDefault="0012752F">
      <w:pPr>
        <w:pStyle w:val="ListParagraph"/>
        <w:numPr>
          <w:ilvl w:val="0"/>
          <w:numId w:val="9"/>
        </w:numPr>
        <w:spacing w:line="360" w:lineRule="auto"/>
        <w:rPr>
          <w:sz w:val="28"/>
          <w:szCs w:val="28"/>
          <w:lang w:val="ru-RU"/>
        </w:rPr>
      </w:pPr>
      <w:r>
        <w:rPr>
          <w:sz w:val="28"/>
          <w:szCs w:val="28"/>
          <w:lang w:val="ru-RU"/>
        </w:rPr>
        <w:t>Количество кластеров целей</w:t>
      </w:r>
      <w:r>
        <w:rPr>
          <w:sz w:val="28"/>
          <w:szCs w:val="28"/>
          <w:lang w:val="en-US"/>
        </w:rPr>
        <w:t>: K</w:t>
      </w:r>
      <w:r w:rsidR="002C44D0">
        <w:rPr>
          <w:sz w:val="28"/>
          <w:szCs w:val="28"/>
          <w:lang w:val="en-US"/>
        </w:rPr>
        <w:t>=3</w:t>
      </w:r>
    </w:p>
    <w:p w:rsidR="0012752F" w:rsidRDefault="0012752F">
      <w:pPr>
        <w:pStyle w:val="ListParagraph"/>
        <w:numPr>
          <w:ilvl w:val="0"/>
          <w:numId w:val="9"/>
        </w:numPr>
        <w:spacing w:line="360" w:lineRule="auto"/>
        <w:rPr>
          <w:sz w:val="28"/>
          <w:szCs w:val="28"/>
          <w:lang w:val="ru-RU"/>
        </w:rPr>
      </w:pPr>
      <w:r>
        <w:rPr>
          <w:sz w:val="28"/>
          <w:szCs w:val="28"/>
          <w:lang w:val="ru-RU"/>
        </w:rPr>
        <w:t xml:space="preserve">Численность типов БЛА </w:t>
      </w:r>
      <w:r>
        <w:rPr>
          <w:sz w:val="28"/>
          <w:szCs w:val="28"/>
          <w:lang w:val="en-US"/>
        </w:rPr>
        <w:t>n=[5,5,5]</w:t>
      </w:r>
    </w:p>
    <w:p w:rsidR="0012752F" w:rsidRDefault="0012752F">
      <w:pPr>
        <w:pStyle w:val="ListParagraph"/>
        <w:numPr>
          <w:ilvl w:val="0"/>
          <w:numId w:val="9"/>
        </w:numPr>
        <w:spacing w:line="360" w:lineRule="auto"/>
        <w:rPr>
          <w:sz w:val="28"/>
          <w:szCs w:val="28"/>
          <w:lang w:val="ru-RU"/>
        </w:rPr>
      </w:pPr>
      <w:r>
        <w:rPr>
          <w:sz w:val="28"/>
          <w:szCs w:val="28"/>
          <w:lang w:val="ru-RU"/>
        </w:rPr>
        <w:t>Численность кластеров варьируется.</w:t>
      </w:r>
    </w:p>
    <w:p w:rsidR="0012752F" w:rsidRDefault="0012752F">
      <w:pPr>
        <w:pStyle w:val="ListParagraph"/>
        <w:numPr>
          <w:ilvl w:val="0"/>
          <w:numId w:val="9"/>
        </w:numPr>
        <w:spacing w:line="360" w:lineRule="auto"/>
        <w:rPr>
          <w:sz w:val="28"/>
          <w:szCs w:val="28"/>
          <w:lang w:val="ru-RU"/>
        </w:rPr>
      </w:pPr>
      <w:r>
        <w:rPr>
          <w:sz w:val="28"/>
          <w:szCs w:val="28"/>
          <w:lang w:val="ru-RU"/>
        </w:rPr>
        <w:t>Весовые коэффициенты при компонентах критерия варьируются.</w:t>
      </w:r>
    </w:p>
    <w:p w:rsidR="0012752F" w:rsidRDefault="0012752F">
      <w:pPr>
        <w:pStyle w:val="ListParagraph"/>
        <w:numPr>
          <w:ilvl w:val="0"/>
          <w:numId w:val="9"/>
        </w:numPr>
        <w:spacing w:line="360" w:lineRule="auto"/>
        <w:rPr>
          <w:lang w:val="ru-RU"/>
        </w:rPr>
      </w:pPr>
      <w:r>
        <w:rPr>
          <w:sz w:val="28"/>
          <w:szCs w:val="28"/>
          <w:lang w:val="ru-RU"/>
        </w:rPr>
        <w:t xml:space="preserve">Вероятности поражения объекта кластера </w:t>
      </w:r>
      <w:proofErr w:type="spellStart"/>
      <w:r>
        <w:rPr>
          <w:sz w:val="28"/>
          <w:szCs w:val="28"/>
          <w:lang w:val="ru-RU"/>
        </w:rPr>
        <w:t>беспилотником</w:t>
      </w:r>
      <w:proofErr w:type="spellEnd"/>
      <w:r>
        <w:rPr>
          <w:sz w:val="28"/>
          <w:szCs w:val="28"/>
          <w:lang w:val="ru-RU"/>
        </w:rPr>
        <w:t xml:space="preserve"> задаются матрицей:</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5"/>
        <w:gridCol w:w="3395"/>
        <w:gridCol w:w="3402"/>
      </w:tblGrid>
      <w:tr w:rsidR="0012752F">
        <w:tc>
          <w:tcPr>
            <w:tcW w:w="3395" w:type="dxa"/>
            <w:tcBorders>
              <w:top w:val="single" w:sz="1" w:space="0" w:color="000000"/>
              <w:left w:val="single" w:sz="1" w:space="0" w:color="000000"/>
              <w:bottom w:val="single" w:sz="1" w:space="0" w:color="000000"/>
            </w:tcBorders>
            <w:shd w:val="clear" w:color="auto" w:fill="auto"/>
          </w:tcPr>
          <w:p w:rsidR="0012752F" w:rsidRDefault="0012752F">
            <w:pPr>
              <w:pStyle w:val="afb"/>
              <w:jc w:val="center"/>
              <w:rPr>
                <w:lang w:val="en-US"/>
              </w:rPr>
            </w:pPr>
            <w:r>
              <w:rPr>
                <w:lang w:val="ru-RU"/>
              </w:rPr>
              <w:t>0,</w:t>
            </w:r>
            <w:r>
              <w:rPr>
                <w:lang w:val="en-US"/>
              </w:rPr>
              <w:t>6</w:t>
            </w:r>
          </w:p>
        </w:tc>
        <w:tc>
          <w:tcPr>
            <w:tcW w:w="3395" w:type="dxa"/>
            <w:tcBorders>
              <w:top w:val="single" w:sz="1" w:space="0" w:color="000000"/>
              <w:left w:val="single" w:sz="1" w:space="0" w:color="000000"/>
              <w:bottom w:val="single" w:sz="1" w:space="0" w:color="000000"/>
            </w:tcBorders>
            <w:shd w:val="clear" w:color="auto" w:fill="auto"/>
          </w:tcPr>
          <w:p w:rsidR="0012752F" w:rsidRDefault="0012752F">
            <w:pPr>
              <w:pStyle w:val="afb"/>
              <w:jc w:val="center"/>
              <w:rPr>
                <w:lang w:val="en-US"/>
              </w:rPr>
            </w:pPr>
            <w:r>
              <w:rPr>
                <w:lang w:val="en-US"/>
              </w:rPr>
              <w:t>0,7</w:t>
            </w:r>
          </w:p>
        </w:tc>
        <w:tc>
          <w:tcPr>
            <w:tcW w:w="3402" w:type="dxa"/>
            <w:tcBorders>
              <w:top w:val="single" w:sz="1" w:space="0" w:color="000000"/>
              <w:left w:val="single" w:sz="1" w:space="0" w:color="000000"/>
              <w:bottom w:val="single" w:sz="1" w:space="0" w:color="000000"/>
              <w:right w:val="single" w:sz="1" w:space="0" w:color="000000"/>
            </w:tcBorders>
            <w:shd w:val="clear" w:color="auto" w:fill="auto"/>
          </w:tcPr>
          <w:p w:rsidR="0012752F" w:rsidRDefault="0012752F">
            <w:pPr>
              <w:pStyle w:val="afb"/>
              <w:jc w:val="center"/>
              <w:rPr>
                <w:lang w:val="en-US"/>
              </w:rPr>
            </w:pPr>
            <w:r>
              <w:rPr>
                <w:lang w:val="en-US"/>
              </w:rPr>
              <w:t>0,8</w:t>
            </w:r>
          </w:p>
        </w:tc>
      </w:tr>
      <w:tr w:rsidR="0012752F">
        <w:tc>
          <w:tcPr>
            <w:tcW w:w="3395" w:type="dxa"/>
            <w:tcBorders>
              <w:left w:val="single" w:sz="1" w:space="0" w:color="000000"/>
              <w:bottom w:val="single" w:sz="1" w:space="0" w:color="000000"/>
            </w:tcBorders>
            <w:shd w:val="clear" w:color="auto" w:fill="auto"/>
          </w:tcPr>
          <w:p w:rsidR="0012752F" w:rsidRDefault="0012752F">
            <w:pPr>
              <w:pStyle w:val="afb"/>
              <w:jc w:val="center"/>
              <w:rPr>
                <w:lang w:val="en-US"/>
              </w:rPr>
            </w:pPr>
            <w:r>
              <w:rPr>
                <w:lang w:val="en-US"/>
              </w:rPr>
              <w:t>0,4</w:t>
            </w:r>
          </w:p>
        </w:tc>
        <w:tc>
          <w:tcPr>
            <w:tcW w:w="3395" w:type="dxa"/>
            <w:tcBorders>
              <w:left w:val="single" w:sz="1" w:space="0" w:color="000000"/>
              <w:bottom w:val="single" w:sz="1" w:space="0" w:color="000000"/>
            </w:tcBorders>
            <w:shd w:val="clear" w:color="auto" w:fill="auto"/>
          </w:tcPr>
          <w:p w:rsidR="0012752F" w:rsidRDefault="0012752F">
            <w:pPr>
              <w:pStyle w:val="afb"/>
              <w:jc w:val="center"/>
              <w:rPr>
                <w:lang w:val="en-US"/>
              </w:rPr>
            </w:pPr>
            <w:r>
              <w:rPr>
                <w:lang w:val="en-US"/>
              </w:rPr>
              <w:t>0,5</w:t>
            </w:r>
          </w:p>
        </w:tc>
        <w:tc>
          <w:tcPr>
            <w:tcW w:w="3402" w:type="dxa"/>
            <w:tcBorders>
              <w:left w:val="single" w:sz="1" w:space="0" w:color="000000"/>
              <w:bottom w:val="single" w:sz="1" w:space="0" w:color="000000"/>
              <w:right w:val="single" w:sz="1" w:space="0" w:color="000000"/>
            </w:tcBorders>
            <w:shd w:val="clear" w:color="auto" w:fill="auto"/>
          </w:tcPr>
          <w:p w:rsidR="0012752F" w:rsidRDefault="0012752F">
            <w:pPr>
              <w:pStyle w:val="afb"/>
              <w:jc w:val="center"/>
              <w:rPr>
                <w:lang w:val="en-US"/>
              </w:rPr>
            </w:pPr>
            <w:r>
              <w:rPr>
                <w:lang w:val="en-US"/>
              </w:rPr>
              <w:t>0,6</w:t>
            </w:r>
          </w:p>
        </w:tc>
      </w:tr>
      <w:tr w:rsidR="0012752F">
        <w:tc>
          <w:tcPr>
            <w:tcW w:w="3395" w:type="dxa"/>
            <w:tcBorders>
              <w:left w:val="single" w:sz="1" w:space="0" w:color="000000"/>
              <w:bottom w:val="single" w:sz="1" w:space="0" w:color="000000"/>
            </w:tcBorders>
            <w:shd w:val="clear" w:color="auto" w:fill="auto"/>
          </w:tcPr>
          <w:p w:rsidR="0012752F" w:rsidRDefault="0012752F">
            <w:pPr>
              <w:pStyle w:val="afb"/>
              <w:jc w:val="center"/>
              <w:rPr>
                <w:lang w:val="en-US"/>
              </w:rPr>
            </w:pPr>
            <w:r>
              <w:rPr>
                <w:lang w:val="en-US"/>
              </w:rPr>
              <w:t>0,3</w:t>
            </w:r>
          </w:p>
        </w:tc>
        <w:tc>
          <w:tcPr>
            <w:tcW w:w="3395" w:type="dxa"/>
            <w:tcBorders>
              <w:left w:val="single" w:sz="1" w:space="0" w:color="000000"/>
              <w:bottom w:val="single" w:sz="1" w:space="0" w:color="000000"/>
            </w:tcBorders>
            <w:shd w:val="clear" w:color="auto" w:fill="auto"/>
          </w:tcPr>
          <w:p w:rsidR="0012752F" w:rsidRDefault="0012752F">
            <w:pPr>
              <w:pStyle w:val="afb"/>
              <w:jc w:val="center"/>
              <w:rPr>
                <w:lang w:val="en-US"/>
              </w:rPr>
            </w:pPr>
            <w:r>
              <w:rPr>
                <w:lang w:val="en-US"/>
              </w:rPr>
              <w:t>0,4</w:t>
            </w:r>
          </w:p>
        </w:tc>
        <w:tc>
          <w:tcPr>
            <w:tcW w:w="3402" w:type="dxa"/>
            <w:tcBorders>
              <w:left w:val="single" w:sz="1" w:space="0" w:color="000000"/>
              <w:bottom w:val="single" w:sz="1" w:space="0" w:color="000000"/>
              <w:right w:val="single" w:sz="1" w:space="0" w:color="000000"/>
            </w:tcBorders>
            <w:shd w:val="clear" w:color="auto" w:fill="auto"/>
          </w:tcPr>
          <w:p w:rsidR="0012752F" w:rsidRDefault="0012752F">
            <w:pPr>
              <w:pStyle w:val="afb"/>
              <w:jc w:val="center"/>
              <w:rPr>
                <w:sz w:val="28"/>
                <w:szCs w:val="28"/>
                <w:lang w:val="ru-RU"/>
              </w:rPr>
            </w:pPr>
            <w:r>
              <w:rPr>
                <w:lang w:val="en-US"/>
              </w:rPr>
              <w:t>0,5</w:t>
            </w:r>
          </w:p>
        </w:tc>
      </w:tr>
    </w:tbl>
    <w:p w:rsidR="0012752F" w:rsidRDefault="0012752F">
      <w:pPr>
        <w:pStyle w:val="ListParagraph"/>
        <w:spacing w:line="360" w:lineRule="auto"/>
        <w:rPr>
          <w:sz w:val="28"/>
          <w:szCs w:val="28"/>
          <w:lang w:val="ru-RU"/>
        </w:rPr>
      </w:pPr>
      <w:r>
        <w:rPr>
          <w:sz w:val="28"/>
          <w:szCs w:val="28"/>
          <w:lang w:val="ru-RU"/>
        </w:rPr>
        <w:t>Здесь номеру строки соответствует номер типа БЛА, а номеру столбца номер кластера целей.</w:t>
      </w:r>
    </w:p>
    <w:p w:rsidR="0012752F" w:rsidRDefault="0012752F">
      <w:pPr>
        <w:pStyle w:val="ListParagraph"/>
        <w:numPr>
          <w:ilvl w:val="0"/>
          <w:numId w:val="9"/>
        </w:numPr>
        <w:spacing w:line="360" w:lineRule="auto"/>
        <w:rPr>
          <w:lang w:val="ru-RU"/>
        </w:rPr>
      </w:pPr>
      <w:r>
        <w:rPr>
          <w:sz w:val="28"/>
          <w:szCs w:val="28"/>
          <w:lang w:val="ru-RU"/>
        </w:rPr>
        <w:t>Вероятности потери БЛА при атаке кластера целей задаются матрицей:</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5"/>
        <w:gridCol w:w="3395"/>
        <w:gridCol w:w="3402"/>
      </w:tblGrid>
      <w:tr w:rsidR="0012752F">
        <w:tc>
          <w:tcPr>
            <w:tcW w:w="3395" w:type="dxa"/>
            <w:tcBorders>
              <w:top w:val="single" w:sz="1" w:space="0" w:color="000000"/>
              <w:left w:val="single" w:sz="1" w:space="0" w:color="000000"/>
              <w:bottom w:val="single" w:sz="1" w:space="0" w:color="000000"/>
            </w:tcBorders>
            <w:shd w:val="clear" w:color="auto" w:fill="auto"/>
          </w:tcPr>
          <w:p w:rsidR="0012752F" w:rsidRDefault="0012752F">
            <w:pPr>
              <w:pStyle w:val="afb"/>
              <w:jc w:val="center"/>
              <w:rPr>
                <w:lang w:val="en-US"/>
              </w:rPr>
            </w:pPr>
            <w:r>
              <w:rPr>
                <w:lang w:val="ru-RU"/>
              </w:rPr>
              <w:t>0,</w:t>
            </w:r>
            <w:r>
              <w:rPr>
                <w:lang w:val="en-US"/>
              </w:rPr>
              <w:t>5</w:t>
            </w:r>
          </w:p>
        </w:tc>
        <w:tc>
          <w:tcPr>
            <w:tcW w:w="3395" w:type="dxa"/>
            <w:tcBorders>
              <w:top w:val="single" w:sz="1" w:space="0" w:color="000000"/>
              <w:left w:val="single" w:sz="1" w:space="0" w:color="000000"/>
              <w:bottom w:val="single" w:sz="1" w:space="0" w:color="000000"/>
            </w:tcBorders>
            <w:shd w:val="clear" w:color="auto" w:fill="auto"/>
          </w:tcPr>
          <w:p w:rsidR="0012752F" w:rsidRDefault="0012752F">
            <w:pPr>
              <w:pStyle w:val="afb"/>
              <w:jc w:val="center"/>
              <w:rPr>
                <w:lang w:val="en-US"/>
              </w:rPr>
            </w:pPr>
            <w:r>
              <w:rPr>
                <w:lang w:val="en-US"/>
              </w:rPr>
              <w:t>0,3</w:t>
            </w:r>
          </w:p>
        </w:tc>
        <w:tc>
          <w:tcPr>
            <w:tcW w:w="3402" w:type="dxa"/>
            <w:tcBorders>
              <w:top w:val="single" w:sz="1" w:space="0" w:color="000000"/>
              <w:left w:val="single" w:sz="1" w:space="0" w:color="000000"/>
              <w:bottom w:val="single" w:sz="1" w:space="0" w:color="000000"/>
              <w:right w:val="single" w:sz="1" w:space="0" w:color="000000"/>
            </w:tcBorders>
            <w:shd w:val="clear" w:color="auto" w:fill="auto"/>
          </w:tcPr>
          <w:p w:rsidR="0012752F" w:rsidRDefault="0012752F">
            <w:pPr>
              <w:pStyle w:val="afb"/>
              <w:jc w:val="center"/>
              <w:rPr>
                <w:lang w:val="en-US"/>
              </w:rPr>
            </w:pPr>
            <w:r>
              <w:rPr>
                <w:lang w:val="en-US"/>
              </w:rPr>
              <w:t>0,2</w:t>
            </w:r>
          </w:p>
        </w:tc>
      </w:tr>
      <w:tr w:rsidR="0012752F">
        <w:tc>
          <w:tcPr>
            <w:tcW w:w="3395" w:type="dxa"/>
            <w:tcBorders>
              <w:left w:val="single" w:sz="1" w:space="0" w:color="000000"/>
              <w:bottom w:val="single" w:sz="1" w:space="0" w:color="000000"/>
            </w:tcBorders>
            <w:shd w:val="clear" w:color="auto" w:fill="auto"/>
          </w:tcPr>
          <w:p w:rsidR="0012752F" w:rsidRDefault="0012752F">
            <w:pPr>
              <w:pStyle w:val="afb"/>
              <w:jc w:val="center"/>
              <w:rPr>
                <w:lang w:val="en-US"/>
              </w:rPr>
            </w:pPr>
            <w:r>
              <w:rPr>
                <w:lang w:val="en-US"/>
              </w:rPr>
              <w:t>0,5</w:t>
            </w:r>
          </w:p>
        </w:tc>
        <w:tc>
          <w:tcPr>
            <w:tcW w:w="3395" w:type="dxa"/>
            <w:tcBorders>
              <w:left w:val="single" w:sz="1" w:space="0" w:color="000000"/>
              <w:bottom w:val="single" w:sz="1" w:space="0" w:color="000000"/>
            </w:tcBorders>
            <w:shd w:val="clear" w:color="auto" w:fill="auto"/>
          </w:tcPr>
          <w:p w:rsidR="0012752F" w:rsidRDefault="0012752F">
            <w:pPr>
              <w:pStyle w:val="afb"/>
              <w:jc w:val="center"/>
              <w:rPr>
                <w:lang w:val="en-US"/>
              </w:rPr>
            </w:pPr>
            <w:r>
              <w:rPr>
                <w:lang w:val="en-US"/>
              </w:rPr>
              <w:t>0,3</w:t>
            </w:r>
          </w:p>
        </w:tc>
        <w:tc>
          <w:tcPr>
            <w:tcW w:w="3402" w:type="dxa"/>
            <w:tcBorders>
              <w:left w:val="single" w:sz="1" w:space="0" w:color="000000"/>
              <w:bottom w:val="single" w:sz="1" w:space="0" w:color="000000"/>
              <w:right w:val="single" w:sz="1" w:space="0" w:color="000000"/>
            </w:tcBorders>
            <w:shd w:val="clear" w:color="auto" w:fill="auto"/>
          </w:tcPr>
          <w:p w:rsidR="0012752F" w:rsidRDefault="0012752F">
            <w:pPr>
              <w:pStyle w:val="afb"/>
              <w:jc w:val="center"/>
              <w:rPr>
                <w:lang w:val="en-US"/>
              </w:rPr>
            </w:pPr>
            <w:r>
              <w:rPr>
                <w:lang w:val="en-US"/>
              </w:rPr>
              <w:t>0,2</w:t>
            </w:r>
          </w:p>
        </w:tc>
      </w:tr>
      <w:tr w:rsidR="0012752F">
        <w:tc>
          <w:tcPr>
            <w:tcW w:w="3395" w:type="dxa"/>
            <w:tcBorders>
              <w:left w:val="single" w:sz="1" w:space="0" w:color="000000"/>
              <w:bottom w:val="single" w:sz="1" w:space="0" w:color="000000"/>
            </w:tcBorders>
            <w:shd w:val="clear" w:color="auto" w:fill="auto"/>
          </w:tcPr>
          <w:p w:rsidR="0012752F" w:rsidRDefault="0012752F">
            <w:pPr>
              <w:pStyle w:val="afb"/>
              <w:jc w:val="center"/>
              <w:rPr>
                <w:lang w:val="en-US"/>
              </w:rPr>
            </w:pPr>
            <w:r>
              <w:rPr>
                <w:lang w:val="en-US"/>
              </w:rPr>
              <w:t>0,5</w:t>
            </w:r>
          </w:p>
        </w:tc>
        <w:tc>
          <w:tcPr>
            <w:tcW w:w="3395" w:type="dxa"/>
            <w:tcBorders>
              <w:left w:val="single" w:sz="1" w:space="0" w:color="000000"/>
              <w:bottom w:val="single" w:sz="1" w:space="0" w:color="000000"/>
            </w:tcBorders>
            <w:shd w:val="clear" w:color="auto" w:fill="auto"/>
          </w:tcPr>
          <w:p w:rsidR="0012752F" w:rsidRDefault="0012752F">
            <w:pPr>
              <w:pStyle w:val="afb"/>
              <w:jc w:val="center"/>
              <w:rPr>
                <w:lang w:val="en-US"/>
              </w:rPr>
            </w:pPr>
            <w:r>
              <w:rPr>
                <w:lang w:val="en-US"/>
              </w:rPr>
              <w:t>0,3</w:t>
            </w:r>
          </w:p>
        </w:tc>
        <w:tc>
          <w:tcPr>
            <w:tcW w:w="3402" w:type="dxa"/>
            <w:tcBorders>
              <w:left w:val="single" w:sz="1" w:space="0" w:color="000000"/>
              <w:bottom w:val="single" w:sz="1" w:space="0" w:color="000000"/>
              <w:right w:val="single" w:sz="1" w:space="0" w:color="000000"/>
            </w:tcBorders>
            <w:shd w:val="clear" w:color="auto" w:fill="auto"/>
          </w:tcPr>
          <w:p w:rsidR="0012752F" w:rsidRDefault="0012752F">
            <w:pPr>
              <w:pStyle w:val="afb"/>
              <w:jc w:val="center"/>
              <w:rPr>
                <w:sz w:val="28"/>
                <w:szCs w:val="28"/>
                <w:lang w:val="ru-RU"/>
              </w:rPr>
            </w:pPr>
            <w:r>
              <w:rPr>
                <w:lang w:val="en-US"/>
              </w:rPr>
              <w:t>0,2</w:t>
            </w:r>
          </w:p>
        </w:tc>
      </w:tr>
    </w:tbl>
    <w:p w:rsidR="0012752F" w:rsidRDefault="0012752F">
      <w:pPr>
        <w:pStyle w:val="ListParagraph"/>
        <w:spacing w:line="360" w:lineRule="auto"/>
        <w:rPr>
          <w:sz w:val="28"/>
          <w:szCs w:val="28"/>
          <w:u w:val="single"/>
          <w:lang w:val="ru-RU"/>
        </w:rPr>
      </w:pPr>
      <w:r>
        <w:rPr>
          <w:sz w:val="28"/>
          <w:szCs w:val="28"/>
          <w:lang w:val="ru-RU"/>
        </w:rPr>
        <w:t xml:space="preserve">Здесь номеру строки соответствует номер типа БЛА, а номеру столбца номер кластера целей. </w:t>
      </w:r>
    </w:p>
    <w:p w:rsidR="0012752F" w:rsidRDefault="0012752F">
      <w:pPr>
        <w:pStyle w:val="ListParagraph"/>
        <w:spacing w:line="360" w:lineRule="auto"/>
        <w:rPr>
          <w:sz w:val="28"/>
          <w:szCs w:val="28"/>
          <w:lang w:val="ru-RU"/>
        </w:rPr>
      </w:pPr>
      <w:r>
        <w:rPr>
          <w:sz w:val="28"/>
          <w:szCs w:val="28"/>
          <w:u w:val="single"/>
          <w:lang w:val="ru-RU"/>
        </w:rPr>
        <w:t>Замечание:</w:t>
      </w:r>
      <w:r>
        <w:rPr>
          <w:sz w:val="28"/>
          <w:szCs w:val="28"/>
          <w:lang w:val="ru-RU"/>
        </w:rPr>
        <w:t xml:space="preserve"> Поскольку в рамках данной постановки БЛА классифицируются по своему ударному потенциалу, считаем, что вероятность поражения БЛА силами противника полностью зависит от поражающей способности объектов, образующих кластер целей и не зависит от типа БЛА.</w:t>
      </w:r>
    </w:p>
    <w:p w:rsidR="0012752F" w:rsidRDefault="0012752F">
      <w:pPr>
        <w:pStyle w:val="ListParagraph"/>
        <w:numPr>
          <w:ilvl w:val="0"/>
          <w:numId w:val="9"/>
        </w:numPr>
        <w:spacing w:line="360" w:lineRule="auto"/>
        <w:rPr>
          <w:lang w:val="ru-RU"/>
        </w:rPr>
      </w:pPr>
      <w:r>
        <w:rPr>
          <w:sz w:val="28"/>
          <w:szCs w:val="28"/>
          <w:lang w:val="ru-RU"/>
        </w:rPr>
        <w:t>Дальности от аэродромов базирования БЛА до кластеров целей за</w:t>
      </w:r>
      <w:r w:rsidR="005D12AF">
        <w:rPr>
          <w:sz w:val="28"/>
          <w:szCs w:val="28"/>
          <w:lang w:val="ru-RU"/>
        </w:rPr>
        <w:t>д</w:t>
      </w:r>
      <w:r>
        <w:rPr>
          <w:sz w:val="28"/>
          <w:szCs w:val="28"/>
          <w:lang w:val="ru-RU"/>
        </w:rPr>
        <w:t>аются матрицей:</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5"/>
        <w:gridCol w:w="3395"/>
        <w:gridCol w:w="3402"/>
      </w:tblGrid>
      <w:tr w:rsidR="0012752F">
        <w:tc>
          <w:tcPr>
            <w:tcW w:w="3395" w:type="dxa"/>
            <w:tcBorders>
              <w:top w:val="single" w:sz="1" w:space="0" w:color="000000"/>
              <w:left w:val="single" w:sz="1" w:space="0" w:color="000000"/>
              <w:bottom w:val="single" w:sz="1" w:space="0" w:color="000000"/>
            </w:tcBorders>
            <w:shd w:val="clear" w:color="auto" w:fill="auto"/>
          </w:tcPr>
          <w:p w:rsidR="0012752F" w:rsidRDefault="0012752F">
            <w:pPr>
              <w:pStyle w:val="afb"/>
              <w:jc w:val="center"/>
              <w:rPr>
                <w:lang w:val="ru-RU"/>
              </w:rPr>
            </w:pPr>
            <w:r>
              <w:rPr>
                <w:lang w:val="ru-RU"/>
              </w:rPr>
              <w:t>130</w:t>
            </w:r>
          </w:p>
        </w:tc>
        <w:tc>
          <w:tcPr>
            <w:tcW w:w="3395" w:type="dxa"/>
            <w:tcBorders>
              <w:top w:val="single" w:sz="1" w:space="0" w:color="000000"/>
              <w:left w:val="single" w:sz="1" w:space="0" w:color="000000"/>
              <w:bottom w:val="single" w:sz="1" w:space="0" w:color="000000"/>
            </w:tcBorders>
            <w:shd w:val="clear" w:color="auto" w:fill="auto"/>
          </w:tcPr>
          <w:p w:rsidR="0012752F" w:rsidRDefault="0012752F">
            <w:pPr>
              <w:pStyle w:val="afb"/>
              <w:jc w:val="center"/>
              <w:rPr>
                <w:lang w:val="ru-RU"/>
              </w:rPr>
            </w:pPr>
            <w:r>
              <w:rPr>
                <w:lang w:val="ru-RU"/>
              </w:rPr>
              <w:t>139</w:t>
            </w:r>
          </w:p>
        </w:tc>
        <w:tc>
          <w:tcPr>
            <w:tcW w:w="3402" w:type="dxa"/>
            <w:tcBorders>
              <w:top w:val="single" w:sz="1" w:space="0" w:color="000000"/>
              <w:left w:val="single" w:sz="1" w:space="0" w:color="000000"/>
              <w:bottom w:val="single" w:sz="1" w:space="0" w:color="000000"/>
              <w:right w:val="single" w:sz="1" w:space="0" w:color="000000"/>
            </w:tcBorders>
            <w:shd w:val="clear" w:color="auto" w:fill="auto"/>
          </w:tcPr>
          <w:p w:rsidR="0012752F" w:rsidRDefault="0012752F">
            <w:pPr>
              <w:pStyle w:val="afb"/>
              <w:jc w:val="center"/>
              <w:rPr>
                <w:lang w:val="ru-RU"/>
              </w:rPr>
            </w:pPr>
            <w:r>
              <w:rPr>
                <w:lang w:val="ru-RU"/>
              </w:rPr>
              <w:t>164</w:t>
            </w:r>
          </w:p>
        </w:tc>
      </w:tr>
      <w:tr w:rsidR="0012752F">
        <w:tc>
          <w:tcPr>
            <w:tcW w:w="3395" w:type="dxa"/>
            <w:tcBorders>
              <w:left w:val="single" w:sz="1" w:space="0" w:color="000000"/>
              <w:bottom w:val="single" w:sz="1" w:space="0" w:color="000000"/>
            </w:tcBorders>
            <w:shd w:val="clear" w:color="auto" w:fill="auto"/>
          </w:tcPr>
          <w:p w:rsidR="0012752F" w:rsidRDefault="0012752F">
            <w:pPr>
              <w:pStyle w:val="afb"/>
              <w:jc w:val="center"/>
              <w:rPr>
                <w:lang w:val="ru-RU"/>
              </w:rPr>
            </w:pPr>
            <w:r>
              <w:rPr>
                <w:lang w:val="ru-RU"/>
              </w:rPr>
              <w:t>58</w:t>
            </w:r>
          </w:p>
        </w:tc>
        <w:tc>
          <w:tcPr>
            <w:tcW w:w="3395" w:type="dxa"/>
            <w:tcBorders>
              <w:left w:val="single" w:sz="1" w:space="0" w:color="000000"/>
              <w:bottom w:val="single" w:sz="1" w:space="0" w:color="000000"/>
            </w:tcBorders>
            <w:shd w:val="clear" w:color="auto" w:fill="auto"/>
          </w:tcPr>
          <w:p w:rsidR="0012752F" w:rsidRDefault="0012752F">
            <w:pPr>
              <w:pStyle w:val="afb"/>
              <w:jc w:val="center"/>
              <w:rPr>
                <w:lang w:val="ru-RU"/>
              </w:rPr>
            </w:pPr>
            <w:r>
              <w:rPr>
                <w:lang w:val="ru-RU"/>
              </w:rPr>
              <w:t>53</w:t>
            </w:r>
          </w:p>
        </w:tc>
        <w:tc>
          <w:tcPr>
            <w:tcW w:w="3402" w:type="dxa"/>
            <w:tcBorders>
              <w:left w:val="single" w:sz="1" w:space="0" w:color="000000"/>
              <w:bottom w:val="single" w:sz="1" w:space="0" w:color="000000"/>
              <w:right w:val="single" w:sz="1" w:space="0" w:color="000000"/>
            </w:tcBorders>
            <w:shd w:val="clear" w:color="auto" w:fill="auto"/>
          </w:tcPr>
          <w:p w:rsidR="0012752F" w:rsidRDefault="0012752F">
            <w:pPr>
              <w:pStyle w:val="afb"/>
              <w:jc w:val="center"/>
              <w:rPr>
                <w:lang w:val="ru-RU"/>
              </w:rPr>
            </w:pPr>
            <w:r>
              <w:rPr>
                <w:lang w:val="ru-RU"/>
              </w:rPr>
              <w:t>86</w:t>
            </w:r>
          </w:p>
        </w:tc>
      </w:tr>
      <w:tr w:rsidR="0012752F">
        <w:tc>
          <w:tcPr>
            <w:tcW w:w="3395" w:type="dxa"/>
            <w:tcBorders>
              <w:left w:val="single" w:sz="1" w:space="0" w:color="000000"/>
              <w:bottom w:val="single" w:sz="1" w:space="0" w:color="000000"/>
            </w:tcBorders>
            <w:shd w:val="clear" w:color="auto" w:fill="auto"/>
          </w:tcPr>
          <w:p w:rsidR="0012752F" w:rsidRDefault="0012752F">
            <w:pPr>
              <w:pStyle w:val="afb"/>
              <w:jc w:val="center"/>
              <w:rPr>
                <w:lang w:val="ru-RU"/>
              </w:rPr>
            </w:pPr>
            <w:r>
              <w:rPr>
                <w:lang w:val="ru-RU"/>
              </w:rPr>
              <w:t>53</w:t>
            </w:r>
          </w:p>
        </w:tc>
        <w:tc>
          <w:tcPr>
            <w:tcW w:w="3395" w:type="dxa"/>
            <w:tcBorders>
              <w:left w:val="single" w:sz="1" w:space="0" w:color="000000"/>
              <w:bottom w:val="single" w:sz="1" w:space="0" w:color="000000"/>
            </w:tcBorders>
            <w:shd w:val="clear" w:color="auto" w:fill="auto"/>
          </w:tcPr>
          <w:p w:rsidR="0012752F" w:rsidRDefault="0012752F">
            <w:pPr>
              <w:pStyle w:val="afb"/>
              <w:jc w:val="center"/>
              <w:rPr>
                <w:lang w:val="ru-RU"/>
              </w:rPr>
            </w:pPr>
            <w:r>
              <w:rPr>
                <w:lang w:val="ru-RU"/>
              </w:rPr>
              <w:t>20</w:t>
            </w:r>
          </w:p>
        </w:tc>
        <w:tc>
          <w:tcPr>
            <w:tcW w:w="3402" w:type="dxa"/>
            <w:tcBorders>
              <w:left w:val="single" w:sz="1" w:space="0" w:color="000000"/>
              <w:bottom w:val="single" w:sz="1" w:space="0" w:color="000000"/>
              <w:right w:val="single" w:sz="1" w:space="0" w:color="000000"/>
            </w:tcBorders>
            <w:shd w:val="clear" w:color="auto" w:fill="auto"/>
          </w:tcPr>
          <w:p w:rsidR="0012752F" w:rsidRDefault="0012752F">
            <w:pPr>
              <w:pStyle w:val="afb"/>
              <w:jc w:val="center"/>
            </w:pPr>
            <w:r>
              <w:rPr>
                <w:lang w:val="ru-RU"/>
              </w:rPr>
              <w:t>53</w:t>
            </w:r>
          </w:p>
        </w:tc>
      </w:tr>
    </w:tbl>
    <w:p w:rsidR="0012752F" w:rsidRDefault="0012752F">
      <w:pPr>
        <w:pStyle w:val="ListParagraph"/>
        <w:spacing w:line="360" w:lineRule="auto"/>
      </w:pPr>
    </w:p>
    <w:p w:rsidR="0012752F" w:rsidRDefault="0012752F">
      <w:pPr>
        <w:pStyle w:val="ListParagraph"/>
        <w:numPr>
          <w:ilvl w:val="0"/>
          <w:numId w:val="10"/>
        </w:numPr>
        <w:spacing w:line="360" w:lineRule="auto"/>
        <w:rPr>
          <w:sz w:val="28"/>
          <w:szCs w:val="28"/>
          <w:lang w:val="ru-RU"/>
        </w:rPr>
      </w:pPr>
      <w:r>
        <w:rPr>
          <w:sz w:val="28"/>
          <w:szCs w:val="28"/>
          <w:lang w:val="ru-RU"/>
        </w:rPr>
        <w:t xml:space="preserve">Значимости БЛА каждого типа: </w:t>
      </w:r>
      <w:r>
        <w:rPr>
          <w:sz w:val="28"/>
          <w:szCs w:val="28"/>
          <w:lang w:val="en-US"/>
        </w:rPr>
        <w:t>[0,5 0,3 0,2];</w:t>
      </w:r>
    </w:p>
    <w:p w:rsidR="0012752F" w:rsidRDefault="0012752F">
      <w:pPr>
        <w:pStyle w:val="ListParagraph"/>
        <w:numPr>
          <w:ilvl w:val="0"/>
          <w:numId w:val="10"/>
        </w:numPr>
        <w:spacing w:line="360" w:lineRule="auto"/>
        <w:rPr>
          <w:sz w:val="28"/>
          <w:szCs w:val="28"/>
          <w:lang w:val="ru-RU"/>
        </w:rPr>
      </w:pPr>
      <w:r>
        <w:rPr>
          <w:sz w:val="28"/>
          <w:szCs w:val="28"/>
          <w:lang w:val="ru-RU"/>
        </w:rPr>
        <w:t xml:space="preserve">Значимости кластеров </w:t>
      </w:r>
      <w:r>
        <w:rPr>
          <w:sz w:val="28"/>
          <w:szCs w:val="28"/>
          <w:lang w:val="en-US"/>
        </w:rPr>
        <w:t>[0,5 0,3 0,2];</w:t>
      </w:r>
    </w:p>
    <w:p w:rsidR="0012752F" w:rsidRDefault="0012752F">
      <w:pPr>
        <w:pStyle w:val="ListParagraph"/>
        <w:numPr>
          <w:ilvl w:val="0"/>
          <w:numId w:val="10"/>
        </w:numPr>
        <w:spacing w:line="360" w:lineRule="auto"/>
        <w:rPr>
          <w:sz w:val="28"/>
          <w:szCs w:val="28"/>
          <w:lang w:val="ru-RU"/>
        </w:rPr>
      </w:pPr>
      <w:r>
        <w:rPr>
          <w:sz w:val="28"/>
          <w:szCs w:val="28"/>
          <w:lang w:val="ru-RU"/>
        </w:rPr>
        <w:t xml:space="preserve">Диапазоны скоростей для всех типов БЛА одинаковы и лежат в пределах от 5 </w:t>
      </w:r>
      <w:r>
        <w:rPr>
          <w:sz w:val="28"/>
          <w:szCs w:val="28"/>
          <w:lang w:val="ru-RU"/>
        </w:rPr>
        <w:lastRenderedPageBreak/>
        <w:t xml:space="preserve">до 10 ед. </w:t>
      </w:r>
    </w:p>
    <w:p w:rsidR="0012752F" w:rsidRDefault="0012752F">
      <w:pPr>
        <w:pStyle w:val="ListParagraph"/>
        <w:numPr>
          <w:ilvl w:val="0"/>
          <w:numId w:val="10"/>
        </w:numPr>
        <w:spacing w:line="360" w:lineRule="auto"/>
        <w:rPr>
          <w:sz w:val="28"/>
          <w:szCs w:val="28"/>
          <w:lang w:val="ru-RU"/>
        </w:rPr>
      </w:pPr>
      <w:r>
        <w:rPr>
          <w:sz w:val="28"/>
          <w:szCs w:val="28"/>
          <w:lang w:val="ru-RU"/>
        </w:rPr>
        <w:t>Радиусы действия всех БЛА также одинаковы и равны 200 ед.</w:t>
      </w:r>
    </w:p>
    <w:p w:rsidR="0012752F" w:rsidRDefault="0012752F">
      <w:pPr>
        <w:pStyle w:val="ListParagraph"/>
        <w:spacing w:line="360" w:lineRule="auto"/>
        <w:ind w:left="0"/>
        <w:rPr>
          <w:sz w:val="28"/>
          <w:szCs w:val="28"/>
          <w:lang w:val="ru-RU"/>
        </w:rPr>
      </w:pPr>
      <w:r>
        <w:rPr>
          <w:sz w:val="28"/>
          <w:szCs w:val="28"/>
          <w:lang w:val="ru-RU"/>
        </w:rPr>
        <w:tab/>
        <w:t xml:space="preserve">Замечание: моделирование было произведено для случая, когда имеется  три кластера целей и три типа БЛА, то есть для размерности матрицы целераспределения 3х3. Моделирование для случаев, когда размерность матрицы ЦР больше, не было произведено, так как в этом случае возникают вычислительные проблемы, связанные с алгоритмом полного перебора.   </w:t>
      </w: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Default="0012752F">
      <w:pPr>
        <w:pStyle w:val="ListParagraph"/>
        <w:spacing w:line="360" w:lineRule="auto"/>
        <w:rPr>
          <w:sz w:val="28"/>
          <w:szCs w:val="28"/>
          <w:lang w:val="ru-RU"/>
        </w:rPr>
      </w:pPr>
    </w:p>
    <w:p w:rsidR="0012752F" w:rsidRPr="004C1D4B" w:rsidRDefault="0012752F">
      <w:pPr>
        <w:pStyle w:val="ListParagraph"/>
        <w:spacing w:line="360" w:lineRule="auto"/>
        <w:rPr>
          <w:sz w:val="28"/>
          <w:szCs w:val="28"/>
          <w:lang w:val="ru-RU"/>
        </w:rPr>
      </w:pPr>
    </w:p>
    <w:p w:rsidR="002C44D0" w:rsidRPr="004C1D4B" w:rsidRDefault="002C44D0">
      <w:pPr>
        <w:pStyle w:val="ListParagraph"/>
        <w:spacing w:line="360" w:lineRule="auto"/>
        <w:rPr>
          <w:sz w:val="28"/>
          <w:szCs w:val="28"/>
          <w:lang w:val="ru-RU"/>
        </w:rPr>
      </w:pPr>
    </w:p>
    <w:p w:rsidR="0012752F" w:rsidRDefault="0012752F">
      <w:pPr>
        <w:pStyle w:val="ListParagraph"/>
        <w:spacing w:line="360" w:lineRule="auto"/>
        <w:ind w:left="0"/>
        <w:rPr>
          <w:sz w:val="28"/>
          <w:szCs w:val="28"/>
          <w:lang w:val="ru-RU"/>
        </w:rPr>
      </w:pPr>
      <w:r w:rsidRPr="0050424E">
        <w:rPr>
          <w:b/>
          <w:bCs/>
          <w:sz w:val="28"/>
          <w:szCs w:val="28"/>
          <w:lang w:val="ru-RU"/>
        </w:rPr>
        <w:lastRenderedPageBreak/>
        <w:t>2.4.2.</w:t>
      </w:r>
      <w:r>
        <w:rPr>
          <w:b/>
          <w:bCs/>
          <w:sz w:val="28"/>
          <w:szCs w:val="28"/>
          <w:lang w:val="ru-RU"/>
        </w:rPr>
        <w:t>Результаты моделирования.</w:t>
      </w:r>
    </w:p>
    <w:p w:rsidR="0012752F" w:rsidRPr="0050424E" w:rsidRDefault="0012752F">
      <w:pPr>
        <w:pStyle w:val="ListParagraph"/>
        <w:spacing w:line="360" w:lineRule="auto"/>
        <w:ind w:left="0"/>
        <w:rPr>
          <w:sz w:val="28"/>
          <w:szCs w:val="28"/>
          <w:lang w:val="ru-RU"/>
        </w:rPr>
      </w:pPr>
      <w:r>
        <w:rPr>
          <w:sz w:val="28"/>
          <w:szCs w:val="28"/>
          <w:lang w:val="ru-RU"/>
        </w:rPr>
        <w:t>Для следующих условий:</w:t>
      </w:r>
    </w:p>
    <w:p w:rsidR="0012752F" w:rsidRPr="00F6763C" w:rsidRDefault="00E846E1">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m:t>
          </m:r>
          <m:r>
            <w:rPr>
              <w:rFonts w:ascii="Cambria Math" w:hAnsi="Cambria Math"/>
              <w:sz w:val="28"/>
              <w:szCs w:val="28"/>
              <w:lang w:val="ru-RU"/>
            </w:rPr>
            <m:t>3</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m:t>
          </m:r>
          <m:r>
            <w:rPr>
              <w:rFonts w:ascii="Cambria Math" w:hAnsi="Cambria Math"/>
              <w:sz w:val="28"/>
              <w:szCs w:val="28"/>
              <w:lang w:val="ru-RU"/>
            </w:rPr>
            <m:t>3</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m:t>
          </m:r>
          <m:r>
            <w:rPr>
              <w:rFonts w:ascii="Cambria Math" w:hAnsi="Cambria Math"/>
              <w:sz w:val="28"/>
              <w:szCs w:val="28"/>
              <w:lang w:val="ru-RU"/>
            </w:rPr>
            <m:t>3</m:t>
          </m:r>
        </m:oMath>
      </m:oMathPara>
    </w:p>
    <w:p w:rsidR="00E846E1" w:rsidRPr="00E846E1" w:rsidRDefault="00E846E1" w:rsidP="00E846E1">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=0,7;</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=0,2;</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E846E1" w:rsidRPr="00F6763C" w:rsidRDefault="00E846E1" w:rsidP="00E846E1">
      <w:pPr>
        <w:pStyle w:val="ListParagraph"/>
        <w:spacing w:line="360" w:lineRule="auto"/>
        <w:ind w:left="0"/>
        <w:rPr>
          <w:sz w:val="28"/>
          <w:szCs w:val="28"/>
          <w:lang w:val="ru-RU"/>
        </w:rPr>
      </w:pPr>
      <w:r>
        <w:rPr>
          <w:sz w:val="28"/>
          <w:szCs w:val="28"/>
          <w:lang w:val="en-US"/>
        </w:rPr>
        <w:t>0: J=1,2157</w:t>
      </w:r>
      <w:r>
        <w:rPr>
          <w:sz w:val="28"/>
          <w:szCs w:val="28"/>
          <w:lang w:val="en-US"/>
        </w:rPr>
        <w:tab/>
      </w:r>
      <w:r>
        <w:rPr>
          <w:sz w:val="28"/>
          <w:szCs w:val="28"/>
          <w:lang w:val="en-US"/>
        </w:rPr>
        <w:tab/>
      </w:r>
      <w:r>
        <w:rPr>
          <w:sz w:val="28"/>
          <w:szCs w:val="28"/>
          <w:lang w:val="en-US"/>
        </w:rPr>
        <w:tab/>
      </w:r>
      <w:r>
        <w:rPr>
          <w:sz w:val="28"/>
          <w:szCs w:val="28"/>
          <w:lang w:val="en-US"/>
        </w:rPr>
        <w:tab/>
        <w:t>1: J=1,1962</w:t>
      </w:r>
      <w:r>
        <w:rPr>
          <w:sz w:val="28"/>
          <w:szCs w:val="28"/>
          <w:lang w:val="en-US"/>
        </w:rPr>
        <w:tab/>
      </w:r>
      <w:r>
        <w:rPr>
          <w:sz w:val="28"/>
          <w:szCs w:val="28"/>
          <w:lang w:val="en-US"/>
        </w:rPr>
        <w:tab/>
      </w:r>
      <w:r>
        <w:rPr>
          <w:sz w:val="28"/>
          <w:szCs w:val="28"/>
          <w:lang w:val="en-US"/>
        </w:rPr>
        <w:tab/>
      </w:r>
      <w:r>
        <w:rPr>
          <w:sz w:val="28"/>
          <w:szCs w:val="28"/>
          <w:lang w:val="en-US"/>
        </w:rPr>
        <w:tab/>
      </w:r>
      <w:r w:rsidRPr="00F6763C">
        <w:rPr>
          <w:sz w:val="28"/>
          <w:szCs w:val="28"/>
          <w:lang w:val="ru-RU"/>
        </w:rPr>
        <w:t xml:space="preserve">2: </w:t>
      </w:r>
      <w:r>
        <w:rPr>
          <w:sz w:val="28"/>
          <w:szCs w:val="28"/>
          <w:lang w:val="en-US"/>
        </w:rPr>
        <w:t>J</w:t>
      </w:r>
      <w:r w:rsidRPr="00F6763C">
        <w:rPr>
          <w:sz w:val="28"/>
          <w:szCs w:val="28"/>
          <w:lang w:val="ru-RU"/>
        </w:rPr>
        <w:t>=1,1891</w:t>
      </w:r>
    </w:p>
    <w:p w:rsidR="00F6763C" w:rsidRPr="00F6763C" w:rsidRDefault="00F6763C" w:rsidP="00F6763C">
      <w:pPr>
        <w:pStyle w:val="ListParagraph"/>
        <w:spacing w:line="360" w:lineRule="auto"/>
        <w:ind w:left="0"/>
        <w:rPr>
          <w:sz w:val="28"/>
          <w:szCs w:val="28"/>
          <w:lang w:val="en-US"/>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5</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0</m:t>
                  </m:r>
                </m:e>
                <m:e>
                  <m:r>
                    <w:rPr>
                      <w:rFonts w:ascii="Cambria Math" w:hAnsi="Cambria Math"/>
                      <w:sz w:val="28"/>
                      <w:szCs w:val="28"/>
                      <w:lang w:val="ru-RU"/>
                    </w:rPr>
                    <m:t>1</m:t>
                  </m:r>
                </m:e>
                <m:e>
                  <m:r>
                    <w:rPr>
                      <w:rFonts w:ascii="Cambria Math" w:hAnsi="Cambria Math"/>
                      <w:sz w:val="28"/>
                      <w:szCs w:val="28"/>
                      <w:lang w:val="ru-RU"/>
                    </w:rPr>
                    <m:t>4</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2</m:t>
                  </m:r>
                </m:e>
                <m:e>
                  <m:r>
                    <w:rPr>
                      <w:rFonts w:ascii="Cambria Math" w:hAnsi="Cambria Math"/>
                      <w:sz w:val="28"/>
                      <w:szCs w:val="28"/>
                      <w:lang w:val="ru-RU"/>
                    </w:rPr>
                    <m:t>2</m:t>
                  </m:r>
                </m:e>
              </m:mr>
              <m:mr>
                <m:e>
                  <m:r>
                    <w:rPr>
                      <w:rFonts w:ascii="Cambria Math" w:hAnsi="Cambria Math"/>
                      <w:sz w:val="28"/>
                      <w:szCs w:val="28"/>
                      <w:lang w:val="ru-RU"/>
                    </w:rPr>
                    <m:t>0</m:t>
                  </m:r>
                </m:e>
                <m:e>
                  <m:r>
                    <w:rPr>
                      <w:rFonts w:ascii="Cambria Math" w:hAnsi="Cambria Math"/>
                      <w:sz w:val="28"/>
                      <w:szCs w:val="28"/>
                      <w:lang w:val="ru-RU"/>
                    </w:rPr>
                    <m:t>3</m:t>
                  </m:r>
                </m:e>
                <m:e>
                  <m:r>
                    <w:rPr>
                      <w:rFonts w:ascii="Cambria Math" w:hAnsi="Cambria Math"/>
                      <w:sz w:val="28"/>
                      <w:szCs w:val="28"/>
                      <w:lang w:val="ru-RU"/>
                    </w:rPr>
                    <m:t>2</m:t>
                  </m:r>
                </m:e>
              </m:mr>
            </m:m>
          </m:e>
        </m:d>
      </m:oMath>
      <w:r w:rsidRPr="00F6763C">
        <w:rPr>
          <w:sz w:val="28"/>
          <w:szCs w:val="28"/>
          <w:lang w:val="ru-RU"/>
        </w:rPr>
        <w:t xml:space="preserve">  </w:t>
      </w:r>
      <w:r>
        <w:rPr>
          <w:sz w:val="28"/>
          <w:szCs w:val="28"/>
          <w:lang w:val="en-US"/>
        </w:rPr>
        <w:tab/>
      </w:r>
      <w:r>
        <w:rPr>
          <w:sz w:val="28"/>
          <w:szCs w:val="28"/>
          <w:lang w:val="en-US"/>
        </w:rPr>
        <w:tab/>
      </w:r>
      <w:r>
        <w:rPr>
          <w:sz w:val="28"/>
          <w:szCs w:val="28"/>
          <w:lang w:val="en-US"/>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rPr>
                    <m:t>0</m:t>
                  </m:r>
                </m:e>
                <m:e>
                  <m:r>
                    <w:rPr>
                      <w:rFonts w:ascii="Cambria Math" w:hAnsi="Cambria Math"/>
                      <w:sz w:val="28"/>
                      <w:szCs w:val="28"/>
                      <w:lang w:val="ru-RU"/>
                    </w:rPr>
                    <m:t>2</m:t>
                  </m:r>
                </m:e>
              </m:mr>
              <m:mr>
                <m:e>
                  <m:r>
                    <w:rPr>
                      <w:rFonts w:ascii="Cambria Math" w:hAnsi="Cambria Math"/>
                      <w:sz w:val="28"/>
                      <w:szCs w:val="28"/>
                    </w:rPr>
                    <m:t>3</m:t>
                  </m:r>
                </m:e>
                <m:e>
                  <m:r>
                    <w:rPr>
                      <w:rFonts w:ascii="Cambria Math" w:hAnsi="Cambria Math"/>
                      <w:sz w:val="28"/>
                      <w:szCs w:val="28"/>
                      <w:lang w:val="ru-RU"/>
                    </w:rPr>
                    <m:t>2</m:t>
                  </m:r>
                </m:e>
                <m:e>
                  <m:r>
                    <w:rPr>
                      <w:rFonts w:ascii="Cambria Math" w:hAnsi="Cambria Math"/>
                      <w:sz w:val="28"/>
                      <w:szCs w:val="28"/>
                      <w:lang w:val="ru-RU"/>
                    </w:rPr>
                    <m:t>0</m:t>
                  </m:r>
                </m:e>
              </m:mr>
              <m:mr>
                <m:e>
                  <m:r>
                    <w:rPr>
                      <w:rFonts w:ascii="Cambria Math" w:hAnsi="Cambria Math"/>
                      <w:sz w:val="28"/>
                      <w:szCs w:val="28"/>
                      <w:lang w:val="ru-RU"/>
                    </w:rPr>
                    <m:t>1</m:t>
                  </m:r>
                </m:e>
                <m:e>
                  <m:r>
                    <w:rPr>
                      <w:rFonts w:ascii="Cambria Math" w:hAnsi="Cambria Math"/>
                      <w:sz w:val="28"/>
                      <w:szCs w:val="28"/>
                      <w:lang w:val="ru-RU"/>
                    </w:rPr>
                    <m:t>2</m:t>
                  </m:r>
                </m:e>
                <m:e>
                  <m:r>
                    <w:rPr>
                      <w:rFonts w:ascii="Cambria Math" w:hAnsi="Cambria Math"/>
                      <w:sz w:val="28"/>
                      <w:szCs w:val="28"/>
                      <w:lang w:val="ru-RU"/>
                    </w:rPr>
                    <m:t>2</m:t>
                  </m:r>
                </m:e>
              </m:mr>
            </m:m>
          </m:e>
        </m:d>
      </m:oMath>
      <w:r>
        <w:rPr>
          <w:sz w:val="28"/>
          <w:szCs w:val="28"/>
          <w:lang w:val="en-US"/>
        </w:rPr>
        <w:t xml:space="preserve">  </w:t>
      </w:r>
    </w:p>
    <w:p w:rsidR="00F6763C" w:rsidRPr="00F6763C" w:rsidRDefault="00F6763C" w:rsidP="00F6763C">
      <w:pPr>
        <w:pStyle w:val="ListParagraph"/>
        <w:spacing w:line="360" w:lineRule="auto"/>
        <w:ind w:left="0"/>
        <w:rPr>
          <w:sz w:val="28"/>
          <w:szCs w:val="28"/>
          <w:lang w:val="en-US"/>
        </w:rPr>
      </w:pPr>
    </w:p>
    <w:p w:rsidR="00F6763C" w:rsidRPr="0050424E" w:rsidRDefault="00F6763C" w:rsidP="00F6763C">
      <w:pPr>
        <w:pStyle w:val="ListParagraph"/>
        <w:spacing w:line="360" w:lineRule="auto"/>
        <w:ind w:left="0"/>
        <w:rPr>
          <w:sz w:val="28"/>
          <w:szCs w:val="28"/>
          <w:lang w:val="ru-RU"/>
        </w:rPr>
      </w:pPr>
      <w:r>
        <w:rPr>
          <w:sz w:val="28"/>
          <w:szCs w:val="28"/>
          <w:lang w:val="ru-RU"/>
        </w:rPr>
        <w:t>Для следующих условий:</w:t>
      </w:r>
    </w:p>
    <w:p w:rsidR="00F6763C" w:rsidRPr="00F6763C" w:rsidRDefault="00F6763C" w:rsidP="00F6763C">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F6763C" w:rsidRPr="00E846E1" w:rsidRDefault="00F6763C" w:rsidP="00F6763C">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=0,6;</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=0,3;</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F6763C" w:rsidRPr="00F6763C" w:rsidRDefault="00F6763C" w:rsidP="00F6763C">
      <w:pPr>
        <w:pStyle w:val="ListParagraph"/>
        <w:spacing w:line="360" w:lineRule="auto"/>
        <w:ind w:left="0"/>
        <w:rPr>
          <w:sz w:val="28"/>
          <w:szCs w:val="28"/>
          <w:lang w:val="en-US"/>
        </w:rPr>
      </w:pPr>
      <w:r w:rsidRPr="00F6763C">
        <w:rPr>
          <w:sz w:val="28"/>
          <w:szCs w:val="28"/>
          <w:lang w:val="ru-RU"/>
        </w:rPr>
        <w:t xml:space="preserve">0: </w:t>
      </w:r>
      <w:r>
        <w:rPr>
          <w:sz w:val="28"/>
          <w:szCs w:val="28"/>
          <w:lang w:val="en-US"/>
        </w:rPr>
        <w:t>J</w:t>
      </w:r>
      <w:r>
        <w:rPr>
          <w:sz w:val="28"/>
          <w:szCs w:val="28"/>
          <w:lang w:val="ru-RU"/>
        </w:rPr>
        <w:t>=</w:t>
      </w:r>
      <w:r>
        <w:rPr>
          <w:sz w:val="28"/>
          <w:szCs w:val="28"/>
          <w:lang w:val="en-US"/>
        </w:rPr>
        <w:t>0</w:t>
      </w:r>
      <w:proofErr w:type="gramStart"/>
      <w:r>
        <w:rPr>
          <w:sz w:val="28"/>
          <w:szCs w:val="28"/>
          <w:lang w:val="en-US"/>
        </w:rPr>
        <w:t>,9998</w:t>
      </w:r>
      <w:proofErr w:type="gramEnd"/>
      <w:r w:rsidRPr="00F6763C">
        <w:rPr>
          <w:sz w:val="28"/>
          <w:szCs w:val="28"/>
          <w:lang w:val="ru-RU"/>
        </w:rPr>
        <w:tab/>
      </w:r>
      <w:r w:rsidRPr="00F6763C">
        <w:rPr>
          <w:sz w:val="28"/>
          <w:szCs w:val="28"/>
          <w:lang w:val="ru-RU"/>
        </w:rPr>
        <w:tab/>
      </w:r>
      <w:r w:rsidRPr="00F6763C">
        <w:rPr>
          <w:sz w:val="28"/>
          <w:szCs w:val="28"/>
          <w:lang w:val="ru-RU"/>
        </w:rPr>
        <w:tab/>
      </w:r>
      <w:r w:rsidRPr="00F6763C">
        <w:rPr>
          <w:sz w:val="28"/>
          <w:szCs w:val="28"/>
          <w:lang w:val="ru-RU"/>
        </w:rPr>
        <w:tab/>
        <w:t xml:space="preserve">1: </w:t>
      </w:r>
      <w:r>
        <w:rPr>
          <w:sz w:val="28"/>
          <w:szCs w:val="28"/>
          <w:lang w:val="en-US"/>
        </w:rPr>
        <w:t>J</w:t>
      </w:r>
      <w:r w:rsidRPr="00F6763C">
        <w:rPr>
          <w:sz w:val="28"/>
          <w:szCs w:val="28"/>
          <w:lang w:val="ru-RU"/>
        </w:rPr>
        <w:t>=</w:t>
      </w:r>
      <w:r>
        <w:rPr>
          <w:sz w:val="28"/>
          <w:szCs w:val="28"/>
          <w:lang w:val="en-US"/>
        </w:rPr>
        <w:t>0,9802</w:t>
      </w:r>
      <w:r w:rsidRPr="00F6763C">
        <w:rPr>
          <w:sz w:val="28"/>
          <w:szCs w:val="28"/>
          <w:lang w:val="ru-RU"/>
        </w:rPr>
        <w:tab/>
      </w:r>
      <w:r w:rsidRPr="00F6763C">
        <w:rPr>
          <w:sz w:val="28"/>
          <w:szCs w:val="28"/>
          <w:lang w:val="ru-RU"/>
        </w:rPr>
        <w:tab/>
      </w:r>
      <w:r w:rsidRPr="00F6763C">
        <w:rPr>
          <w:sz w:val="28"/>
          <w:szCs w:val="28"/>
          <w:lang w:val="ru-RU"/>
        </w:rPr>
        <w:tab/>
      </w:r>
      <w:r w:rsidRPr="00F6763C">
        <w:rPr>
          <w:sz w:val="28"/>
          <w:szCs w:val="28"/>
          <w:lang w:val="ru-RU"/>
        </w:rPr>
        <w:tab/>
        <w:t xml:space="preserve">2: </w:t>
      </w:r>
      <w:r>
        <w:rPr>
          <w:sz w:val="28"/>
          <w:szCs w:val="28"/>
          <w:lang w:val="en-US"/>
        </w:rPr>
        <w:t>J</w:t>
      </w:r>
      <w:r w:rsidRPr="00F6763C">
        <w:rPr>
          <w:sz w:val="28"/>
          <w:szCs w:val="28"/>
          <w:lang w:val="ru-RU"/>
        </w:rPr>
        <w:t>=</w:t>
      </w:r>
      <w:r>
        <w:rPr>
          <w:sz w:val="28"/>
          <w:szCs w:val="28"/>
          <w:lang w:val="en-US"/>
        </w:rPr>
        <w:t>0,9811</w:t>
      </w:r>
    </w:p>
    <w:p w:rsidR="00F6763C" w:rsidRPr="00F6763C" w:rsidRDefault="00F6763C" w:rsidP="00F6763C">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4</m:t>
                  </m:r>
                </m:e>
                <m:e>
                  <m:r>
                    <w:rPr>
                      <w:rFonts w:ascii="Cambria Math" w:hAnsi="Cambria Math"/>
                      <w:sz w:val="28"/>
                      <w:szCs w:val="28"/>
                      <w:lang w:val="ru-RU"/>
                    </w:rPr>
                    <m:t>0</m:t>
                  </m:r>
                </m:e>
              </m:mr>
              <m:mr>
                <m:e>
                  <m:r>
                    <w:rPr>
                      <w:rFonts w:ascii="Cambria Math" w:hAnsi="Cambria Math"/>
                      <w:sz w:val="28"/>
                      <w:szCs w:val="28"/>
                      <w:lang w:val="ru-RU"/>
                    </w:rPr>
                    <m:t>3</m:t>
                  </m:r>
                </m:e>
                <m:e>
                  <m:r>
                    <w:rPr>
                      <w:rFonts w:ascii="Cambria Math" w:hAnsi="Cambria Math"/>
                      <w:sz w:val="28"/>
                      <w:szCs w:val="28"/>
                      <w:lang w:val="ru-RU"/>
                    </w:rPr>
                    <m:t>0</m:t>
                  </m:r>
                </m:e>
                <m:e>
                  <m:r>
                    <w:rPr>
                      <w:rFonts w:ascii="Cambria Math" w:hAnsi="Cambria Math"/>
                      <w:sz w:val="28"/>
                      <w:szCs w:val="28"/>
                      <w:lang w:val="ru-RU"/>
                    </w:rPr>
                    <m:t>2</m:t>
                  </m:r>
                </m:e>
              </m:mr>
              <m:mr>
                <m:e>
                  <m:r>
                    <w:rPr>
                      <w:rFonts w:ascii="Cambria Math" w:hAnsi="Cambria Math"/>
                      <w:sz w:val="28"/>
                      <w:szCs w:val="28"/>
                      <w:lang w:val="ru-RU"/>
                    </w:rPr>
                    <m:t>1</m:t>
                  </m:r>
                </m:e>
                <m:e>
                  <m:r>
                    <w:rPr>
                      <w:rFonts w:ascii="Cambria Math" w:hAnsi="Cambria Math"/>
                      <w:sz w:val="28"/>
                      <w:szCs w:val="28"/>
                      <w:lang w:val="ru-RU"/>
                    </w:rPr>
                    <m:t>1</m:t>
                  </m:r>
                </m:e>
                <m:e>
                  <m:r>
                    <w:rPr>
                      <w:rFonts w:ascii="Cambria Math" w:hAnsi="Cambria Math"/>
                      <w:sz w:val="28"/>
                      <w:szCs w:val="28"/>
                      <w:lang w:val="ru-RU"/>
                    </w:rPr>
                    <m:t>2</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2</m:t>
                  </m:r>
                </m:e>
                <m:e>
                  <m:r>
                    <w:rPr>
                      <w:rFonts w:ascii="Cambria Math" w:hAnsi="Cambria Math"/>
                      <w:sz w:val="28"/>
                      <w:szCs w:val="28"/>
                      <w:lang w:val="ru-RU"/>
                    </w:rPr>
                    <m:t>2</m:t>
                  </m:r>
                </m:e>
              </m:mr>
              <m:mr>
                <m:e>
                  <m:r>
                    <w:rPr>
                      <w:rFonts w:ascii="Cambria Math" w:hAnsi="Cambria Math"/>
                      <w:sz w:val="28"/>
                      <w:szCs w:val="28"/>
                      <w:lang w:val="ru-RU"/>
                    </w:rPr>
                    <m:t>0</m:t>
                  </m:r>
                </m:e>
                <m:e>
                  <m:r>
                    <w:rPr>
                      <w:rFonts w:ascii="Cambria Math" w:hAnsi="Cambria Math"/>
                      <w:sz w:val="28"/>
                      <w:szCs w:val="28"/>
                      <w:lang w:val="ru-RU"/>
                    </w:rPr>
                    <m:t>3</m:t>
                  </m:r>
                </m:e>
                <m:e>
                  <m:r>
                    <w:rPr>
                      <w:rFonts w:ascii="Cambria Math" w:hAnsi="Cambria Math"/>
                      <w:sz w:val="28"/>
                      <w:szCs w:val="28"/>
                      <w:lang w:val="ru-RU"/>
                    </w:rPr>
                    <m:t>2</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rPr>
                    <m:t>0</m:t>
                  </m:r>
                </m:e>
                <m:e>
                  <m:r>
                    <w:rPr>
                      <w:rFonts w:ascii="Cambria Math" w:hAnsi="Cambria Math"/>
                      <w:sz w:val="28"/>
                      <w:szCs w:val="28"/>
                      <w:lang w:val="ru-RU"/>
                    </w:rPr>
                    <m:t>2</m:t>
                  </m:r>
                </m:e>
              </m:mr>
              <m:mr>
                <m:e>
                  <m:r>
                    <w:rPr>
                      <w:rFonts w:ascii="Cambria Math" w:hAnsi="Cambria Math"/>
                      <w:sz w:val="28"/>
                      <w:szCs w:val="28"/>
                      <w:lang w:val="ru-RU"/>
                    </w:rPr>
                    <m:t>2</m:t>
                  </m:r>
                </m:e>
                <m:e>
                  <m:r>
                    <w:rPr>
                      <w:rFonts w:ascii="Cambria Math" w:hAnsi="Cambria Math"/>
                      <w:sz w:val="28"/>
                      <w:szCs w:val="28"/>
                      <w:lang w:val="ru-RU"/>
                    </w:rPr>
                    <m:t>3</m:t>
                  </m:r>
                </m:e>
                <m:e>
                  <m:r>
                    <w:rPr>
                      <w:rFonts w:ascii="Cambria Math" w:hAnsi="Cambria Math"/>
                      <w:sz w:val="28"/>
                      <w:szCs w:val="28"/>
                      <w:lang w:val="ru-RU"/>
                    </w:rPr>
                    <m:t>0</m:t>
                  </m:r>
                </m:e>
              </m:mr>
              <m:mr>
                <m:e>
                  <m:r>
                    <w:rPr>
                      <w:rFonts w:ascii="Cambria Math" w:hAnsi="Cambria Math"/>
                      <w:sz w:val="28"/>
                      <w:szCs w:val="28"/>
                      <w:lang w:val="ru-RU"/>
                    </w:rPr>
                    <m:t>2</m:t>
                  </m:r>
                </m:e>
                <m:e>
                  <m:r>
                    <w:rPr>
                      <w:rFonts w:ascii="Cambria Math" w:hAnsi="Cambria Math"/>
                      <w:sz w:val="28"/>
                      <w:szCs w:val="28"/>
                      <w:lang w:val="ru-RU"/>
                    </w:rPr>
                    <m:t>1</m:t>
                  </m:r>
                </m:e>
                <m:e>
                  <m:r>
                    <w:rPr>
                      <w:rFonts w:ascii="Cambria Math" w:hAnsi="Cambria Math"/>
                      <w:sz w:val="28"/>
                      <w:szCs w:val="28"/>
                      <w:lang w:val="ru-RU"/>
                    </w:rPr>
                    <m:t>2</m:t>
                  </m:r>
                </m:e>
              </m:mr>
            </m:m>
          </m:e>
        </m:d>
      </m:oMath>
      <w:r w:rsidRPr="00F6763C">
        <w:rPr>
          <w:sz w:val="28"/>
          <w:szCs w:val="28"/>
          <w:lang w:val="ru-RU"/>
        </w:rPr>
        <w:t xml:space="preserve">  </w:t>
      </w:r>
    </w:p>
    <w:p w:rsidR="00F6763C" w:rsidRDefault="00F6763C" w:rsidP="00F6763C">
      <w:pPr>
        <w:pStyle w:val="ListParagraph"/>
        <w:spacing w:line="360" w:lineRule="auto"/>
        <w:ind w:left="0"/>
        <w:rPr>
          <w:sz w:val="28"/>
          <w:szCs w:val="28"/>
          <w:lang w:val="en-US"/>
        </w:rPr>
      </w:pPr>
    </w:p>
    <w:p w:rsidR="00F6763C" w:rsidRPr="0050424E" w:rsidRDefault="00F6763C" w:rsidP="00F6763C">
      <w:pPr>
        <w:pStyle w:val="ListParagraph"/>
        <w:spacing w:line="360" w:lineRule="auto"/>
        <w:ind w:left="0"/>
        <w:rPr>
          <w:sz w:val="28"/>
          <w:szCs w:val="28"/>
          <w:lang w:val="ru-RU"/>
        </w:rPr>
      </w:pPr>
      <w:r>
        <w:rPr>
          <w:sz w:val="28"/>
          <w:szCs w:val="28"/>
          <w:lang w:val="ru-RU"/>
        </w:rPr>
        <w:t>Для следующих условий:</w:t>
      </w:r>
    </w:p>
    <w:p w:rsidR="00F6763C" w:rsidRPr="00F6763C" w:rsidRDefault="00F6763C" w:rsidP="00F6763C">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F6763C" w:rsidRPr="00E846E1" w:rsidRDefault="00F6763C" w:rsidP="00F6763C">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=0,5;</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=0,4;</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F6763C" w:rsidRPr="00F6763C" w:rsidRDefault="00F6763C" w:rsidP="00F6763C">
      <w:pPr>
        <w:pStyle w:val="ListParagraph"/>
        <w:spacing w:line="360" w:lineRule="auto"/>
        <w:ind w:left="0"/>
        <w:rPr>
          <w:sz w:val="28"/>
          <w:szCs w:val="28"/>
          <w:lang w:val="en-US"/>
        </w:rPr>
      </w:pPr>
      <w:r w:rsidRPr="00F6763C">
        <w:rPr>
          <w:sz w:val="28"/>
          <w:szCs w:val="28"/>
          <w:lang w:val="ru-RU"/>
        </w:rPr>
        <w:t xml:space="preserve">0: </w:t>
      </w:r>
      <w:r>
        <w:rPr>
          <w:sz w:val="28"/>
          <w:szCs w:val="28"/>
          <w:lang w:val="en-US"/>
        </w:rPr>
        <w:t>J</w:t>
      </w:r>
      <w:r w:rsidRPr="00F6763C">
        <w:rPr>
          <w:sz w:val="28"/>
          <w:szCs w:val="28"/>
          <w:lang w:val="ru-RU"/>
        </w:rPr>
        <w:t>=0</w:t>
      </w:r>
      <w:proofErr w:type="gramStart"/>
      <w:r w:rsidRPr="00F6763C">
        <w:rPr>
          <w:sz w:val="28"/>
          <w:szCs w:val="28"/>
          <w:lang w:val="ru-RU"/>
        </w:rPr>
        <w:t>,7856</w:t>
      </w:r>
      <w:proofErr w:type="gramEnd"/>
      <w:r w:rsidRPr="00F6763C">
        <w:rPr>
          <w:sz w:val="28"/>
          <w:szCs w:val="28"/>
          <w:lang w:val="ru-RU"/>
        </w:rPr>
        <w:tab/>
      </w:r>
      <w:r w:rsidRPr="00F6763C">
        <w:rPr>
          <w:sz w:val="28"/>
          <w:szCs w:val="28"/>
          <w:lang w:val="ru-RU"/>
        </w:rPr>
        <w:tab/>
      </w:r>
      <w:r w:rsidRPr="00F6763C">
        <w:rPr>
          <w:sz w:val="28"/>
          <w:szCs w:val="28"/>
          <w:lang w:val="ru-RU"/>
        </w:rPr>
        <w:tab/>
      </w:r>
      <w:r w:rsidRPr="00F6763C">
        <w:rPr>
          <w:sz w:val="28"/>
          <w:szCs w:val="28"/>
          <w:lang w:val="ru-RU"/>
        </w:rPr>
        <w:tab/>
        <w:t xml:space="preserve">1: </w:t>
      </w:r>
      <w:r>
        <w:rPr>
          <w:sz w:val="28"/>
          <w:szCs w:val="28"/>
          <w:lang w:val="en-US"/>
        </w:rPr>
        <w:t>J</w:t>
      </w:r>
      <w:r w:rsidRPr="00F6763C">
        <w:rPr>
          <w:sz w:val="28"/>
          <w:szCs w:val="28"/>
          <w:lang w:val="ru-RU"/>
        </w:rPr>
        <w:t>=</w:t>
      </w:r>
      <w:r>
        <w:rPr>
          <w:sz w:val="28"/>
          <w:szCs w:val="28"/>
          <w:lang w:val="en-US"/>
        </w:rPr>
        <w:t>0,7641</w:t>
      </w:r>
      <w:r w:rsidRPr="00F6763C">
        <w:rPr>
          <w:sz w:val="28"/>
          <w:szCs w:val="28"/>
          <w:lang w:val="ru-RU"/>
        </w:rPr>
        <w:tab/>
      </w:r>
      <w:r w:rsidRPr="00F6763C">
        <w:rPr>
          <w:sz w:val="28"/>
          <w:szCs w:val="28"/>
          <w:lang w:val="ru-RU"/>
        </w:rPr>
        <w:tab/>
      </w:r>
      <w:r w:rsidRPr="00F6763C">
        <w:rPr>
          <w:sz w:val="28"/>
          <w:szCs w:val="28"/>
          <w:lang w:val="ru-RU"/>
        </w:rPr>
        <w:tab/>
      </w:r>
      <w:r w:rsidRPr="00F6763C">
        <w:rPr>
          <w:sz w:val="28"/>
          <w:szCs w:val="28"/>
          <w:lang w:val="ru-RU"/>
        </w:rPr>
        <w:tab/>
        <w:t xml:space="preserve">2: </w:t>
      </w:r>
      <w:r>
        <w:rPr>
          <w:sz w:val="28"/>
          <w:szCs w:val="28"/>
          <w:lang w:val="en-US"/>
        </w:rPr>
        <w:t>J</w:t>
      </w:r>
      <w:r w:rsidRPr="00F6763C">
        <w:rPr>
          <w:sz w:val="28"/>
          <w:szCs w:val="28"/>
          <w:lang w:val="ru-RU"/>
        </w:rPr>
        <w:t>=</w:t>
      </w:r>
      <w:r>
        <w:rPr>
          <w:sz w:val="28"/>
          <w:szCs w:val="28"/>
          <w:lang w:val="en-US"/>
        </w:rPr>
        <w:t>0,7732</w:t>
      </w:r>
    </w:p>
    <w:p w:rsidR="00F6763C" w:rsidRPr="00F6763C" w:rsidRDefault="00F6763C" w:rsidP="00F6763C">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4</m:t>
                  </m:r>
                </m:e>
                <m:e>
                  <m:r>
                    <w:rPr>
                      <w:rFonts w:ascii="Cambria Math" w:hAnsi="Cambria Math"/>
                      <w:sz w:val="28"/>
                      <w:szCs w:val="28"/>
                      <w:lang w:val="ru-RU"/>
                    </w:rPr>
                    <m:t>0</m:t>
                  </m:r>
                </m:e>
              </m:mr>
              <m:mr>
                <m:e>
                  <m:r>
                    <w:rPr>
                      <w:rFonts w:ascii="Cambria Math" w:hAnsi="Cambria Math"/>
                      <w:sz w:val="28"/>
                      <w:szCs w:val="28"/>
                      <w:lang w:val="ru-RU"/>
                    </w:rPr>
                    <m:t>2</m:t>
                  </m:r>
                </m:e>
                <m:e>
                  <m:r>
                    <w:rPr>
                      <w:rFonts w:ascii="Cambria Math" w:hAnsi="Cambria Math"/>
                      <w:sz w:val="28"/>
                      <w:szCs w:val="28"/>
                      <w:lang w:val="ru-RU"/>
                    </w:rPr>
                    <m:t>1</m:t>
                  </m:r>
                </m:e>
                <m:e>
                  <m:r>
                    <w:rPr>
                      <w:rFonts w:ascii="Cambria Math" w:hAnsi="Cambria Math"/>
                      <w:sz w:val="28"/>
                      <w:szCs w:val="28"/>
                      <w:lang w:val="ru-RU"/>
                    </w:rPr>
                    <m:t>2</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2</m:t>
                  </m:r>
                </m:e>
                <m:e>
                  <m:r>
                    <w:rPr>
                      <w:rFonts w:ascii="Cambria Math" w:hAnsi="Cambria Math"/>
                      <w:sz w:val="28"/>
                      <w:szCs w:val="28"/>
                      <w:lang w:val="ru-RU"/>
                    </w:rPr>
                    <m:t>2</m:t>
                  </m:r>
                </m:e>
              </m:mr>
              <m:mr>
                <m:e>
                  <m:r>
                    <w:rPr>
                      <w:rFonts w:ascii="Cambria Math" w:hAnsi="Cambria Math"/>
                      <w:sz w:val="28"/>
                      <w:szCs w:val="28"/>
                      <w:lang w:val="ru-RU"/>
                    </w:rPr>
                    <m:t>0</m:t>
                  </m:r>
                </m:e>
                <m:e>
                  <m:r>
                    <w:rPr>
                      <w:rFonts w:ascii="Cambria Math" w:hAnsi="Cambria Math"/>
                      <w:sz w:val="28"/>
                      <w:szCs w:val="28"/>
                      <w:lang w:val="ru-RU"/>
                    </w:rPr>
                    <m:t>3</m:t>
                  </m:r>
                </m:e>
                <m:e>
                  <m:r>
                    <w:rPr>
                      <w:rFonts w:ascii="Cambria Math" w:hAnsi="Cambria Math"/>
                      <w:sz w:val="28"/>
                      <w:szCs w:val="28"/>
                      <w:lang w:val="ru-RU"/>
                    </w:rPr>
                    <m:t>2</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rPr>
                    <m:t>0</m:t>
                  </m:r>
                </m:e>
                <m:e>
                  <m:r>
                    <w:rPr>
                      <w:rFonts w:ascii="Cambria Math" w:hAnsi="Cambria Math"/>
                      <w:sz w:val="28"/>
                      <w:szCs w:val="28"/>
                      <w:lang w:val="ru-RU"/>
                    </w:rPr>
                    <m:t>2</m:t>
                  </m:r>
                </m:e>
              </m:mr>
              <m:mr>
                <m:e>
                  <m:r>
                    <w:rPr>
                      <w:rFonts w:ascii="Cambria Math" w:hAnsi="Cambria Math"/>
                      <w:sz w:val="28"/>
                      <w:szCs w:val="28"/>
                      <w:lang w:val="ru-RU"/>
                    </w:rPr>
                    <m:t>2</m:t>
                  </m:r>
                </m:e>
                <m:e>
                  <m:r>
                    <w:rPr>
                      <w:rFonts w:ascii="Cambria Math" w:hAnsi="Cambria Math"/>
                      <w:sz w:val="28"/>
                      <w:szCs w:val="28"/>
                      <w:lang w:val="ru-RU"/>
                    </w:rPr>
                    <m:t>3</m:t>
                  </m:r>
                </m:e>
                <m:e>
                  <m:r>
                    <w:rPr>
                      <w:rFonts w:ascii="Cambria Math" w:hAnsi="Cambria Math"/>
                      <w:sz w:val="28"/>
                      <w:szCs w:val="28"/>
                      <w:lang w:val="ru-RU"/>
                    </w:rPr>
                    <m:t>0</m:t>
                  </m:r>
                </m:e>
              </m:mr>
              <m:mr>
                <m:e>
                  <m:r>
                    <w:rPr>
                      <w:rFonts w:ascii="Cambria Math" w:hAnsi="Cambria Math"/>
                      <w:sz w:val="28"/>
                      <w:szCs w:val="28"/>
                      <w:lang w:val="ru-RU"/>
                    </w:rPr>
                    <m:t>2</m:t>
                  </m:r>
                </m:e>
                <m:e>
                  <m:r>
                    <w:rPr>
                      <w:rFonts w:ascii="Cambria Math" w:hAnsi="Cambria Math"/>
                      <w:sz w:val="28"/>
                      <w:szCs w:val="28"/>
                      <w:lang w:val="ru-RU"/>
                    </w:rPr>
                    <m:t>1</m:t>
                  </m:r>
                </m:e>
                <m:e>
                  <m:r>
                    <w:rPr>
                      <w:rFonts w:ascii="Cambria Math" w:hAnsi="Cambria Math"/>
                      <w:sz w:val="28"/>
                      <w:szCs w:val="28"/>
                      <w:lang w:val="ru-RU"/>
                    </w:rPr>
                    <m:t>2</m:t>
                  </m:r>
                </m:e>
              </m:mr>
            </m:m>
          </m:e>
        </m:d>
      </m:oMath>
      <w:r w:rsidRPr="00F6763C">
        <w:rPr>
          <w:sz w:val="28"/>
          <w:szCs w:val="28"/>
          <w:lang w:val="ru-RU"/>
        </w:rPr>
        <w:t xml:space="preserve">  </w:t>
      </w:r>
    </w:p>
    <w:p w:rsidR="0012752F" w:rsidRPr="00F6763C" w:rsidRDefault="0012752F">
      <w:pPr>
        <w:pStyle w:val="ListParagraph"/>
        <w:spacing w:line="360" w:lineRule="auto"/>
        <w:ind w:left="0"/>
        <w:rPr>
          <w:sz w:val="28"/>
          <w:szCs w:val="28"/>
          <w:lang w:val="ru-RU"/>
        </w:rPr>
      </w:pPr>
    </w:p>
    <w:p w:rsidR="00F6763C" w:rsidRPr="0050424E" w:rsidRDefault="00F6763C" w:rsidP="00F6763C">
      <w:pPr>
        <w:pStyle w:val="ListParagraph"/>
        <w:spacing w:line="360" w:lineRule="auto"/>
        <w:ind w:left="0"/>
        <w:rPr>
          <w:sz w:val="28"/>
          <w:szCs w:val="28"/>
          <w:lang w:val="ru-RU"/>
        </w:rPr>
      </w:pPr>
      <w:r>
        <w:rPr>
          <w:sz w:val="28"/>
          <w:szCs w:val="28"/>
          <w:lang w:val="ru-RU"/>
        </w:rPr>
        <w:t>Для следующих условий:</w:t>
      </w:r>
    </w:p>
    <w:p w:rsidR="00F6763C" w:rsidRPr="00F6763C" w:rsidRDefault="00F6763C" w:rsidP="00F6763C">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F6763C" w:rsidRPr="00E846E1" w:rsidRDefault="00F6763C" w:rsidP="00F6763C">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m:t>
          </m:r>
          <m:r>
            <w:rPr>
              <w:rFonts w:ascii="Cambria Math" w:hAnsi="Cambria Math"/>
              <w:sz w:val="28"/>
              <w:szCs w:val="28"/>
              <w:lang w:val="ru-RU"/>
            </w:rPr>
            <m:t>4</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m:t>
          </m:r>
          <m:r>
            <w:rPr>
              <w:rFonts w:ascii="Cambria Math" w:hAnsi="Cambria Math"/>
              <w:sz w:val="28"/>
              <w:szCs w:val="28"/>
              <w:lang w:val="ru-RU"/>
            </w:rPr>
            <m:t>5</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F6763C" w:rsidRPr="00065CC0" w:rsidRDefault="00F6763C" w:rsidP="00F6763C">
      <w:pPr>
        <w:pStyle w:val="ListParagraph"/>
        <w:spacing w:line="360" w:lineRule="auto"/>
        <w:ind w:left="0"/>
        <w:rPr>
          <w:sz w:val="28"/>
          <w:szCs w:val="28"/>
          <w:lang w:val="en-US"/>
        </w:rPr>
      </w:pPr>
      <w:r w:rsidRPr="00065CC0">
        <w:rPr>
          <w:sz w:val="28"/>
          <w:szCs w:val="28"/>
          <w:lang w:val="ru-RU"/>
        </w:rPr>
        <w:t xml:space="preserve">0: </w:t>
      </w:r>
      <w:r>
        <w:rPr>
          <w:sz w:val="28"/>
          <w:szCs w:val="28"/>
          <w:lang w:val="en-US"/>
        </w:rPr>
        <w:t>J</w:t>
      </w:r>
      <w:r w:rsidRPr="00065CC0">
        <w:rPr>
          <w:sz w:val="28"/>
          <w:szCs w:val="28"/>
          <w:lang w:val="ru-RU"/>
        </w:rPr>
        <w:t>=</w:t>
      </w:r>
      <w:r w:rsidR="00065CC0">
        <w:rPr>
          <w:sz w:val="28"/>
          <w:szCs w:val="28"/>
          <w:lang w:val="en-US"/>
        </w:rPr>
        <w:t>0</w:t>
      </w:r>
      <w:proofErr w:type="gramStart"/>
      <w:r w:rsidR="00065CC0">
        <w:rPr>
          <w:sz w:val="28"/>
          <w:szCs w:val="28"/>
          <w:lang w:val="en-US"/>
        </w:rPr>
        <w:t>,5735</w:t>
      </w:r>
      <w:proofErr w:type="gramEnd"/>
      <w:r w:rsidRPr="00065CC0">
        <w:rPr>
          <w:sz w:val="28"/>
          <w:szCs w:val="28"/>
          <w:lang w:val="ru-RU"/>
        </w:rPr>
        <w:tab/>
      </w:r>
      <w:r w:rsidRPr="00065CC0">
        <w:rPr>
          <w:sz w:val="28"/>
          <w:szCs w:val="28"/>
          <w:lang w:val="ru-RU"/>
        </w:rPr>
        <w:tab/>
      </w:r>
      <w:r w:rsidRPr="00065CC0">
        <w:rPr>
          <w:sz w:val="28"/>
          <w:szCs w:val="28"/>
          <w:lang w:val="ru-RU"/>
        </w:rPr>
        <w:tab/>
      </w:r>
      <w:r w:rsidRPr="00065CC0">
        <w:rPr>
          <w:sz w:val="28"/>
          <w:szCs w:val="28"/>
          <w:lang w:val="ru-RU"/>
        </w:rPr>
        <w:tab/>
        <w:t xml:space="preserve">1: </w:t>
      </w:r>
      <w:r>
        <w:rPr>
          <w:sz w:val="28"/>
          <w:szCs w:val="28"/>
          <w:lang w:val="en-US"/>
        </w:rPr>
        <w:t>J</w:t>
      </w:r>
      <w:r w:rsidRPr="00065CC0">
        <w:rPr>
          <w:sz w:val="28"/>
          <w:szCs w:val="28"/>
          <w:lang w:val="ru-RU"/>
        </w:rPr>
        <w:t>=</w:t>
      </w:r>
      <w:r w:rsidR="00065CC0">
        <w:rPr>
          <w:sz w:val="28"/>
          <w:szCs w:val="28"/>
          <w:lang w:val="en-US"/>
        </w:rPr>
        <w:t>0,5507</w:t>
      </w:r>
      <w:r w:rsidRPr="00065CC0">
        <w:rPr>
          <w:sz w:val="28"/>
          <w:szCs w:val="28"/>
          <w:lang w:val="ru-RU"/>
        </w:rPr>
        <w:tab/>
      </w:r>
      <w:r w:rsidRPr="00065CC0">
        <w:rPr>
          <w:sz w:val="28"/>
          <w:szCs w:val="28"/>
          <w:lang w:val="ru-RU"/>
        </w:rPr>
        <w:tab/>
      </w:r>
      <w:r w:rsidRPr="00065CC0">
        <w:rPr>
          <w:sz w:val="28"/>
          <w:szCs w:val="28"/>
          <w:lang w:val="ru-RU"/>
        </w:rPr>
        <w:tab/>
      </w:r>
      <w:r w:rsidRPr="00065CC0">
        <w:rPr>
          <w:sz w:val="28"/>
          <w:szCs w:val="28"/>
          <w:lang w:val="ru-RU"/>
        </w:rPr>
        <w:tab/>
      </w:r>
      <w:r w:rsidRPr="00F6763C">
        <w:rPr>
          <w:sz w:val="28"/>
          <w:szCs w:val="28"/>
          <w:lang w:val="ru-RU"/>
        </w:rPr>
        <w:t xml:space="preserve">2: </w:t>
      </w:r>
      <w:r>
        <w:rPr>
          <w:sz w:val="28"/>
          <w:szCs w:val="28"/>
          <w:lang w:val="en-US"/>
        </w:rPr>
        <w:t>J</w:t>
      </w:r>
      <w:r w:rsidRPr="00F6763C">
        <w:rPr>
          <w:sz w:val="28"/>
          <w:szCs w:val="28"/>
          <w:lang w:val="ru-RU"/>
        </w:rPr>
        <w:t>=</w:t>
      </w:r>
      <w:r w:rsidR="00065CC0">
        <w:rPr>
          <w:sz w:val="28"/>
          <w:szCs w:val="28"/>
          <w:lang w:val="en-US"/>
        </w:rPr>
        <w:t>0,5656</w:t>
      </w:r>
    </w:p>
    <w:p w:rsidR="00F6763C" w:rsidRPr="00065CC0" w:rsidRDefault="00F6763C" w:rsidP="00F6763C">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rPr>
                    <m:t>0</m:t>
                  </m:r>
                </m:e>
                <m:e>
                  <m:r>
                    <w:rPr>
                      <w:rFonts w:ascii="Cambria Math" w:hAnsi="Cambria Math"/>
                      <w:sz w:val="28"/>
                      <w:szCs w:val="28"/>
                      <w:lang w:val="ru-RU"/>
                    </w:rPr>
                    <m:t>3</m:t>
                  </m:r>
                </m:e>
              </m:mr>
              <m:mr>
                <m:e>
                  <m:r>
                    <w:rPr>
                      <w:rFonts w:ascii="Cambria Math" w:hAnsi="Cambria Math"/>
                      <w:sz w:val="28"/>
                      <w:szCs w:val="28"/>
                    </w:rPr>
                    <m:t>1</m:t>
                  </m:r>
                </m:e>
                <m:e>
                  <m:r>
                    <w:rPr>
                      <w:rFonts w:ascii="Cambria Math" w:hAnsi="Cambria Math"/>
                      <w:sz w:val="28"/>
                      <w:szCs w:val="28"/>
                      <w:lang w:val="ru-RU"/>
                    </w:rPr>
                    <m:t>4</m:t>
                  </m:r>
                </m:e>
                <m:e>
                  <m:r>
                    <w:rPr>
                      <w:rFonts w:ascii="Cambria Math" w:hAnsi="Cambria Math"/>
                      <w:sz w:val="28"/>
                      <w:szCs w:val="28"/>
                      <w:lang w:val="ru-RU"/>
                    </w:rPr>
                    <m:t>0</m:t>
                  </m:r>
                </m:e>
              </m:mr>
              <m:mr>
                <m:e>
                  <m:r>
                    <w:rPr>
                      <w:rFonts w:ascii="Cambria Math" w:hAnsi="Cambria Math"/>
                      <w:sz w:val="28"/>
                      <w:szCs w:val="28"/>
                      <w:lang w:val="ru-RU"/>
                    </w:rPr>
                    <m:t>3</m:t>
                  </m:r>
                </m:e>
                <m:e>
                  <m:r>
                    <w:rPr>
                      <w:rFonts w:ascii="Cambria Math" w:hAnsi="Cambria Math"/>
                      <w:sz w:val="28"/>
                      <w:szCs w:val="28"/>
                      <w:lang w:val="ru-RU"/>
                    </w:rPr>
                    <m:t>0</m:t>
                  </m:r>
                </m:e>
                <m:e>
                  <m:r>
                    <w:rPr>
                      <w:rFonts w:ascii="Cambria Math" w:hAnsi="Cambria Math"/>
                      <w:sz w:val="28"/>
                      <w:szCs w:val="28"/>
                      <w:lang w:val="ru-RU"/>
                    </w:rPr>
                    <m:t>2</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3</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1</m:t>
                  </m:r>
                </m:e>
                <m:e>
                  <m:r>
                    <w:rPr>
                      <w:rFonts w:ascii="Cambria Math" w:hAnsi="Cambria Math"/>
                      <w:sz w:val="28"/>
                      <w:szCs w:val="28"/>
                      <w:lang w:val="ru-RU"/>
                    </w:rPr>
                    <m:t>1</m:t>
                  </m:r>
                </m:e>
                <m:e>
                  <m:r>
                    <w:rPr>
                      <w:rFonts w:ascii="Cambria Math" w:hAnsi="Cambria Math"/>
                      <w:sz w:val="28"/>
                      <w:szCs w:val="28"/>
                      <w:lang w:val="ru-RU"/>
                    </w:rPr>
                    <m:t>3</m:t>
                  </m:r>
                </m:e>
              </m:mr>
            </m:m>
          </m:e>
        </m:d>
      </m:oMath>
      <w:r w:rsidRPr="00F6763C">
        <w:rPr>
          <w:sz w:val="28"/>
          <w:szCs w:val="28"/>
          <w:lang w:val="ru-RU"/>
        </w:rPr>
        <w:t xml:space="preserve">  </w:t>
      </w:r>
      <w:r w:rsidRPr="00065CC0">
        <w:rPr>
          <w:sz w:val="28"/>
          <w:szCs w:val="28"/>
          <w:lang w:val="ru-RU"/>
        </w:rPr>
        <w:tab/>
      </w:r>
      <w:r w:rsidRPr="00065CC0">
        <w:rPr>
          <w:sz w:val="28"/>
          <w:szCs w:val="28"/>
          <w:lang w:val="ru-RU"/>
        </w:rPr>
        <w:tab/>
      </w:r>
      <w:r w:rsidRPr="00065CC0">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rPr>
                    <m:t>0</m:t>
                  </m:r>
                </m:e>
                <m:e>
                  <m:r>
                    <w:rPr>
                      <w:rFonts w:ascii="Cambria Math" w:hAnsi="Cambria Math"/>
                      <w:sz w:val="28"/>
                      <w:szCs w:val="28"/>
                      <w:lang w:val="ru-RU"/>
                    </w:rPr>
                    <m:t>2</m:t>
                  </m:r>
                </m:e>
              </m:mr>
              <m:mr>
                <m:e>
                  <m:r>
                    <w:rPr>
                      <w:rFonts w:ascii="Cambria Math" w:hAnsi="Cambria Math"/>
                      <w:sz w:val="28"/>
                      <w:szCs w:val="28"/>
                    </w:rPr>
                    <m:t>1</m:t>
                  </m:r>
                </m:e>
                <m:e>
                  <m:r>
                    <w:rPr>
                      <w:rFonts w:ascii="Cambria Math" w:hAnsi="Cambria Math"/>
                      <w:sz w:val="28"/>
                      <w:szCs w:val="28"/>
                      <w:lang w:val="ru-RU"/>
                    </w:rPr>
                    <m:t>4</m:t>
                  </m:r>
                </m:e>
                <m:e>
                  <m:r>
                    <w:rPr>
                      <w:rFonts w:ascii="Cambria Math" w:hAnsi="Cambria Math"/>
                      <w:sz w:val="28"/>
                      <w:szCs w:val="28"/>
                      <w:lang w:val="ru-RU"/>
                    </w:rPr>
                    <m:t>0</m:t>
                  </m:r>
                </m:e>
              </m:mr>
              <m:mr>
                <m:e>
                  <m:r>
                    <w:rPr>
                      <w:rFonts w:ascii="Cambria Math" w:hAnsi="Cambria Math"/>
                      <w:sz w:val="28"/>
                      <w:szCs w:val="28"/>
                      <w:lang w:val="ru-RU"/>
                    </w:rPr>
                    <m:t>3</m:t>
                  </m:r>
                </m:e>
                <m:e>
                  <m:r>
                    <w:rPr>
                      <w:rFonts w:ascii="Cambria Math" w:hAnsi="Cambria Math"/>
                      <w:sz w:val="28"/>
                      <w:szCs w:val="28"/>
                      <w:lang w:val="ru-RU"/>
                    </w:rPr>
                    <m:t>0</m:t>
                  </m:r>
                </m:e>
                <m:e>
                  <m:r>
                    <w:rPr>
                      <w:rFonts w:ascii="Cambria Math" w:hAnsi="Cambria Math"/>
                      <w:sz w:val="28"/>
                      <w:szCs w:val="28"/>
                      <w:lang w:val="ru-RU"/>
                    </w:rPr>
                    <m:t>2</m:t>
                  </m:r>
                </m:e>
              </m:mr>
            </m:m>
          </m:e>
        </m:d>
      </m:oMath>
      <w:r w:rsidRPr="00065CC0">
        <w:rPr>
          <w:sz w:val="28"/>
          <w:szCs w:val="28"/>
          <w:lang w:val="ru-RU"/>
        </w:rPr>
        <w:t xml:space="preserve">  </w:t>
      </w:r>
    </w:p>
    <w:p w:rsidR="00F6763C" w:rsidRPr="0050424E" w:rsidRDefault="00F6763C" w:rsidP="00F6763C">
      <w:pPr>
        <w:pStyle w:val="ListParagraph"/>
        <w:spacing w:line="360" w:lineRule="auto"/>
        <w:ind w:left="0"/>
        <w:rPr>
          <w:sz w:val="28"/>
          <w:szCs w:val="28"/>
          <w:lang w:val="ru-RU"/>
        </w:rPr>
      </w:pPr>
      <w:r>
        <w:rPr>
          <w:sz w:val="28"/>
          <w:szCs w:val="28"/>
          <w:lang w:val="ru-RU"/>
        </w:rPr>
        <w:lastRenderedPageBreak/>
        <w:t>Для следующих условий:</w:t>
      </w:r>
    </w:p>
    <w:p w:rsidR="00F6763C" w:rsidRPr="00065CC0" w:rsidRDefault="00F6763C" w:rsidP="00F6763C">
      <w:pPr>
        <w:pStyle w:val="ListParagraph"/>
        <w:spacing w:line="360" w:lineRule="auto"/>
        <w:ind w:left="0"/>
        <w:rPr>
          <w:i/>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m:t>
          </m:r>
          <m:r>
            <w:rPr>
              <w:rFonts w:ascii="Cambria Math" w:hAnsi="Cambria Math"/>
              <w:sz w:val="28"/>
              <w:szCs w:val="28"/>
              <w:lang w:val="ru-RU"/>
            </w:rPr>
            <m:t>4</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F6763C" w:rsidRPr="00E846E1" w:rsidRDefault="00F6763C" w:rsidP="00F6763C">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=0,7;</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=0,2;</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F6763C" w:rsidRPr="00065CC0" w:rsidRDefault="00F6763C" w:rsidP="00F6763C">
      <w:pPr>
        <w:pStyle w:val="ListParagraph"/>
        <w:spacing w:line="360" w:lineRule="auto"/>
        <w:ind w:left="0"/>
        <w:rPr>
          <w:sz w:val="28"/>
          <w:szCs w:val="28"/>
          <w:lang w:val="en-US"/>
        </w:rPr>
      </w:pPr>
      <w:r w:rsidRPr="00065CC0">
        <w:rPr>
          <w:sz w:val="28"/>
          <w:szCs w:val="28"/>
          <w:lang w:val="ru-RU"/>
        </w:rPr>
        <w:t xml:space="preserve">0: </w:t>
      </w:r>
      <w:r>
        <w:rPr>
          <w:sz w:val="28"/>
          <w:szCs w:val="28"/>
          <w:lang w:val="en-US"/>
        </w:rPr>
        <w:t>J</w:t>
      </w:r>
      <w:r w:rsidRPr="00065CC0">
        <w:rPr>
          <w:sz w:val="28"/>
          <w:szCs w:val="28"/>
          <w:lang w:val="ru-RU"/>
        </w:rPr>
        <w:t>=1</w:t>
      </w:r>
      <w:proofErr w:type="gramStart"/>
      <w:r w:rsidRPr="00065CC0">
        <w:rPr>
          <w:sz w:val="28"/>
          <w:szCs w:val="28"/>
          <w:lang w:val="ru-RU"/>
        </w:rPr>
        <w:t>,2157</w:t>
      </w:r>
      <w:proofErr w:type="gramEnd"/>
      <w:r w:rsidRPr="00065CC0">
        <w:rPr>
          <w:sz w:val="28"/>
          <w:szCs w:val="28"/>
          <w:lang w:val="ru-RU"/>
        </w:rPr>
        <w:tab/>
      </w:r>
      <w:r w:rsidRPr="00065CC0">
        <w:rPr>
          <w:sz w:val="28"/>
          <w:szCs w:val="28"/>
          <w:lang w:val="ru-RU"/>
        </w:rPr>
        <w:tab/>
      </w:r>
      <w:r w:rsidRPr="00065CC0">
        <w:rPr>
          <w:sz w:val="28"/>
          <w:szCs w:val="28"/>
          <w:lang w:val="ru-RU"/>
        </w:rPr>
        <w:tab/>
      </w:r>
      <w:r w:rsidRPr="00065CC0">
        <w:rPr>
          <w:sz w:val="28"/>
          <w:szCs w:val="28"/>
          <w:lang w:val="ru-RU"/>
        </w:rPr>
        <w:tab/>
        <w:t xml:space="preserve">1: </w:t>
      </w:r>
      <w:r>
        <w:rPr>
          <w:sz w:val="28"/>
          <w:szCs w:val="28"/>
          <w:lang w:val="en-US"/>
        </w:rPr>
        <w:t>J</w:t>
      </w:r>
      <w:r w:rsidRPr="00065CC0">
        <w:rPr>
          <w:sz w:val="28"/>
          <w:szCs w:val="28"/>
          <w:lang w:val="ru-RU"/>
        </w:rPr>
        <w:t>=1,19</w:t>
      </w:r>
      <w:r w:rsidR="00065CC0">
        <w:rPr>
          <w:sz w:val="28"/>
          <w:szCs w:val="28"/>
          <w:lang w:val="en-US"/>
        </w:rPr>
        <w:t>08</w:t>
      </w:r>
      <w:r w:rsidRPr="00065CC0">
        <w:rPr>
          <w:sz w:val="28"/>
          <w:szCs w:val="28"/>
          <w:lang w:val="ru-RU"/>
        </w:rPr>
        <w:tab/>
      </w:r>
      <w:r w:rsidRPr="00065CC0">
        <w:rPr>
          <w:sz w:val="28"/>
          <w:szCs w:val="28"/>
          <w:lang w:val="ru-RU"/>
        </w:rPr>
        <w:tab/>
      </w:r>
      <w:r w:rsidRPr="00065CC0">
        <w:rPr>
          <w:sz w:val="28"/>
          <w:szCs w:val="28"/>
          <w:lang w:val="ru-RU"/>
        </w:rPr>
        <w:tab/>
      </w:r>
      <w:r w:rsidRPr="00065CC0">
        <w:rPr>
          <w:sz w:val="28"/>
          <w:szCs w:val="28"/>
          <w:lang w:val="ru-RU"/>
        </w:rPr>
        <w:tab/>
      </w:r>
      <w:r w:rsidRPr="00F6763C">
        <w:rPr>
          <w:sz w:val="28"/>
          <w:szCs w:val="28"/>
          <w:lang w:val="ru-RU"/>
        </w:rPr>
        <w:t xml:space="preserve">2: </w:t>
      </w:r>
      <w:r>
        <w:rPr>
          <w:sz w:val="28"/>
          <w:szCs w:val="28"/>
          <w:lang w:val="en-US"/>
        </w:rPr>
        <w:t>J</w:t>
      </w:r>
      <w:r w:rsidR="00065CC0">
        <w:rPr>
          <w:sz w:val="28"/>
          <w:szCs w:val="28"/>
          <w:lang w:val="ru-RU"/>
        </w:rPr>
        <w:t>=1,1</w:t>
      </w:r>
      <w:r w:rsidRPr="00F6763C">
        <w:rPr>
          <w:sz w:val="28"/>
          <w:szCs w:val="28"/>
          <w:lang w:val="ru-RU"/>
        </w:rPr>
        <w:t>9</w:t>
      </w:r>
      <w:r w:rsidR="00065CC0">
        <w:rPr>
          <w:sz w:val="28"/>
          <w:szCs w:val="28"/>
          <w:lang w:val="en-US"/>
        </w:rPr>
        <w:t>87</w:t>
      </w:r>
    </w:p>
    <w:p w:rsidR="00F6763C" w:rsidRPr="00F6763C" w:rsidRDefault="00F6763C" w:rsidP="00F6763C">
      <w:pPr>
        <w:pStyle w:val="ListParagraph"/>
        <w:spacing w:line="360" w:lineRule="auto"/>
        <w:ind w:left="0"/>
        <w:rPr>
          <w:sz w:val="28"/>
          <w:szCs w:val="28"/>
          <w:lang w:val="en-US"/>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5</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0</m:t>
                  </m:r>
                </m:e>
                <m:e>
                  <m:r>
                    <w:rPr>
                      <w:rFonts w:ascii="Cambria Math" w:hAnsi="Cambria Math"/>
                      <w:sz w:val="28"/>
                      <w:szCs w:val="28"/>
                      <w:lang w:val="ru-RU"/>
                    </w:rPr>
                    <m:t>1</m:t>
                  </m:r>
                </m:e>
                <m:e>
                  <m:r>
                    <w:rPr>
                      <w:rFonts w:ascii="Cambria Math" w:hAnsi="Cambria Math"/>
                      <w:sz w:val="28"/>
                      <w:szCs w:val="28"/>
                      <w:lang w:val="ru-RU"/>
                    </w:rPr>
                    <m:t>4</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2</m:t>
                  </m:r>
                </m:e>
                <m:e>
                  <m:r>
                    <w:rPr>
                      <w:rFonts w:ascii="Cambria Math" w:hAnsi="Cambria Math"/>
                      <w:sz w:val="28"/>
                      <w:szCs w:val="28"/>
                      <w:lang w:val="ru-RU"/>
                    </w:rPr>
                    <m:t>2</m:t>
                  </m:r>
                </m:e>
              </m:mr>
              <m:mr>
                <m:e>
                  <m:r>
                    <w:rPr>
                      <w:rFonts w:ascii="Cambria Math" w:hAnsi="Cambria Math"/>
                      <w:sz w:val="28"/>
                      <w:szCs w:val="28"/>
                      <w:lang w:val="ru-RU"/>
                    </w:rPr>
                    <m:t>1</m:t>
                  </m:r>
                </m:e>
                <m:e>
                  <m:r>
                    <w:rPr>
                      <w:rFonts w:ascii="Cambria Math" w:hAnsi="Cambria Math"/>
                      <w:sz w:val="28"/>
                      <w:szCs w:val="28"/>
                      <w:lang w:val="ru-RU"/>
                    </w:rPr>
                    <m:t>2</m:t>
                  </m:r>
                </m:e>
                <m:e>
                  <m:r>
                    <w:rPr>
                      <w:rFonts w:ascii="Cambria Math" w:hAnsi="Cambria Math"/>
                      <w:sz w:val="28"/>
                      <w:szCs w:val="28"/>
                      <w:lang w:val="ru-RU"/>
                    </w:rPr>
                    <m:t>2</m:t>
                  </m:r>
                </m:e>
              </m:mr>
            </m:m>
          </m:e>
        </m:d>
      </m:oMath>
      <w:r w:rsidRPr="00F6763C">
        <w:rPr>
          <w:sz w:val="28"/>
          <w:szCs w:val="28"/>
          <w:lang w:val="ru-RU"/>
        </w:rPr>
        <w:t xml:space="preserve">  </w:t>
      </w:r>
      <w:r>
        <w:rPr>
          <w:sz w:val="28"/>
          <w:szCs w:val="28"/>
          <w:lang w:val="en-US"/>
        </w:rPr>
        <w:tab/>
      </w:r>
      <w:r>
        <w:rPr>
          <w:sz w:val="28"/>
          <w:szCs w:val="28"/>
          <w:lang w:val="en-US"/>
        </w:rPr>
        <w:tab/>
      </w:r>
      <w:r>
        <w:rPr>
          <w:sz w:val="28"/>
          <w:szCs w:val="28"/>
          <w:lang w:val="en-US"/>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3</m:t>
                  </m:r>
                </m:e>
                <m:e>
                  <m:r>
                    <w:rPr>
                      <w:rFonts w:ascii="Cambria Math" w:hAnsi="Cambria Math"/>
                      <w:sz w:val="28"/>
                      <w:szCs w:val="28"/>
                    </w:rPr>
                    <m:t>0</m:t>
                  </m:r>
                </m:e>
                <m:e>
                  <m:r>
                    <w:rPr>
                      <w:rFonts w:ascii="Cambria Math" w:hAnsi="Cambria Math"/>
                      <w:sz w:val="28"/>
                      <w:szCs w:val="28"/>
                      <w:lang w:val="ru-RU"/>
                    </w:rPr>
                    <m:t>1</m:t>
                  </m:r>
                </m:e>
              </m:mr>
              <m:mr>
                <m:e>
                  <m:r>
                    <w:rPr>
                      <w:rFonts w:ascii="Cambria Math" w:hAnsi="Cambria Math"/>
                      <w:sz w:val="28"/>
                      <w:szCs w:val="28"/>
                    </w:rPr>
                    <m:t>3</m:t>
                  </m:r>
                </m:e>
                <m:e>
                  <m:r>
                    <w:rPr>
                      <w:rFonts w:ascii="Cambria Math" w:hAnsi="Cambria Math"/>
                      <w:sz w:val="28"/>
                      <w:szCs w:val="28"/>
                      <w:lang w:val="ru-RU"/>
                    </w:rPr>
                    <m:t>2</m:t>
                  </m:r>
                </m:e>
                <m:e>
                  <m:r>
                    <w:rPr>
                      <w:rFonts w:ascii="Cambria Math" w:hAnsi="Cambria Math"/>
                      <w:sz w:val="28"/>
                      <w:szCs w:val="28"/>
                      <w:lang w:val="ru-RU"/>
                    </w:rPr>
                    <m:t>0</m:t>
                  </m:r>
                </m:e>
              </m:mr>
              <m:mr>
                <m:e>
                  <m:r>
                    <w:rPr>
                      <w:rFonts w:ascii="Cambria Math" w:hAnsi="Cambria Math"/>
                      <w:sz w:val="28"/>
                      <w:szCs w:val="28"/>
                      <w:lang w:val="ru-RU"/>
                    </w:rPr>
                    <m:t>0</m:t>
                  </m:r>
                </m:e>
                <m:e>
                  <m:r>
                    <w:rPr>
                      <w:rFonts w:ascii="Cambria Math" w:hAnsi="Cambria Math"/>
                      <w:sz w:val="28"/>
                      <w:szCs w:val="28"/>
                      <w:lang w:val="ru-RU"/>
                    </w:rPr>
                    <m:t>2</m:t>
                  </m:r>
                </m:e>
                <m:e>
                  <m:r>
                    <w:rPr>
                      <w:rFonts w:ascii="Cambria Math" w:hAnsi="Cambria Math"/>
                      <w:sz w:val="28"/>
                      <w:szCs w:val="28"/>
                      <w:lang w:val="ru-RU"/>
                    </w:rPr>
                    <m:t>3</m:t>
                  </m:r>
                </m:e>
              </m:mr>
            </m:m>
          </m:e>
        </m:d>
      </m:oMath>
      <w:r>
        <w:rPr>
          <w:sz w:val="28"/>
          <w:szCs w:val="28"/>
          <w:lang w:val="en-US"/>
        </w:rPr>
        <w:t xml:space="preserve">  </w:t>
      </w:r>
    </w:p>
    <w:p w:rsidR="00F6763C" w:rsidRDefault="00F6763C">
      <w:pPr>
        <w:pStyle w:val="ListParagraph"/>
        <w:spacing w:line="360" w:lineRule="auto"/>
        <w:ind w:left="0"/>
        <w:rPr>
          <w:sz w:val="28"/>
          <w:szCs w:val="28"/>
          <w:lang w:val="en-US"/>
        </w:rPr>
      </w:pPr>
    </w:p>
    <w:p w:rsidR="00F6763C" w:rsidRPr="0050424E" w:rsidRDefault="00F6763C" w:rsidP="00F6763C">
      <w:pPr>
        <w:pStyle w:val="ListParagraph"/>
        <w:spacing w:line="360" w:lineRule="auto"/>
        <w:ind w:left="0"/>
        <w:rPr>
          <w:sz w:val="28"/>
          <w:szCs w:val="28"/>
          <w:lang w:val="ru-RU"/>
        </w:rPr>
      </w:pPr>
      <w:r>
        <w:rPr>
          <w:sz w:val="28"/>
          <w:szCs w:val="28"/>
          <w:lang w:val="ru-RU"/>
        </w:rPr>
        <w:t>Для следующих условий:</w:t>
      </w:r>
    </w:p>
    <w:p w:rsidR="00F6763C" w:rsidRPr="00F6763C" w:rsidRDefault="00F6763C" w:rsidP="00F6763C">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m:t>
          </m:r>
          <m:r>
            <w:rPr>
              <w:rFonts w:ascii="Cambria Math" w:hAnsi="Cambria Math"/>
              <w:sz w:val="28"/>
              <w:szCs w:val="28"/>
              <w:lang w:val="ru-RU"/>
            </w:rPr>
            <m:t>4</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F6763C" w:rsidRPr="00E846E1" w:rsidRDefault="00F6763C" w:rsidP="00F6763C">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m:t>
          </m:r>
          <m:r>
            <w:rPr>
              <w:rFonts w:ascii="Cambria Math" w:hAnsi="Cambria Math"/>
              <w:sz w:val="28"/>
              <w:szCs w:val="28"/>
              <w:lang w:val="ru-RU"/>
            </w:rPr>
            <m:t>6</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m:t>
          </m:r>
          <m:r>
            <w:rPr>
              <w:rFonts w:ascii="Cambria Math" w:hAnsi="Cambria Math"/>
              <w:sz w:val="28"/>
              <w:szCs w:val="28"/>
              <w:lang w:val="ru-RU"/>
            </w:rPr>
            <m:t>3</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F6763C" w:rsidRPr="00ED2D9A" w:rsidRDefault="00F6763C" w:rsidP="00F6763C">
      <w:pPr>
        <w:pStyle w:val="ListParagraph"/>
        <w:spacing w:line="360" w:lineRule="auto"/>
        <w:ind w:left="0"/>
        <w:rPr>
          <w:sz w:val="28"/>
          <w:szCs w:val="28"/>
          <w:lang w:val="en-US"/>
        </w:rPr>
      </w:pPr>
      <w:r w:rsidRPr="00ED2D9A">
        <w:rPr>
          <w:sz w:val="28"/>
          <w:szCs w:val="28"/>
          <w:lang w:val="ru-RU"/>
        </w:rPr>
        <w:t xml:space="preserve">0: </w:t>
      </w:r>
      <w:r>
        <w:rPr>
          <w:sz w:val="28"/>
          <w:szCs w:val="28"/>
          <w:lang w:val="en-US"/>
        </w:rPr>
        <w:t>J</w:t>
      </w:r>
      <w:r w:rsidRPr="00ED2D9A">
        <w:rPr>
          <w:sz w:val="28"/>
          <w:szCs w:val="28"/>
          <w:lang w:val="ru-RU"/>
        </w:rPr>
        <w:t>=</w:t>
      </w:r>
      <w:r w:rsidR="00ED2D9A">
        <w:rPr>
          <w:sz w:val="28"/>
          <w:szCs w:val="28"/>
          <w:lang w:val="en-US"/>
        </w:rPr>
        <w:t>0</w:t>
      </w:r>
      <w:proofErr w:type="gramStart"/>
      <w:r w:rsidR="00ED2D9A">
        <w:rPr>
          <w:sz w:val="28"/>
          <w:szCs w:val="28"/>
          <w:lang w:val="en-US"/>
        </w:rPr>
        <w:t>,9966</w:t>
      </w:r>
      <w:proofErr w:type="gramEnd"/>
      <w:r w:rsidRPr="00ED2D9A">
        <w:rPr>
          <w:sz w:val="28"/>
          <w:szCs w:val="28"/>
          <w:lang w:val="ru-RU"/>
        </w:rPr>
        <w:tab/>
      </w:r>
      <w:r w:rsidRPr="00ED2D9A">
        <w:rPr>
          <w:sz w:val="28"/>
          <w:szCs w:val="28"/>
          <w:lang w:val="ru-RU"/>
        </w:rPr>
        <w:tab/>
      </w:r>
      <w:r w:rsidRPr="00ED2D9A">
        <w:rPr>
          <w:sz w:val="28"/>
          <w:szCs w:val="28"/>
          <w:lang w:val="ru-RU"/>
        </w:rPr>
        <w:tab/>
      </w:r>
      <w:r w:rsidRPr="00ED2D9A">
        <w:rPr>
          <w:sz w:val="28"/>
          <w:szCs w:val="28"/>
          <w:lang w:val="ru-RU"/>
        </w:rPr>
        <w:tab/>
        <w:t xml:space="preserve">1: </w:t>
      </w:r>
      <w:r>
        <w:rPr>
          <w:sz w:val="28"/>
          <w:szCs w:val="28"/>
          <w:lang w:val="en-US"/>
        </w:rPr>
        <w:t>J</w:t>
      </w:r>
      <w:r w:rsidRPr="00ED2D9A">
        <w:rPr>
          <w:sz w:val="28"/>
          <w:szCs w:val="28"/>
          <w:lang w:val="ru-RU"/>
        </w:rPr>
        <w:t>=</w:t>
      </w:r>
      <w:r w:rsidR="00ED2D9A">
        <w:rPr>
          <w:sz w:val="28"/>
          <w:szCs w:val="28"/>
          <w:lang w:val="en-US"/>
        </w:rPr>
        <w:t>0,9747</w:t>
      </w:r>
      <w:r w:rsidRPr="00ED2D9A">
        <w:rPr>
          <w:sz w:val="28"/>
          <w:szCs w:val="28"/>
          <w:lang w:val="ru-RU"/>
        </w:rPr>
        <w:tab/>
      </w:r>
      <w:r w:rsidRPr="00ED2D9A">
        <w:rPr>
          <w:sz w:val="28"/>
          <w:szCs w:val="28"/>
          <w:lang w:val="ru-RU"/>
        </w:rPr>
        <w:tab/>
      </w:r>
      <w:r w:rsidRPr="00ED2D9A">
        <w:rPr>
          <w:sz w:val="28"/>
          <w:szCs w:val="28"/>
          <w:lang w:val="ru-RU"/>
        </w:rPr>
        <w:tab/>
      </w:r>
      <w:r w:rsidRPr="00ED2D9A">
        <w:rPr>
          <w:sz w:val="28"/>
          <w:szCs w:val="28"/>
          <w:lang w:val="ru-RU"/>
        </w:rPr>
        <w:tab/>
      </w:r>
      <w:r w:rsidRPr="00F6763C">
        <w:rPr>
          <w:sz w:val="28"/>
          <w:szCs w:val="28"/>
          <w:lang w:val="ru-RU"/>
        </w:rPr>
        <w:t xml:space="preserve">2: </w:t>
      </w:r>
      <w:r>
        <w:rPr>
          <w:sz w:val="28"/>
          <w:szCs w:val="28"/>
          <w:lang w:val="en-US"/>
        </w:rPr>
        <w:t>J</w:t>
      </w:r>
      <w:r w:rsidRPr="00F6763C">
        <w:rPr>
          <w:sz w:val="28"/>
          <w:szCs w:val="28"/>
          <w:lang w:val="ru-RU"/>
        </w:rPr>
        <w:t>=</w:t>
      </w:r>
      <w:r w:rsidR="00ED2D9A">
        <w:rPr>
          <w:sz w:val="28"/>
          <w:szCs w:val="28"/>
          <w:lang w:val="en-US"/>
        </w:rPr>
        <w:t>0,9844</w:t>
      </w:r>
    </w:p>
    <w:p w:rsidR="00F6763C" w:rsidRPr="00ED2D9A" w:rsidRDefault="00F6763C" w:rsidP="00F6763C">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3</m:t>
                  </m:r>
                </m:e>
                <m:e>
                  <m:r>
                    <w:rPr>
                      <w:rFonts w:ascii="Cambria Math" w:hAnsi="Cambria Math"/>
                      <w:sz w:val="28"/>
                      <w:szCs w:val="28"/>
                      <w:lang w:val="ru-RU"/>
                    </w:rPr>
                    <m:t>2</m:t>
                  </m:r>
                </m:e>
                <m:e>
                  <m:r>
                    <w:rPr>
                      <w:rFonts w:ascii="Cambria Math" w:hAnsi="Cambria Math"/>
                      <w:sz w:val="28"/>
                      <w:szCs w:val="28"/>
                      <w:lang w:val="ru-RU"/>
                    </w:rPr>
                    <m:t>0</m:t>
                  </m:r>
                </m:e>
              </m:mr>
              <m:mr>
                <m:e>
                  <m:r>
                    <w:rPr>
                      <w:rFonts w:ascii="Cambria Math" w:hAnsi="Cambria Math"/>
                      <w:sz w:val="28"/>
                      <w:szCs w:val="28"/>
                    </w:rPr>
                    <m:t>1</m:t>
                  </m:r>
                </m:e>
                <m:e>
                  <m:r>
                    <w:rPr>
                      <w:rFonts w:ascii="Cambria Math" w:hAnsi="Cambria Math"/>
                      <w:sz w:val="28"/>
                      <w:szCs w:val="28"/>
                      <w:lang w:val="ru-RU"/>
                    </w:rPr>
                    <m:t>3</m:t>
                  </m:r>
                </m:e>
                <m:e>
                  <m:r>
                    <w:rPr>
                      <w:rFonts w:ascii="Cambria Math" w:hAnsi="Cambria Math"/>
                      <w:sz w:val="28"/>
                      <w:szCs w:val="28"/>
                      <w:lang w:val="ru-RU"/>
                    </w:rPr>
                    <m:t>1</m:t>
                  </m:r>
                </m:e>
              </m:mr>
              <m:mr>
                <m:e>
                  <m:r>
                    <w:rPr>
                      <w:rFonts w:ascii="Cambria Math" w:hAnsi="Cambria Math"/>
                      <w:sz w:val="28"/>
                      <w:szCs w:val="28"/>
                      <w:lang w:val="ru-RU"/>
                    </w:rPr>
                    <m:t>1</m:t>
                  </m:r>
                </m:e>
                <m:e>
                  <m:r>
                    <w:rPr>
                      <w:rFonts w:ascii="Cambria Math" w:hAnsi="Cambria Math"/>
                      <w:sz w:val="28"/>
                      <w:szCs w:val="28"/>
                      <w:lang w:val="ru-RU"/>
                    </w:rPr>
                    <m:t>0</m:t>
                  </m:r>
                </m:e>
                <m:e>
                  <m:r>
                    <w:rPr>
                      <w:rFonts w:ascii="Cambria Math" w:hAnsi="Cambria Math"/>
                      <w:sz w:val="28"/>
                      <w:szCs w:val="28"/>
                      <w:lang w:val="ru-RU"/>
                    </w:rPr>
                    <m:t>4</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2</m:t>
                  </m:r>
                </m:e>
                <m:e>
                  <m:r>
                    <w:rPr>
                      <w:rFonts w:ascii="Cambria Math" w:hAnsi="Cambria Math"/>
                      <w:sz w:val="28"/>
                      <w:szCs w:val="28"/>
                      <w:lang w:val="ru-RU"/>
                    </w:rPr>
                    <m:t>2</m:t>
                  </m:r>
                </m:e>
              </m:mr>
              <m:mr>
                <m:e>
                  <m:r>
                    <w:rPr>
                      <w:rFonts w:ascii="Cambria Math" w:hAnsi="Cambria Math"/>
                      <w:sz w:val="28"/>
                      <w:szCs w:val="28"/>
                      <w:lang w:val="ru-RU"/>
                    </w:rPr>
                    <m:t>1</m:t>
                  </m:r>
                </m:e>
                <m:e>
                  <m:r>
                    <w:rPr>
                      <w:rFonts w:ascii="Cambria Math" w:hAnsi="Cambria Math"/>
                      <w:sz w:val="28"/>
                      <w:szCs w:val="28"/>
                      <w:lang w:val="ru-RU"/>
                    </w:rPr>
                    <m:t>2</m:t>
                  </m:r>
                </m:e>
                <m:e>
                  <m:r>
                    <w:rPr>
                      <w:rFonts w:ascii="Cambria Math" w:hAnsi="Cambria Math"/>
                      <w:sz w:val="28"/>
                      <w:szCs w:val="28"/>
                      <w:lang w:val="ru-RU"/>
                    </w:rPr>
                    <m:t>2</m:t>
                  </m:r>
                </m:e>
              </m:mr>
            </m:m>
          </m:e>
        </m:d>
      </m:oMath>
      <w:r w:rsidRPr="00F6763C">
        <w:rPr>
          <w:sz w:val="28"/>
          <w:szCs w:val="28"/>
          <w:lang w:val="ru-RU"/>
        </w:rPr>
        <w:t xml:space="preserve">  </w:t>
      </w:r>
      <w:r w:rsidRPr="00ED2D9A">
        <w:rPr>
          <w:sz w:val="28"/>
          <w:szCs w:val="28"/>
          <w:lang w:val="ru-RU"/>
        </w:rPr>
        <w:tab/>
      </w:r>
      <w:r w:rsidRPr="00ED2D9A">
        <w:rPr>
          <w:sz w:val="28"/>
          <w:szCs w:val="28"/>
          <w:lang w:val="ru-RU"/>
        </w:rPr>
        <w:tab/>
      </w:r>
      <w:r w:rsidRPr="00ED2D9A">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2</m:t>
                  </m:r>
                </m:e>
                <m:e>
                  <m:r>
                    <w:rPr>
                      <w:rFonts w:ascii="Cambria Math" w:hAnsi="Cambria Math"/>
                      <w:sz w:val="28"/>
                      <w:szCs w:val="28"/>
                      <w:lang w:val="ru-RU"/>
                    </w:rPr>
                    <m:t>1</m:t>
                  </m:r>
                </m:e>
              </m:mr>
              <m:mr>
                <m:e>
                  <m:r>
                    <w:rPr>
                      <w:rFonts w:ascii="Cambria Math" w:hAnsi="Cambria Math"/>
                      <w:sz w:val="28"/>
                      <w:szCs w:val="28"/>
                    </w:rPr>
                    <m:t>3</m:t>
                  </m:r>
                </m:e>
                <m:e>
                  <m:r>
                    <w:rPr>
                      <w:rFonts w:ascii="Cambria Math" w:hAnsi="Cambria Math"/>
                      <w:sz w:val="28"/>
                      <w:szCs w:val="28"/>
                      <w:lang w:val="ru-RU"/>
                    </w:rPr>
                    <m:t>2</m:t>
                  </m:r>
                </m:e>
                <m:e>
                  <m:r>
                    <w:rPr>
                      <w:rFonts w:ascii="Cambria Math" w:hAnsi="Cambria Math"/>
                      <w:sz w:val="28"/>
                      <w:szCs w:val="28"/>
                      <w:lang w:val="ru-RU"/>
                    </w:rPr>
                    <m:t>0</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ED2D9A">
        <w:rPr>
          <w:sz w:val="28"/>
          <w:szCs w:val="28"/>
          <w:lang w:val="ru-RU"/>
        </w:rPr>
        <w:t xml:space="preserve">  </w:t>
      </w:r>
    </w:p>
    <w:p w:rsidR="00F6763C" w:rsidRPr="00ED2D9A" w:rsidRDefault="00F6763C">
      <w:pPr>
        <w:pStyle w:val="ListParagraph"/>
        <w:spacing w:line="360" w:lineRule="auto"/>
        <w:ind w:left="0"/>
        <w:rPr>
          <w:sz w:val="28"/>
          <w:szCs w:val="28"/>
          <w:lang w:val="ru-RU"/>
        </w:rPr>
      </w:pPr>
    </w:p>
    <w:p w:rsidR="00F6763C" w:rsidRPr="0050424E" w:rsidRDefault="00F6763C" w:rsidP="00F6763C">
      <w:pPr>
        <w:pStyle w:val="ListParagraph"/>
        <w:spacing w:line="360" w:lineRule="auto"/>
        <w:ind w:left="0"/>
        <w:rPr>
          <w:sz w:val="28"/>
          <w:szCs w:val="28"/>
          <w:lang w:val="ru-RU"/>
        </w:rPr>
      </w:pPr>
      <w:r>
        <w:rPr>
          <w:sz w:val="28"/>
          <w:szCs w:val="28"/>
          <w:lang w:val="ru-RU"/>
        </w:rPr>
        <w:t>Для следующих условий:</w:t>
      </w:r>
    </w:p>
    <w:p w:rsidR="00F6763C" w:rsidRPr="00F6763C" w:rsidRDefault="00F6763C" w:rsidP="00F6763C">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m:t>
          </m:r>
          <m:r>
            <w:rPr>
              <w:rFonts w:ascii="Cambria Math" w:hAnsi="Cambria Math"/>
              <w:sz w:val="28"/>
              <w:szCs w:val="28"/>
              <w:lang w:val="ru-RU"/>
            </w:rPr>
            <m:t>4</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F6763C" w:rsidRPr="00E846E1" w:rsidRDefault="00F6763C" w:rsidP="00F6763C">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m:t>
          </m:r>
          <m:r>
            <w:rPr>
              <w:rFonts w:ascii="Cambria Math" w:hAnsi="Cambria Math"/>
              <w:sz w:val="28"/>
              <w:szCs w:val="28"/>
              <w:lang w:val="ru-RU"/>
            </w:rPr>
            <m:t>5</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m:t>
          </m:r>
          <m:r>
            <w:rPr>
              <w:rFonts w:ascii="Cambria Math" w:hAnsi="Cambria Math"/>
              <w:sz w:val="28"/>
              <w:szCs w:val="28"/>
              <w:lang w:val="ru-RU"/>
            </w:rPr>
            <m:t>4</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F6763C" w:rsidRPr="00ED2D9A" w:rsidRDefault="00ED2D9A" w:rsidP="00F6763C">
      <w:pPr>
        <w:pStyle w:val="ListParagraph"/>
        <w:spacing w:line="360" w:lineRule="auto"/>
        <w:ind w:left="0"/>
        <w:rPr>
          <w:sz w:val="28"/>
          <w:szCs w:val="28"/>
          <w:lang w:val="en-US"/>
        </w:rPr>
      </w:pPr>
      <w:r w:rsidRPr="00ED2D9A">
        <w:rPr>
          <w:sz w:val="28"/>
          <w:szCs w:val="28"/>
          <w:lang w:val="ru-RU"/>
        </w:rPr>
        <w:t xml:space="preserve">0: </w:t>
      </w:r>
      <w:r>
        <w:rPr>
          <w:sz w:val="28"/>
          <w:szCs w:val="28"/>
          <w:lang w:val="en-US"/>
        </w:rPr>
        <w:t>J</w:t>
      </w:r>
      <w:r w:rsidRPr="00ED2D9A">
        <w:rPr>
          <w:sz w:val="28"/>
          <w:szCs w:val="28"/>
          <w:lang w:val="ru-RU"/>
        </w:rPr>
        <w:t>=0</w:t>
      </w:r>
      <w:proofErr w:type="gramStart"/>
      <w:r w:rsidRPr="00ED2D9A">
        <w:rPr>
          <w:sz w:val="28"/>
          <w:szCs w:val="28"/>
          <w:lang w:val="ru-RU"/>
        </w:rPr>
        <w:t>,7802</w:t>
      </w:r>
      <w:proofErr w:type="gramEnd"/>
      <w:r w:rsidR="00F6763C" w:rsidRPr="00ED2D9A">
        <w:rPr>
          <w:sz w:val="28"/>
          <w:szCs w:val="28"/>
          <w:lang w:val="ru-RU"/>
        </w:rPr>
        <w:tab/>
      </w:r>
      <w:r w:rsidR="00F6763C" w:rsidRPr="00ED2D9A">
        <w:rPr>
          <w:sz w:val="28"/>
          <w:szCs w:val="28"/>
          <w:lang w:val="ru-RU"/>
        </w:rPr>
        <w:tab/>
      </w:r>
      <w:r w:rsidR="00F6763C" w:rsidRPr="00ED2D9A">
        <w:rPr>
          <w:sz w:val="28"/>
          <w:szCs w:val="28"/>
          <w:lang w:val="ru-RU"/>
        </w:rPr>
        <w:tab/>
      </w:r>
      <w:r w:rsidR="00F6763C" w:rsidRPr="00ED2D9A">
        <w:rPr>
          <w:sz w:val="28"/>
          <w:szCs w:val="28"/>
          <w:lang w:val="ru-RU"/>
        </w:rPr>
        <w:tab/>
        <w:t xml:space="preserve">1: </w:t>
      </w:r>
      <w:r w:rsidR="00F6763C">
        <w:rPr>
          <w:sz w:val="28"/>
          <w:szCs w:val="28"/>
          <w:lang w:val="en-US"/>
        </w:rPr>
        <w:t>J</w:t>
      </w:r>
      <w:r w:rsidR="00F6763C" w:rsidRPr="00ED2D9A">
        <w:rPr>
          <w:sz w:val="28"/>
          <w:szCs w:val="28"/>
          <w:lang w:val="ru-RU"/>
        </w:rPr>
        <w:t>=</w:t>
      </w:r>
      <w:r>
        <w:rPr>
          <w:sz w:val="28"/>
          <w:szCs w:val="28"/>
          <w:lang w:val="en-US"/>
        </w:rPr>
        <w:t>0,7587</w:t>
      </w:r>
      <w:r w:rsidR="00F6763C" w:rsidRPr="00ED2D9A">
        <w:rPr>
          <w:sz w:val="28"/>
          <w:szCs w:val="28"/>
          <w:lang w:val="ru-RU"/>
        </w:rPr>
        <w:tab/>
      </w:r>
      <w:r w:rsidR="00F6763C" w:rsidRPr="00ED2D9A">
        <w:rPr>
          <w:sz w:val="28"/>
          <w:szCs w:val="28"/>
          <w:lang w:val="ru-RU"/>
        </w:rPr>
        <w:tab/>
      </w:r>
      <w:r w:rsidR="00F6763C" w:rsidRPr="00ED2D9A">
        <w:rPr>
          <w:sz w:val="28"/>
          <w:szCs w:val="28"/>
          <w:lang w:val="ru-RU"/>
        </w:rPr>
        <w:tab/>
      </w:r>
      <w:r w:rsidR="00F6763C" w:rsidRPr="00ED2D9A">
        <w:rPr>
          <w:sz w:val="28"/>
          <w:szCs w:val="28"/>
          <w:lang w:val="ru-RU"/>
        </w:rPr>
        <w:tab/>
      </w:r>
      <w:r w:rsidR="00F6763C" w:rsidRPr="00F6763C">
        <w:rPr>
          <w:sz w:val="28"/>
          <w:szCs w:val="28"/>
          <w:lang w:val="ru-RU"/>
        </w:rPr>
        <w:t xml:space="preserve">2: </w:t>
      </w:r>
      <w:r w:rsidR="00F6763C">
        <w:rPr>
          <w:sz w:val="28"/>
          <w:szCs w:val="28"/>
          <w:lang w:val="en-US"/>
        </w:rPr>
        <w:t>J</w:t>
      </w:r>
      <w:r w:rsidR="00F6763C" w:rsidRPr="00F6763C">
        <w:rPr>
          <w:sz w:val="28"/>
          <w:szCs w:val="28"/>
          <w:lang w:val="ru-RU"/>
        </w:rPr>
        <w:t>=</w:t>
      </w:r>
      <w:r>
        <w:rPr>
          <w:sz w:val="28"/>
          <w:szCs w:val="28"/>
          <w:lang w:val="en-US"/>
        </w:rPr>
        <w:t>0,7725</w:t>
      </w:r>
    </w:p>
    <w:p w:rsidR="00F6763C" w:rsidRPr="00ED2D9A" w:rsidRDefault="00F6763C" w:rsidP="00F6763C">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4</m:t>
                  </m:r>
                </m:e>
                <m:e>
                  <m:r>
                    <w:rPr>
                      <w:rFonts w:ascii="Cambria Math" w:hAnsi="Cambria Math"/>
                      <w:sz w:val="28"/>
                      <w:szCs w:val="28"/>
                      <w:lang w:val="ru-RU"/>
                    </w:rPr>
                    <m:t>0</m:t>
                  </m:r>
                </m:e>
              </m:mr>
              <m:mr>
                <m:e>
                  <m:r>
                    <w:rPr>
                      <w:rFonts w:ascii="Cambria Math" w:hAnsi="Cambria Math"/>
                      <w:sz w:val="28"/>
                      <w:szCs w:val="28"/>
                    </w:rPr>
                    <m:t>3</m:t>
                  </m:r>
                </m:e>
                <m:e>
                  <m:r>
                    <w:rPr>
                      <w:rFonts w:ascii="Cambria Math" w:hAnsi="Cambria Math"/>
                      <w:sz w:val="28"/>
                      <w:szCs w:val="28"/>
                      <w:lang w:val="ru-RU"/>
                    </w:rPr>
                    <m:t>0</m:t>
                  </m:r>
                </m:e>
                <m:e>
                  <m:r>
                    <w:rPr>
                      <w:rFonts w:ascii="Cambria Math" w:hAnsi="Cambria Math"/>
                      <w:sz w:val="28"/>
                      <w:szCs w:val="28"/>
                      <w:lang w:val="ru-RU"/>
                    </w:rPr>
                    <m:t>2</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2</m:t>
                  </m:r>
                </m:e>
                <m:e>
                  <m:r>
                    <w:rPr>
                      <w:rFonts w:ascii="Cambria Math" w:hAnsi="Cambria Math"/>
                      <w:sz w:val="28"/>
                      <w:szCs w:val="28"/>
                      <w:lang w:val="ru-RU"/>
                    </w:rPr>
                    <m:t>2</m:t>
                  </m:r>
                </m:e>
              </m:mr>
              <m:mr>
                <m:e>
                  <m:r>
                    <w:rPr>
                      <w:rFonts w:ascii="Cambria Math" w:hAnsi="Cambria Math"/>
                      <w:sz w:val="28"/>
                      <w:szCs w:val="28"/>
                      <w:lang w:val="ru-RU"/>
                    </w:rPr>
                    <m:t>1</m:t>
                  </m:r>
                </m:e>
                <m:e>
                  <m:r>
                    <w:rPr>
                      <w:rFonts w:ascii="Cambria Math" w:hAnsi="Cambria Math"/>
                      <w:sz w:val="28"/>
                      <w:szCs w:val="28"/>
                      <w:lang w:val="ru-RU"/>
                    </w:rPr>
                    <m:t>2</m:t>
                  </m:r>
                </m:e>
                <m:e>
                  <m:r>
                    <w:rPr>
                      <w:rFonts w:ascii="Cambria Math" w:hAnsi="Cambria Math"/>
                      <w:sz w:val="28"/>
                      <w:szCs w:val="28"/>
                      <w:lang w:val="ru-RU"/>
                    </w:rPr>
                    <m:t>2</m:t>
                  </m:r>
                </m:e>
              </m:mr>
            </m:m>
          </m:e>
        </m:d>
      </m:oMath>
      <w:r w:rsidRPr="00F6763C">
        <w:rPr>
          <w:sz w:val="28"/>
          <w:szCs w:val="28"/>
          <w:lang w:val="ru-RU"/>
        </w:rPr>
        <w:t xml:space="preserve">  </w:t>
      </w:r>
      <w:r w:rsidRPr="00ED2D9A">
        <w:rPr>
          <w:sz w:val="28"/>
          <w:szCs w:val="28"/>
          <w:lang w:val="ru-RU"/>
        </w:rPr>
        <w:tab/>
      </w:r>
      <w:r w:rsidRPr="00ED2D9A">
        <w:rPr>
          <w:sz w:val="28"/>
          <w:szCs w:val="28"/>
          <w:lang w:val="ru-RU"/>
        </w:rPr>
        <w:tab/>
      </w:r>
      <w:r w:rsidRPr="00ED2D9A">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rPr>
                    <m:t>2</m:t>
                  </m:r>
                </m:e>
                <m:e>
                  <m:r>
                    <w:rPr>
                      <w:rFonts w:ascii="Cambria Math" w:hAnsi="Cambria Math"/>
                      <w:sz w:val="28"/>
                      <w:szCs w:val="28"/>
                      <w:lang w:val="ru-RU"/>
                    </w:rPr>
                    <m:t>1</m:t>
                  </m:r>
                </m:e>
              </m:mr>
              <m:mr>
                <m:e>
                  <m:r>
                    <w:rPr>
                      <w:rFonts w:ascii="Cambria Math" w:hAnsi="Cambria Math"/>
                      <w:sz w:val="28"/>
                      <w:szCs w:val="28"/>
                    </w:rPr>
                    <m:t>3</m:t>
                  </m:r>
                </m:e>
                <m:e>
                  <m:r>
                    <w:rPr>
                      <w:rFonts w:ascii="Cambria Math" w:hAnsi="Cambria Math"/>
                      <w:sz w:val="28"/>
                      <w:szCs w:val="28"/>
                      <w:lang w:val="ru-RU"/>
                    </w:rPr>
                    <m:t>2</m:t>
                  </m:r>
                </m:e>
                <m:e>
                  <m:r>
                    <w:rPr>
                      <w:rFonts w:ascii="Cambria Math" w:hAnsi="Cambria Math"/>
                      <w:sz w:val="28"/>
                      <w:szCs w:val="28"/>
                      <w:lang w:val="ru-RU"/>
                    </w:rPr>
                    <m:t>0</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2</m:t>
                  </m:r>
                </m:e>
              </m:mr>
            </m:m>
          </m:e>
        </m:d>
      </m:oMath>
      <w:r w:rsidRPr="00ED2D9A">
        <w:rPr>
          <w:sz w:val="28"/>
          <w:szCs w:val="28"/>
          <w:lang w:val="ru-RU"/>
        </w:rPr>
        <w:t xml:space="preserve">  </w:t>
      </w:r>
    </w:p>
    <w:p w:rsidR="00F6763C" w:rsidRPr="00ED2D9A" w:rsidRDefault="00F6763C">
      <w:pPr>
        <w:pStyle w:val="ListParagraph"/>
        <w:spacing w:line="360" w:lineRule="auto"/>
        <w:ind w:left="0"/>
        <w:rPr>
          <w:sz w:val="28"/>
          <w:szCs w:val="28"/>
          <w:lang w:val="ru-RU"/>
        </w:rPr>
      </w:pPr>
    </w:p>
    <w:p w:rsidR="00F6763C" w:rsidRPr="0050424E" w:rsidRDefault="00F6763C" w:rsidP="00F6763C">
      <w:pPr>
        <w:pStyle w:val="ListParagraph"/>
        <w:spacing w:line="360" w:lineRule="auto"/>
        <w:ind w:left="0"/>
        <w:rPr>
          <w:sz w:val="28"/>
          <w:szCs w:val="28"/>
          <w:lang w:val="ru-RU"/>
        </w:rPr>
      </w:pPr>
      <w:r>
        <w:rPr>
          <w:sz w:val="28"/>
          <w:szCs w:val="28"/>
          <w:lang w:val="ru-RU"/>
        </w:rPr>
        <w:t>Для следующих условий:</w:t>
      </w:r>
    </w:p>
    <w:p w:rsidR="00F6763C" w:rsidRPr="00F6763C" w:rsidRDefault="00F6763C" w:rsidP="00F6763C">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m:t>
          </m:r>
          <m:r>
            <w:rPr>
              <w:rFonts w:ascii="Cambria Math" w:hAnsi="Cambria Math"/>
              <w:sz w:val="28"/>
              <w:szCs w:val="28"/>
              <w:lang w:val="ru-RU"/>
            </w:rPr>
            <m:t>4</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=3;</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F6763C" w:rsidRPr="00E846E1" w:rsidRDefault="00F6763C" w:rsidP="00F6763C">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m:t>
          </m:r>
          <m:r>
            <w:rPr>
              <w:rFonts w:ascii="Cambria Math" w:hAnsi="Cambria Math"/>
              <w:sz w:val="28"/>
              <w:szCs w:val="28"/>
              <w:lang w:val="ru-RU"/>
            </w:rPr>
            <m:t>4</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m:t>
          </m:r>
          <m:r>
            <w:rPr>
              <w:rFonts w:ascii="Cambria Math" w:hAnsi="Cambria Math"/>
              <w:sz w:val="28"/>
              <w:szCs w:val="28"/>
              <w:lang w:val="ru-RU"/>
            </w:rPr>
            <m:t>5</m:t>
          </m:r>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F6763C" w:rsidRPr="00AF7A76" w:rsidRDefault="00F6763C" w:rsidP="00F6763C">
      <w:pPr>
        <w:pStyle w:val="ListParagraph"/>
        <w:spacing w:line="360" w:lineRule="auto"/>
        <w:ind w:left="0"/>
        <w:rPr>
          <w:sz w:val="28"/>
          <w:szCs w:val="28"/>
          <w:lang w:val="en-US"/>
        </w:rPr>
      </w:pPr>
      <w:r>
        <w:rPr>
          <w:sz w:val="28"/>
          <w:szCs w:val="28"/>
          <w:lang w:val="en-US"/>
        </w:rPr>
        <w:t>0: J=</w:t>
      </w:r>
      <w:r w:rsidR="00AF7A76">
        <w:rPr>
          <w:sz w:val="28"/>
          <w:szCs w:val="28"/>
          <w:lang w:val="en-US"/>
        </w:rPr>
        <w:t>0</w:t>
      </w:r>
      <w:proofErr w:type="gramStart"/>
      <w:r w:rsidR="00AF7A76">
        <w:rPr>
          <w:sz w:val="28"/>
          <w:szCs w:val="28"/>
          <w:lang w:val="en-US"/>
        </w:rPr>
        <w:t>,5659</w:t>
      </w:r>
      <w:proofErr w:type="gramEnd"/>
      <w:r>
        <w:rPr>
          <w:sz w:val="28"/>
          <w:szCs w:val="28"/>
          <w:lang w:val="en-US"/>
        </w:rPr>
        <w:tab/>
      </w:r>
      <w:r>
        <w:rPr>
          <w:sz w:val="28"/>
          <w:szCs w:val="28"/>
          <w:lang w:val="en-US"/>
        </w:rPr>
        <w:tab/>
      </w:r>
      <w:r>
        <w:rPr>
          <w:sz w:val="28"/>
          <w:szCs w:val="28"/>
          <w:lang w:val="en-US"/>
        </w:rPr>
        <w:tab/>
      </w:r>
      <w:r>
        <w:rPr>
          <w:sz w:val="28"/>
          <w:szCs w:val="28"/>
          <w:lang w:val="en-US"/>
        </w:rPr>
        <w:tab/>
        <w:t>1: J=</w:t>
      </w:r>
      <w:r w:rsidR="00AF7A76">
        <w:rPr>
          <w:sz w:val="28"/>
          <w:szCs w:val="28"/>
          <w:lang w:val="en-US"/>
        </w:rPr>
        <w:t>0,5453</w:t>
      </w:r>
      <w:r>
        <w:rPr>
          <w:sz w:val="28"/>
          <w:szCs w:val="28"/>
          <w:lang w:val="en-US"/>
        </w:rPr>
        <w:tab/>
      </w:r>
      <w:r>
        <w:rPr>
          <w:sz w:val="28"/>
          <w:szCs w:val="28"/>
          <w:lang w:val="en-US"/>
        </w:rPr>
        <w:tab/>
      </w:r>
      <w:r>
        <w:rPr>
          <w:sz w:val="28"/>
          <w:szCs w:val="28"/>
          <w:lang w:val="en-US"/>
        </w:rPr>
        <w:tab/>
      </w:r>
      <w:r>
        <w:rPr>
          <w:sz w:val="28"/>
          <w:szCs w:val="28"/>
          <w:lang w:val="en-US"/>
        </w:rPr>
        <w:tab/>
      </w:r>
      <w:r w:rsidRPr="00F6763C">
        <w:rPr>
          <w:sz w:val="28"/>
          <w:szCs w:val="28"/>
          <w:lang w:val="ru-RU"/>
        </w:rPr>
        <w:t xml:space="preserve">2: </w:t>
      </w:r>
      <w:r>
        <w:rPr>
          <w:sz w:val="28"/>
          <w:szCs w:val="28"/>
          <w:lang w:val="en-US"/>
        </w:rPr>
        <w:t>J</w:t>
      </w:r>
      <w:r w:rsidRPr="00F6763C">
        <w:rPr>
          <w:sz w:val="28"/>
          <w:szCs w:val="28"/>
          <w:lang w:val="ru-RU"/>
        </w:rPr>
        <w:t>=</w:t>
      </w:r>
      <w:r w:rsidR="00AF7A76">
        <w:rPr>
          <w:sz w:val="28"/>
          <w:szCs w:val="28"/>
          <w:lang w:val="en-US"/>
        </w:rPr>
        <w:t>0,5619</w:t>
      </w:r>
    </w:p>
    <w:p w:rsidR="00F6763C" w:rsidRPr="00F6763C" w:rsidRDefault="00F6763C" w:rsidP="00F6763C">
      <w:pPr>
        <w:pStyle w:val="ListParagraph"/>
        <w:spacing w:line="360" w:lineRule="auto"/>
        <w:ind w:left="0"/>
        <w:rPr>
          <w:sz w:val="28"/>
          <w:szCs w:val="28"/>
          <w:lang w:val="en-US"/>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4</m:t>
                  </m:r>
                </m:e>
                <m:e>
                  <m:r>
                    <w:rPr>
                      <w:rFonts w:ascii="Cambria Math" w:hAnsi="Cambria Math"/>
                      <w:sz w:val="28"/>
                      <w:szCs w:val="28"/>
                      <w:lang w:val="ru-RU"/>
                    </w:rPr>
                    <m:t>0</m:t>
                  </m:r>
                </m:e>
              </m:mr>
              <m:mr>
                <m:e>
                  <m:r>
                    <w:rPr>
                      <w:rFonts w:ascii="Cambria Math" w:hAnsi="Cambria Math"/>
                      <w:sz w:val="28"/>
                      <w:szCs w:val="28"/>
                    </w:rPr>
                    <m:t>3</m:t>
                  </m:r>
                </m:e>
                <m:e>
                  <m:r>
                    <w:rPr>
                      <w:rFonts w:ascii="Cambria Math" w:hAnsi="Cambria Math"/>
                      <w:sz w:val="28"/>
                      <w:szCs w:val="28"/>
                      <w:lang w:val="ru-RU"/>
                    </w:rPr>
                    <m:t>0</m:t>
                  </m:r>
                </m:e>
                <m:e>
                  <m:r>
                    <w:rPr>
                      <w:rFonts w:ascii="Cambria Math" w:hAnsi="Cambria Math"/>
                      <w:sz w:val="28"/>
                      <w:szCs w:val="28"/>
                      <w:lang w:val="ru-RU"/>
                    </w:rPr>
                    <m:t>2</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3</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F6763C">
        <w:rPr>
          <w:sz w:val="28"/>
          <w:szCs w:val="28"/>
          <w:lang w:val="ru-RU"/>
        </w:rPr>
        <w:t xml:space="preserve">  </w:t>
      </w:r>
      <w:r>
        <w:rPr>
          <w:sz w:val="28"/>
          <w:szCs w:val="28"/>
          <w:lang w:val="en-US"/>
        </w:rPr>
        <w:tab/>
      </w:r>
      <w:r>
        <w:rPr>
          <w:sz w:val="28"/>
          <w:szCs w:val="28"/>
          <w:lang w:val="en-US"/>
        </w:rPr>
        <w:tab/>
      </w:r>
      <w:r>
        <w:rPr>
          <w:sz w:val="28"/>
          <w:szCs w:val="28"/>
          <w:lang w:val="en-US"/>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rPr>
                    <m:t>1</m:t>
                  </m:r>
                </m:e>
                <m:e>
                  <m:r>
                    <w:rPr>
                      <w:rFonts w:ascii="Cambria Math" w:hAnsi="Cambria Math"/>
                      <w:sz w:val="28"/>
                      <w:szCs w:val="28"/>
                      <w:lang w:val="ru-RU"/>
                    </w:rPr>
                    <m:t>2</m:t>
                  </m:r>
                </m:e>
              </m:mr>
              <m:mr>
                <m:e>
                  <m:r>
                    <w:rPr>
                      <w:rFonts w:ascii="Cambria Math" w:hAnsi="Cambria Math"/>
                      <w:sz w:val="28"/>
                      <w:szCs w:val="28"/>
                    </w:rPr>
                    <m:t>2</m:t>
                  </m:r>
                </m:e>
                <m:e>
                  <m:r>
                    <w:rPr>
                      <w:rFonts w:ascii="Cambria Math" w:hAnsi="Cambria Math"/>
                      <w:sz w:val="28"/>
                      <w:szCs w:val="28"/>
                      <w:lang w:val="ru-RU"/>
                    </w:rPr>
                    <m:t>3</m:t>
                  </m:r>
                </m:e>
                <m:e>
                  <m:r>
                    <w:rPr>
                      <w:rFonts w:ascii="Cambria Math" w:hAnsi="Cambria Math"/>
                      <w:sz w:val="28"/>
                      <w:szCs w:val="28"/>
                      <w:lang w:val="ru-RU"/>
                    </w:rPr>
                    <m:t>0</m:t>
                  </m:r>
                </m:e>
              </m:mr>
              <m:mr>
                <m:e>
                  <m:r>
                    <w:rPr>
                      <w:rFonts w:ascii="Cambria Math" w:hAnsi="Cambria Math"/>
                      <w:sz w:val="28"/>
                      <w:szCs w:val="28"/>
                      <w:lang w:val="ru-RU"/>
                    </w:rPr>
                    <m:t>3</m:t>
                  </m:r>
                </m:e>
                <m:e>
                  <m:r>
                    <w:rPr>
                      <w:rFonts w:ascii="Cambria Math" w:hAnsi="Cambria Math"/>
                      <w:sz w:val="28"/>
                      <w:szCs w:val="28"/>
                      <w:lang w:val="ru-RU"/>
                    </w:rPr>
                    <m:t>0</m:t>
                  </m:r>
                </m:e>
                <m:e>
                  <m:r>
                    <w:rPr>
                      <w:rFonts w:ascii="Cambria Math" w:hAnsi="Cambria Math"/>
                      <w:sz w:val="28"/>
                      <w:szCs w:val="28"/>
                      <w:lang w:val="ru-RU"/>
                    </w:rPr>
                    <m:t>2</m:t>
                  </m:r>
                </m:e>
              </m:mr>
            </m:m>
          </m:e>
        </m:d>
      </m:oMath>
      <w:r>
        <w:rPr>
          <w:sz w:val="28"/>
          <w:szCs w:val="28"/>
          <w:lang w:val="en-US"/>
        </w:rPr>
        <w:t xml:space="preserve">  </w:t>
      </w:r>
    </w:p>
    <w:p w:rsidR="00F6763C" w:rsidRDefault="00F6763C">
      <w:pPr>
        <w:pStyle w:val="ListParagraph"/>
        <w:spacing w:line="360" w:lineRule="auto"/>
        <w:ind w:left="0"/>
        <w:rPr>
          <w:sz w:val="28"/>
          <w:szCs w:val="28"/>
          <w:lang w:val="en-US"/>
        </w:rPr>
      </w:pPr>
    </w:p>
    <w:p w:rsidR="00AF7A76" w:rsidRPr="0050424E" w:rsidRDefault="00AF7A76" w:rsidP="00AF7A76">
      <w:pPr>
        <w:pStyle w:val="ListParagraph"/>
        <w:spacing w:line="360" w:lineRule="auto"/>
        <w:ind w:left="0"/>
        <w:rPr>
          <w:sz w:val="28"/>
          <w:szCs w:val="28"/>
          <w:lang w:val="ru-RU"/>
        </w:rPr>
      </w:pPr>
      <w:r>
        <w:rPr>
          <w:sz w:val="28"/>
          <w:szCs w:val="28"/>
          <w:lang w:val="ru-RU"/>
        </w:rPr>
        <w:lastRenderedPageBreak/>
        <w:t>Для следующих условий:</w:t>
      </w:r>
    </w:p>
    <w:p w:rsidR="00AF7A76" w:rsidRPr="00F6763C" w:rsidRDefault="00AF7A76" w:rsidP="00AF7A76">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AF7A76" w:rsidRPr="00E846E1" w:rsidRDefault="00AF7A76" w:rsidP="00AF7A76">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=0,7;</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=0,2;</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AF7A76" w:rsidRPr="00AF7A76" w:rsidRDefault="00AF7A76" w:rsidP="00AF7A76">
      <w:pPr>
        <w:pStyle w:val="ListParagraph"/>
        <w:spacing w:line="360" w:lineRule="auto"/>
        <w:ind w:left="0"/>
        <w:rPr>
          <w:sz w:val="28"/>
          <w:szCs w:val="28"/>
          <w:lang w:val="en-US"/>
        </w:rPr>
      </w:pPr>
      <w:r w:rsidRPr="00AF7A76">
        <w:rPr>
          <w:sz w:val="28"/>
          <w:szCs w:val="28"/>
          <w:lang w:val="ru-RU"/>
        </w:rPr>
        <w:t xml:space="preserve">0: </w:t>
      </w:r>
      <w:r>
        <w:rPr>
          <w:sz w:val="28"/>
          <w:szCs w:val="28"/>
          <w:lang w:val="en-US"/>
        </w:rPr>
        <w:t>J</w:t>
      </w:r>
      <w:r w:rsidRPr="00AF7A76">
        <w:rPr>
          <w:sz w:val="28"/>
          <w:szCs w:val="28"/>
          <w:lang w:val="ru-RU"/>
        </w:rPr>
        <w:t>=</w:t>
      </w:r>
      <w:r>
        <w:rPr>
          <w:sz w:val="28"/>
          <w:szCs w:val="28"/>
          <w:lang w:val="en-US"/>
        </w:rPr>
        <w:t>1</w:t>
      </w:r>
      <w:proofErr w:type="gramStart"/>
      <w:r w:rsidRPr="00AF7A76">
        <w:rPr>
          <w:sz w:val="28"/>
          <w:szCs w:val="28"/>
          <w:lang w:val="ru-RU"/>
        </w:rPr>
        <w:t>,</w:t>
      </w:r>
      <w:r>
        <w:rPr>
          <w:sz w:val="28"/>
          <w:szCs w:val="28"/>
          <w:lang w:val="en-US"/>
        </w:rPr>
        <w:t>2157</w:t>
      </w:r>
      <w:proofErr w:type="gramEnd"/>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t xml:space="preserve">1: </w:t>
      </w:r>
      <w:r>
        <w:rPr>
          <w:sz w:val="28"/>
          <w:szCs w:val="28"/>
          <w:lang w:val="en-US"/>
        </w:rPr>
        <w:t>J</w:t>
      </w:r>
      <w:r w:rsidRPr="00AF7A76">
        <w:rPr>
          <w:sz w:val="28"/>
          <w:szCs w:val="28"/>
          <w:lang w:val="ru-RU"/>
        </w:rPr>
        <w:t>=</w:t>
      </w:r>
      <w:r>
        <w:rPr>
          <w:sz w:val="28"/>
          <w:szCs w:val="28"/>
          <w:lang w:val="en-US"/>
        </w:rPr>
        <w:t>1,2042</w:t>
      </w:r>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r>
      <w:r w:rsidRPr="00F6763C">
        <w:rPr>
          <w:sz w:val="28"/>
          <w:szCs w:val="28"/>
          <w:lang w:val="ru-RU"/>
        </w:rPr>
        <w:t xml:space="preserve">2: </w:t>
      </w:r>
      <w:r>
        <w:rPr>
          <w:sz w:val="28"/>
          <w:szCs w:val="28"/>
          <w:lang w:val="en-US"/>
        </w:rPr>
        <w:t>J</w:t>
      </w:r>
      <w:r w:rsidRPr="00F6763C">
        <w:rPr>
          <w:sz w:val="28"/>
          <w:szCs w:val="28"/>
          <w:lang w:val="ru-RU"/>
        </w:rPr>
        <w:t>=</w:t>
      </w:r>
      <w:r>
        <w:rPr>
          <w:sz w:val="28"/>
          <w:szCs w:val="28"/>
          <w:lang w:val="en-US"/>
        </w:rPr>
        <w:t>1,2053</w:t>
      </w:r>
    </w:p>
    <w:p w:rsidR="00AF7A76" w:rsidRPr="00AF7A76" w:rsidRDefault="00AF7A76" w:rsidP="00AF7A76">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5</m:t>
                  </m:r>
                </m:e>
                <m:e>
                  <m:r>
                    <w:rPr>
                      <w:rFonts w:ascii="Cambria Math" w:hAnsi="Cambria Math"/>
                      <w:sz w:val="28"/>
                      <w:szCs w:val="28"/>
                      <w:lang w:val="ru-RU"/>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0</m:t>
                  </m:r>
                </m:e>
                <m:e>
                  <m:r>
                    <w:rPr>
                      <w:rFonts w:ascii="Cambria Math" w:hAnsi="Cambria Math"/>
                      <w:sz w:val="28"/>
                      <w:szCs w:val="28"/>
                      <w:lang w:val="ru-RU"/>
                    </w:rPr>
                    <m:t>1</m:t>
                  </m:r>
                </m:e>
                <m:e>
                  <m:r>
                    <w:rPr>
                      <w:rFonts w:ascii="Cambria Math" w:hAnsi="Cambria Math"/>
                      <w:sz w:val="28"/>
                      <w:szCs w:val="28"/>
                      <w:lang w:val="ru-RU"/>
                    </w:rPr>
                    <m:t>4</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5</m:t>
                  </m:r>
                </m:e>
                <m:e>
                  <m:r>
                    <w:rPr>
                      <w:rFonts w:ascii="Cambria Math" w:hAnsi="Cambria Math"/>
                      <w:sz w:val="28"/>
                      <w:szCs w:val="28"/>
                      <w:lang w:val="ru-RU"/>
                    </w:rPr>
                    <m:t>0</m:t>
                  </m:r>
                </m:e>
              </m:mr>
              <m:mr>
                <m:e>
                  <m:r>
                    <w:rPr>
                      <w:rFonts w:ascii="Cambria Math" w:hAnsi="Cambria Math"/>
                      <w:sz w:val="28"/>
                      <w:szCs w:val="28"/>
                      <w:lang w:val="ru-RU"/>
                    </w:rPr>
                    <m:t>1</m:t>
                  </m:r>
                </m:e>
                <m:e>
                  <m:r>
                    <w:rPr>
                      <w:rFonts w:ascii="Cambria Math" w:hAnsi="Cambria Math"/>
                      <w:sz w:val="28"/>
                      <w:szCs w:val="28"/>
                      <w:lang w:val="ru-RU"/>
                    </w:rPr>
                    <m:t>0</m:t>
                  </m:r>
                </m:e>
                <m:e>
                  <m:r>
                    <w:rPr>
                      <w:rFonts w:ascii="Cambria Math" w:hAnsi="Cambria Math"/>
                      <w:sz w:val="28"/>
                      <w:szCs w:val="28"/>
                      <w:lang w:val="ru-RU"/>
                    </w:rPr>
                    <m:t>4</m:t>
                  </m:r>
                </m:e>
              </m:mr>
            </m:m>
          </m:e>
        </m:d>
      </m:oMath>
      <w:r w:rsidRPr="00F6763C">
        <w:rPr>
          <w:sz w:val="28"/>
          <w:szCs w:val="28"/>
          <w:lang w:val="ru-RU"/>
        </w:rPr>
        <w:t xml:space="preserve">  </w:t>
      </w:r>
      <w:r w:rsidRPr="00AF7A76">
        <w:rPr>
          <w:sz w:val="28"/>
          <w:szCs w:val="28"/>
          <w:lang w:val="ru-RU"/>
        </w:rPr>
        <w:tab/>
      </w:r>
      <w:r w:rsidRPr="00AF7A76">
        <w:rPr>
          <w:sz w:val="28"/>
          <w:szCs w:val="28"/>
          <w:lang w:val="ru-RU"/>
        </w:rPr>
        <w:tab/>
      </w:r>
      <w:r w:rsidRPr="00AF7A76">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2</m:t>
                  </m:r>
                </m:e>
                <m:e>
                  <m:r>
                    <w:rPr>
                      <w:rFonts w:ascii="Cambria Math" w:hAnsi="Cambria Math"/>
                      <w:sz w:val="28"/>
                      <w:szCs w:val="28"/>
                    </w:rPr>
                    <m:t>2</m:t>
                  </m:r>
                </m:e>
                <m:e>
                  <m:r>
                    <w:rPr>
                      <w:rFonts w:ascii="Cambria Math" w:hAnsi="Cambria Math"/>
                      <w:sz w:val="28"/>
                      <w:szCs w:val="28"/>
                      <w:lang w:val="ru-RU"/>
                    </w:rPr>
                    <m:t>0</m:t>
                  </m:r>
                </m:e>
              </m:mr>
              <m:mr>
                <m:e>
                  <m:r>
                    <w:rPr>
                      <w:rFonts w:ascii="Cambria Math" w:hAnsi="Cambria Math"/>
                      <w:sz w:val="28"/>
                      <w:szCs w:val="28"/>
                    </w:rPr>
                    <m:t>2</m:t>
                  </m:r>
                </m:e>
                <m:e>
                  <m:r>
                    <w:rPr>
                      <w:rFonts w:ascii="Cambria Math" w:hAnsi="Cambria Math"/>
                      <w:sz w:val="28"/>
                      <w:szCs w:val="28"/>
                      <w:lang w:val="ru-RU"/>
                    </w:rPr>
                    <m:t>3</m:t>
                  </m:r>
                </m:e>
                <m:e>
                  <m:r>
                    <w:rPr>
                      <w:rFonts w:ascii="Cambria Math" w:hAnsi="Cambria Math"/>
                      <w:sz w:val="28"/>
                      <w:szCs w:val="28"/>
                      <w:lang w:val="ru-RU"/>
                    </w:rPr>
                    <m:t>0</m:t>
                  </m:r>
                </m:e>
              </m:mr>
              <m:mr>
                <m:e>
                  <m:r>
                    <w:rPr>
                      <w:rFonts w:ascii="Cambria Math" w:hAnsi="Cambria Math"/>
                      <w:sz w:val="28"/>
                      <w:szCs w:val="28"/>
                      <w:lang w:val="ru-RU"/>
                    </w:rPr>
                    <m:t>1</m:t>
                  </m:r>
                </m:e>
                <m:e>
                  <m:r>
                    <w:rPr>
                      <w:rFonts w:ascii="Cambria Math" w:hAnsi="Cambria Math"/>
                      <w:sz w:val="28"/>
                      <w:szCs w:val="28"/>
                      <w:lang w:val="ru-RU"/>
                    </w:rPr>
                    <m:t>0</m:t>
                  </m:r>
                </m:e>
                <m:e>
                  <m:r>
                    <w:rPr>
                      <w:rFonts w:ascii="Cambria Math" w:hAnsi="Cambria Math"/>
                      <w:sz w:val="28"/>
                      <w:szCs w:val="28"/>
                      <w:lang w:val="ru-RU"/>
                    </w:rPr>
                    <m:t>4</m:t>
                  </m:r>
                </m:e>
              </m:mr>
            </m:m>
          </m:e>
        </m:d>
      </m:oMath>
      <w:r w:rsidRPr="00AF7A76">
        <w:rPr>
          <w:sz w:val="28"/>
          <w:szCs w:val="28"/>
          <w:lang w:val="ru-RU"/>
        </w:rPr>
        <w:t xml:space="preserve">  </w:t>
      </w:r>
    </w:p>
    <w:p w:rsidR="00AF7A76" w:rsidRPr="0050424E" w:rsidRDefault="00AF7A76" w:rsidP="00AF7A76">
      <w:pPr>
        <w:pStyle w:val="ListParagraph"/>
        <w:spacing w:line="360" w:lineRule="auto"/>
        <w:ind w:left="0"/>
        <w:rPr>
          <w:sz w:val="28"/>
          <w:szCs w:val="28"/>
          <w:lang w:val="ru-RU"/>
        </w:rPr>
      </w:pPr>
      <w:r>
        <w:rPr>
          <w:sz w:val="28"/>
          <w:szCs w:val="28"/>
          <w:lang w:val="ru-RU"/>
        </w:rPr>
        <w:t>Для следующих условий:</w:t>
      </w:r>
    </w:p>
    <w:p w:rsidR="00AF7A76" w:rsidRPr="00F6763C" w:rsidRDefault="00AF7A76" w:rsidP="00AF7A76">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AF7A76" w:rsidRPr="00E846E1" w:rsidRDefault="00AF7A76" w:rsidP="00AF7A76">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=0,6;</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=0,3;</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AF7A76" w:rsidRPr="00AF7A76" w:rsidRDefault="00AF7A76" w:rsidP="00AF7A76">
      <w:pPr>
        <w:pStyle w:val="ListParagraph"/>
        <w:spacing w:line="360" w:lineRule="auto"/>
        <w:ind w:left="0"/>
        <w:rPr>
          <w:sz w:val="28"/>
          <w:szCs w:val="28"/>
          <w:lang w:val="en-US"/>
        </w:rPr>
      </w:pPr>
      <w:r>
        <w:rPr>
          <w:sz w:val="28"/>
          <w:szCs w:val="28"/>
          <w:lang w:val="en-US"/>
        </w:rPr>
        <w:t>0: J=0</w:t>
      </w:r>
      <w:proofErr w:type="gramStart"/>
      <w:r>
        <w:rPr>
          <w:sz w:val="28"/>
          <w:szCs w:val="28"/>
          <w:lang w:val="en-US"/>
        </w:rPr>
        <w:t>,9966</w:t>
      </w:r>
      <w:proofErr w:type="gramEnd"/>
      <w:r>
        <w:rPr>
          <w:sz w:val="28"/>
          <w:szCs w:val="28"/>
          <w:lang w:val="en-US"/>
        </w:rPr>
        <w:tab/>
      </w:r>
      <w:r>
        <w:rPr>
          <w:sz w:val="28"/>
          <w:szCs w:val="28"/>
          <w:lang w:val="en-US"/>
        </w:rPr>
        <w:tab/>
      </w:r>
      <w:r>
        <w:rPr>
          <w:sz w:val="28"/>
          <w:szCs w:val="28"/>
          <w:lang w:val="en-US"/>
        </w:rPr>
        <w:tab/>
      </w:r>
      <w:r>
        <w:rPr>
          <w:sz w:val="28"/>
          <w:szCs w:val="28"/>
          <w:lang w:val="en-US"/>
        </w:rPr>
        <w:tab/>
        <w:t>1: J=0,9865</w:t>
      </w:r>
      <w:r>
        <w:rPr>
          <w:sz w:val="28"/>
          <w:szCs w:val="28"/>
          <w:lang w:val="en-US"/>
        </w:rPr>
        <w:tab/>
      </w:r>
      <w:r>
        <w:rPr>
          <w:sz w:val="28"/>
          <w:szCs w:val="28"/>
          <w:lang w:val="en-US"/>
        </w:rPr>
        <w:tab/>
      </w:r>
      <w:r>
        <w:rPr>
          <w:sz w:val="28"/>
          <w:szCs w:val="28"/>
          <w:lang w:val="en-US"/>
        </w:rPr>
        <w:tab/>
      </w:r>
      <w:r>
        <w:rPr>
          <w:sz w:val="28"/>
          <w:szCs w:val="28"/>
          <w:lang w:val="en-US"/>
        </w:rPr>
        <w:tab/>
      </w:r>
      <w:r w:rsidRPr="00F6763C">
        <w:rPr>
          <w:sz w:val="28"/>
          <w:szCs w:val="28"/>
          <w:lang w:val="ru-RU"/>
        </w:rPr>
        <w:t xml:space="preserve">2: </w:t>
      </w:r>
      <w:r>
        <w:rPr>
          <w:sz w:val="28"/>
          <w:szCs w:val="28"/>
          <w:lang w:val="en-US"/>
        </w:rPr>
        <w:t>J</w:t>
      </w:r>
      <w:r w:rsidRPr="00F6763C">
        <w:rPr>
          <w:sz w:val="28"/>
          <w:szCs w:val="28"/>
          <w:lang w:val="ru-RU"/>
        </w:rPr>
        <w:t>=</w:t>
      </w:r>
      <w:r>
        <w:rPr>
          <w:sz w:val="28"/>
          <w:szCs w:val="28"/>
          <w:lang w:val="en-US"/>
        </w:rPr>
        <w:t>0,9889</w:t>
      </w:r>
    </w:p>
    <w:p w:rsidR="00AF7A76" w:rsidRPr="00F6763C" w:rsidRDefault="00AF7A76" w:rsidP="00AF7A76">
      <w:pPr>
        <w:pStyle w:val="ListParagraph"/>
        <w:spacing w:line="360" w:lineRule="auto"/>
        <w:ind w:left="0"/>
        <w:rPr>
          <w:sz w:val="28"/>
          <w:szCs w:val="28"/>
          <w:lang w:val="en-US"/>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3</m:t>
                  </m:r>
                </m:e>
                <m:e>
                  <m:r>
                    <w:rPr>
                      <w:rFonts w:ascii="Cambria Math" w:hAnsi="Cambria Math"/>
                      <w:sz w:val="28"/>
                      <w:szCs w:val="28"/>
                      <w:lang w:val="ru-RU"/>
                    </w:rPr>
                    <m:t>2</m:t>
                  </m:r>
                </m:e>
                <m:e>
                  <m:r>
                    <w:rPr>
                      <w:rFonts w:ascii="Cambria Math" w:hAnsi="Cambria Math"/>
                      <w:sz w:val="28"/>
                      <w:szCs w:val="28"/>
                      <w:lang w:val="ru-RU"/>
                    </w:rPr>
                    <m:t>0</m:t>
                  </m:r>
                </m:e>
              </m:mr>
              <m:mr>
                <m:e>
                  <m:r>
                    <w:rPr>
                      <w:rFonts w:ascii="Cambria Math" w:hAnsi="Cambria Math"/>
                      <w:sz w:val="28"/>
                      <w:szCs w:val="28"/>
                    </w:rPr>
                    <m:t>1</m:t>
                  </m:r>
                </m:e>
                <m:e>
                  <m:r>
                    <w:rPr>
                      <w:rFonts w:ascii="Cambria Math" w:hAnsi="Cambria Math"/>
                      <w:sz w:val="28"/>
                      <w:szCs w:val="28"/>
                      <w:lang w:val="ru-RU"/>
                    </w:rPr>
                    <m:t>3</m:t>
                  </m:r>
                </m:e>
                <m:e>
                  <m:r>
                    <w:rPr>
                      <w:rFonts w:ascii="Cambria Math" w:hAnsi="Cambria Math"/>
                      <w:sz w:val="28"/>
                      <w:szCs w:val="28"/>
                      <w:lang w:val="ru-RU"/>
                    </w:rPr>
                    <m:t>1</m:t>
                  </m:r>
                </m:e>
              </m:mr>
              <m:mr>
                <m:e>
                  <m:r>
                    <w:rPr>
                      <w:rFonts w:ascii="Cambria Math" w:hAnsi="Cambria Math"/>
                      <w:sz w:val="28"/>
                      <w:szCs w:val="28"/>
                      <w:lang w:val="ru-RU"/>
                    </w:rPr>
                    <m:t>1</m:t>
                  </m:r>
                </m:e>
                <m:e>
                  <m:r>
                    <w:rPr>
                      <w:rFonts w:ascii="Cambria Math" w:hAnsi="Cambria Math"/>
                      <w:sz w:val="28"/>
                      <w:szCs w:val="28"/>
                      <w:lang w:val="ru-RU"/>
                    </w:rPr>
                    <m:t>0</m:t>
                  </m:r>
                </m:e>
                <m:e>
                  <m:r>
                    <w:rPr>
                      <w:rFonts w:ascii="Cambria Math" w:hAnsi="Cambria Math"/>
                      <w:sz w:val="28"/>
                      <w:szCs w:val="28"/>
                      <w:lang w:val="ru-RU"/>
                    </w:rPr>
                    <m:t>4</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5</m:t>
                  </m:r>
                </m:e>
                <m:e>
                  <m:r>
                    <w:rPr>
                      <w:rFonts w:ascii="Cambria Math" w:hAnsi="Cambria Math"/>
                      <w:sz w:val="28"/>
                      <w:szCs w:val="28"/>
                      <w:lang w:val="ru-RU"/>
                    </w:rPr>
                    <m:t>0</m:t>
                  </m:r>
                </m:e>
              </m:mr>
              <m:mr>
                <m:e>
                  <m:r>
                    <w:rPr>
                      <w:rFonts w:ascii="Cambria Math" w:hAnsi="Cambria Math"/>
                      <w:sz w:val="28"/>
                      <w:szCs w:val="28"/>
                      <w:lang w:val="ru-RU"/>
                    </w:rPr>
                    <m:t>1</m:t>
                  </m:r>
                </m:e>
                <m:e>
                  <m:r>
                    <w:rPr>
                      <w:rFonts w:ascii="Cambria Math" w:hAnsi="Cambria Math"/>
                      <w:sz w:val="28"/>
                      <w:szCs w:val="28"/>
                      <w:lang w:val="ru-RU"/>
                    </w:rPr>
                    <m:t>0</m:t>
                  </m:r>
                </m:e>
                <m:e>
                  <m:r>
                    <w:rPr>
                      <w:rFonts w:ascii="Cambria Math" w:hAnsi="Cambria Math"/>
                      <w:sz w:val="28"/>
                      <w:szCs w:val="28"/>
                      <w:lang w:val="ru-RU"/>
                    </w:rPr>
                    <m:t>4</m:t>
                  </m:r>
                </m:e>
              </m:mr>
            </m:m>
          </m:e>
        </m:d>
      </m:oMath>
      <w:r w:rsidRPr="00F6763C">
        <w:rPr>
          <w:sz w:val="28"/>
          <w:szCs w:val="28"/>
          <w:lang w:val="ru-RU"/>
        </w:rPr>
        <w:t xml:space="preserve">  </w:t>
      </w:r>
      <w:r>
        <w:rPr>
          <w:sz w:val="28"/>
          <w:szCs w:val="28"/>
          <w:lang w:val="en-US"/>
        </w:rPr>
        <w:tab/>
      </w:r>
      <w:r>
        <w:rPr>
          <w:sz w:val="28"/>
          <w:szCs w:val="28"/>
          <w:lang w:val="en-US"/>
        </w:rPr>
        <w:tab/>
      </w:r>
      <w:r>
        <w:rPr>
          <w:sz w:val="28"/>
          <w:szCs w:val="28"/>
          <w:lang w:val="en-US"/>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2</m:t>
                  </m:r>
                </m:e>
                <m:e>
                  <m:r>
                    <w:rPr>
                      <w:rFonts w:ascii="Cambria Math" w:hAnsi="Cambria Math"/>
                      <w:sz w:val="28"/>
                      <w:szCs w:val="28"/>
                      <w:lang w:val="ru-RU"/>
                    </w:rPr>
                    <m:t>2</m:t>
                  </m:r>
                </m:e>
                <m:e>
                  <m:r>
                    <w:rPr>
                      <w:rFonts w:ascii="Cambria Math" w:hAnsi="Cambria Math"/>
                      <w:sz w:val="28"/>
                      <w:szCs w:val="28"/>
                      <w:lang w:val="ru-RU"/>
                    </w:rPr>
                    <m:t>0</m:t>
                  </m:r>
                </m:e>
              </m:mr>
              <m:mr>
                <m:e>
                  <m:r>
                    <w:rPr>
                      <w:rFonts w:ascii="Cambria Math" w:hAnsi="Cambria Math"/>
                      <w:sz w:val="28"/>
                      <w:szCs w:val="28"/>
                    </w:rPr>
                    <m:t>2</m:t>
                  </m:r>
                </m:e>
                <m:e>
                  <m:r>
                    <w:rPr>
                      <w:rFonts w:ascii="Cambria Math" w:hAnsi="Cambria Math"/>
                      <w:sz w:val="28"/>
                      <w:szCs w:val="28"/>
                      <w:lang w:val="ru-RU"/>
                    </w:rPr>
                    <m:t>3</m:t>
                  </m:r>
                </m:e>
                <m:e>
                  <m:r>
                    <w:rPr>
                      <w:rFonts w:ascii="Cambria Math" w:hAnsi="Cambria Math"/>
                      <w:sz w:val="28"/>
                      <w:szCs w:val="28"/>
                      <w:lang w:val="ru-RU"/>
                    </w:rPr>
                    <m:t>0</m:t>
                  </m:r>
                </m:e>
              </m:mr>
              <m:mr>
                <m:e>
                  <m:r>
                    <w:rPr>
                      <w:rFonts w:ascii="Cambria Math" w:hAnsi="Cambria Math"/>
                      <w:sz w:val="28"/>
                      <w:szCs w:val="28"/>
                      <w:lang w:val="ru-RU"/>
                    </w:rPr>
                    <m:t>1</m:t>
                  </m:r>
                </m:e>
                <m:e>
                  <m:r>
                    <w:rPr>
                      <w:rFonts w:ascii="Cambria Math" w:hAnsi="Cambria Math"/>
                      <w:sz w:val="28"/>
                      <w:szCs w:val="28"/>
                      <w:lang w:val="ru-RU"/>
                    </w:rPr>
                    <m:t>0</m:t>
                  </m:r>
                </m:e>
                <m:e>
                  <m:r>
                    <w:rPr>
                      <w:rFonts w:ascii="Cambria Math" w:hAnsi="Cambria Math"/>
                      <w:sz w:val="28"/>
                      <w:szCs w:val="28"/>
                      <w:lang w:val="ru-RU"/>
                    </w:rPr>
                    <m:t>4</m:t>
                  </m:r>
                </m:e>
              </m:mr>
            </m:m>
          </m:e>
        </m:d>
      </m:oMath>
      <w:r>
        <w:rPr>
          <w:sz w:val="28"/>
          <w:szCs w:val="28"/>
          <w:lang w:val="en-US"/>
        </w:rPr>
        <w:t xml:space="preserve">  </w:t>
      </w:r>
    </w:p>
    <w:p w:rsidR="00AF7A76" w:rsidRDefault="00AF7A76">
      <w:pPr>
        <w:pStyle w:val="ListParagraph"/>
        <w:spacing w:line="360" w:lineRule="auto"/>
        <w:ind w:left="0"/>
        <w:rPr>
          <w:sz w:val="28"/>
          <w:szCs w:val="28"/>
          <w:lang w:val="en-US"/>
        </w:rPr>
      </w:pPr>
    </w:p>
    <w:p w:rsidR="00AF7A76" w:rsidRPr="0050424E" w:rsidRDefault="00AF7A76" w:rsidP="00AF7A76">
      <w:pPr>
        <w:pStyle w:val="ListParagraph"/>
        <w:spacing w:line="360" w:lineRule="auto"/>
        <w:ind w:left="0"/>
        <w:rPr>
          <w:sz w:val="28"/>
          <w:szCs w:val="28"/>
          <w:lang w:val="ru-RU"/>
        </w:rPr>
      </w:pPr>
      <w:r>
        <w:rPr>
          <w:sz w:val="28"/>
          <w:szCs w:val="28"/>
          <w:lang w:val="ru-RU"/>
        </w:rPr>
        <w:t>Для следующих условий:</w:t>
      </w:r>
    </w:p>
    <w:p w:rsidR="00AF7A76" w:rsidRPr="00F6763C" w:rsidRDefault="00AF7A76" w:rsidP="00AF7A76">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AF7A76" w:rsidRPr="00E846E1" w:rsidRDefault="00AF7A76" w:rsidP="00AF7A76">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=0,5;</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=0,4;</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AF7A76" w:rsidRPr="00AF7A76" w:rsidRDefault="00AF7A76" w:rsidP="00AF7A76">
      <w:pPr>
        <w:pStyle w:val="ListParagraph"/>
        <w:spacing w:line="360" w:lineRule="auto"/>
        <w:ind w:left="0"/>
        <w:rPr>
          <w:sz w:val="28"/>
          <w:szCs w:val="28"/>
          <w:lang w:val="en-US"/>
        </w:rPr>
      </w:pPr>
      <w:r w:rsidRPr="00AF7A76">
        <w:rPr>
          <w:sz w:val="28"/>
          <w:szCs w:val="28"/>
          <w:lang w:val="ru-RU"/>
        </w:rPr>
        <w:t xml:space="preserve">0: </w:t>
      </w:r>
      <w:r>
        <w:rPr>
          <w:sz w:val="28"/>
          <w:szCs w:val="28"/>
          <w:lang w:val="en-US"/>
        </w:rPr>
        <w:t>J</w:t>
      </w:r>
      <w:r w:rsidRPr="00AF7A76">
        <w:rPr>
          <w:sz w:val="28"/>
          <w:szCs w:val="28"/>
          <w:lang w:val="ru-RU"/>
        </w:rPr>
        <w:t>=0</w:t>
      </w:r>
      <w:proofErr w:type="gramStart"/>
      <w:r w:rsidRPr="00AF7A76">
        <w:rPr>
          <w:sz w:val="28"/>
          <w:szCs w:val="28"/>
          <w:lang w:val="ru-RU"/>
        </w:rPr>
        <w:t>,7798</w:t>
      </w:r>
      <w:proofErr w:type="gramEnd"/>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t xml:space="preserve">1: </w:t>
      </w:r>
      <w:r>
        <w:rPr>
          <w:sz w:val="28"/>
          <w:szCs w:val="28"/>
          <w:lang w:val="en-US"/>
        </w:rPr>
        <w:t>J</w:t>
      </w:r>
      <w:r w:rsidRPr="00AF7A76">
        <w:rPr>
          <w:sz w:val="28"/>
          <w:szCs w:val="28"/>
          <w:lang w:val="ru-RU"/>
        </w:rPr>
        <w:t>=0,</w:t>
      </w:r>
      <w:r>
        <w:rPr>
          <w:sz w:val="28"/>
          <w:szCs w:val="28"/>
          <w:lang w:val="en-US"/>
        </w:rPr>
        <w:t>7688</w:t>
      </w:r>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r>
      <w:r w:rsidRPr="00F6763C">
        <w:rPr>
          <w:sz w:val="28"/>
          <w:szCs w:val="28"/>
          <w:lang w:val="ru-RU"/>
        </w:rPr>
        <w:t xml:space="preserve">2: </w:t>
      </w:r>
      <w:r>
        <w:rPr>
          <w:sz w:val="28"/>
          <w:szCs w:val="28"/>
          <w:lang w:val="en-US"/>
        </w:rPr>
        <w:t>J</w:t>
      </w:r>
      <w:r w:rsidRPr="00F6763C">
        <w:rPr>
          <w:sz w:val="28"/>
          <w:szCs w:val="28"/>
          <w:lang w:val="ru-RU"/>
        </w:rPr>
        <w:t>=</w:t>
      </w:r>
      <w:r w:rsidRPr="00AF7A76">
        <w:rPr>
          <w:sz w:val="28"/>
          <w:szCs w:val="28"/>
          <w:lang w:val="ru-RU"/>
        </w:rPr>
        <w:t>0,</w:t>
      </w:r>
      <w:r>
        <w:rPr>
          <w:sz w:val="28"/>
          <w:szCs w:val="28"/>
          <w:lang w:val="en-US"/>
        </w:rPr>
        <w:t>7741</w:t>
      </w:r>
    </w:p>
    <w:p w:rsidR="00AF7A76" w:rsidRPr="00AF7A76" w:rsidRDefault="00AF7A76" w:rsidP="00AF7A76">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5</m:t>
                  </m:r>
                </m:e>
                <m:e>
                  <m:r>
                    <w:rPr>
                      <w:rFonts w:ascii="Cambria Math" w:hAnsi="Cambria Math"/>
                      <w:sz w:val="28"/>
                      <w:szCs w:val="28"/>
                      <w:lang w:val="ru-RU"/>
                    </w:rPr>
                    <m:t>0</m:t>
                  </m:r>
                </m:e>
              </m:mr>
              <m:mr>
                <m:e>
                  <m:r>
                    <w:rPr>
                      <w:rFonts w:ascii="Cambria Math" w:hAnsi="Cambria Math"/>
                      <w:sz w:val="28"/>
                      <w:szCs w:val="28"/>
                    </w:rPr>
                    <m:t>3</m:t>
                  </m:r>
                </m:e>
                <m:e>
                  <m:r>
                    <w:rPr>
                      <w:rFonts w:ascii="Cambria Math" w:hAnsi="Cambria Math"/>
                      <w:sz w:val="28"/>
                      <w:szCs w:val="28"/>
                      <w:lang w:val="ru-RU"/>
                    </w:rPr>
                    <m:t>0</m:t>
                  </m:r>
                </m:e>
                <m:e>
                  <m:r>
                    <w:rPr>
                      <w:rFonts w:ascii="Cambria Math" w:hAnsi="Cambria Math"/>
                      <w:sz w:val="28"/>
                      <w:szCs w:val="28"/>
                      <w:lang w:val="ru-RU"/>
                    </w:rPr>
                    <m:t>2</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5</m:t>
                  </m:r>
                </m:e>
                <m:e>
                  <m:r>
                    <w:rPr>
                      <w:rFonts w:ascii="Cambria Math" w:hAnsi="Cambria Math"/>
                      <w:sz w:val="28"/>
                      <w:szCs w:val="28"/>
                      <w:lang w:val="ru-RU"/>
                    </w:rPr>
                    <m:t>0</m:t>
                  </m:r>
                </m:e>
              </m:mr>
              <m:mr>
                <m:e>
                  <m:r>
                    <w:rPr>
                      <w:rFonts w:ascii="Cambria Math" w:hAnsi="Cambria Math"/>
                      <w:sz w:val="28"/>
                      <w:szCs w:val="28"/>
                      <w:lang w:val="ru-RU"/>
                    </w:rPr>
                    <m:t>1</m:t>
                  </m:r>
                </m:e>
                <m:e>
                  <m:r>
                    <w:rPr>
                      <w:rFonts w:ascii="Cambria Math" w:hAnsi="Cambria Math"/>
                      <w:sz w:val="28"/>
                      <w:szCs w:val="28"/>
                      <w:lang w:val="ru-RU"/>
                    </w:rPr>
                    <m:t>0</m:t>
                  </m:r>
                </m:e>
                <m:e>
                  <m:r>
                    <w:rPr>
                      <w:rFonts w:ascii="Cambria Math" w:hAnsi="Cambria Math"/>
                      <w:sz w:val="28"/>
                      <w:szCs w:val="28"/>
                      <w:lang w:val="ru-RU"/>
                    </w:rPr>
                    <m:t>4</m:t>
                  </m:r>
                </m:e>
              </m:mr>
            </m:m>
          </m:e>
        </m:d>
      </m:oMath>
      <w:r w:rsidRPr="00F6763C">
        <w:rPr>
          <w:sz w:val="28"/>
          <w:szCs w:val="28"/>
          <w:lang w:val="ru-RU"/>
        </w:rPr>
        <w:t xml:space="preserve">  </w:t>
      </w:r>
      <w:r w:rsidRPr="00AF7A76">
        <w:rPr>
          <w:sz w:val="28"/>
          <w:szCs w:val="28"/>
          <w:lang w:val="ru-RU"/>
        </w:rPr>
        <w:tab/>
      </w:r>
      <w:r w:rsidRPr="00AF7A76">
        <w:rPr>
          <w:sz w:val="28"/>
          <w:szCs w:val="28"/>
          <w:lang w:val="ru-RU"/>
        </w:rPr>
        <w:tab/>
      </w:r>
      <w:r w:rsidRPr="00AF7A76">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3</m:t>
                  </m:r>
                </m:e>
                <m:e>
                  <m:r>
                    <w:rPr>
                      <w:rFonts w:ascii="Cambria Math" w:hAnsi="Cambria Math"/>
                      <w:sz w:val="28"/>
                      <w:szCs w:val="28"/>
                      <w:lang w:val="ru-RU"/>
                    </w:rPr>
                    <m:t>1</m:t>
                  </m:r>
                </m:e>
              </m:mr>
              <m:mr>
                <m:e>
                  <m:r>
                    <w:rPr>
                      <w:rFonts w:ascii="Cambria Math" w:hAnsi="Cambria Math"/>
                      <w:sz w:val="28"/>
                      <w:szCs w:val="28"/>
                    </w:rPr>
                    <m:t>3</m:t>
                  </m:r>
                </m:e>
                <m:e>
                  <m:r>
                    <w:rPr>
                      <w:rFonts w:ascii="Cambria Math" w:hAnsi="Cambria Math"/>
                      <w:sz w:val="28"/>
                      <w:szCs w:val="28"/>
                      <w:lang w:val="ru-RU"/>
                    </w:rPr>
                    <m:t>2</m:t>
                  </m:r>
                </m:e>
                <m:e>
                  <m:r>
                    <w:rPr>
                      <w:rFonts w:ascii="Cambria Math" w:hAnsi="Cambria Math"/>
                      <w:sz w:val="28"/>
                      <w:szCs w:val="28"/>
                      <w:lang w:val="ru-RU"/>
                    </w:rPr>
                    <m:t>0</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AF7A76">
        <w:rPr>
          <w:sz w:val="28"/>
          <w:szCs w:val="28"/>
          <w:lang w:val="ru-RU"/>
        </w:rPr>
        <w:t xml:space="preserve">  </w:t>
      </w:r>
    </w:p>
    <w:p w:rsidR="00AF7A76" w:rsidRPr="00AF7A76" w:rsidRDefault="00AF7A76">
      <w:pPr>
        <w:pStyle w:val="ListParagraph"/>
        <w:spacing w:line="360" w:lineRule="auto"/>
        <w:ind w:left="0"/>
        <w:rPr>
          <w:sz w:val="28"/>
          <w:szCs w:val="28"/>
          <w:lang w:val="ru-RU"/>
        </w:rPr>
      </w:pPr>
    </w:p>
    <w:p w:rsidR="00AF7A76" w:rsidRPr="0050424E" w:rsidRDefault="00AF7A76" w:rsidP="00AF7A76">
      <w:pPr>
        <w:pStyle w:val="ListParagraph"/>
        <w:spacing w:line="360" w:lineRule="auto"/>
        <w:ind w:left="0"/>
        <w:rPr>
          <w:sz w:val="28"/>
          <w:szCs w:val="28"/>
          <w:lang w:val="ru-RU"/>
        </w:rPr>
      </w:pPr>
      <w:r>
        <w:rPr>
          <w:sz w:val="28"/>
          <w:szCs w:val="28"/>
          <w:lang w:val="ru-RU"/>
        </w:rPr>
        <w:t>Для следующих условий:</w:t>
      </w:r>
    </w:p>
    <w:p w:rsidR="00AF7A76" w:rsidRPr="00AF7A76" w:rsidRDefault="00AF7A76" w:rsidP="00AF7A76">
      <w:pPr>
        <w:pStyle w:val="ListParagraph"/>
        <w:spacing w:line="360" w:lineRule="auto"/>
        <w:ind w:left="0"/>
        <w:rPr>
          <w:i/>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=3</m:t>
          </m:r>
        </m:oMath>
      </m:oMathPara>
    </w:p>
    <w:p w:rsidR="00AF7A76" w:rsidRPr="00E846E1" w:rsidRDefault="00AF7A76" w:rsidP="00AF7A76">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=0,4;</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=0,5;</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AF7A76" w:rsidRPr="00AF7A76" w:rsidRDefault="00AF7A76" w:rsidP="00AF7A76">
      <w:pPr>
        <w:pStyle w:val="ListParagraph"/>
        <w:spacing w:line="360" w:lineRule="auto"/>
        <w:ind w:left="0"/>
        <w:rPr>
          <w:sz w:val="28"/>
          <w:szCs w:val="28"/>
          <w:lang w:val="ru-RU"/>
        </w:rPr>
      </w:pPr>
      <w:r w:rsidRPr="00AF7A76">
        <w:rPr>
          <w:sz w:val="28"/>
          <w:szCs w:val="28"/>
          <w:lang w:val="ru-RU"/>
        </w:rPr>
        <w:t xml:space="preserve">0: </w:t>
      </w:r>
      <w:r>
        <w:rPr>
          <w:sz w:val="28"/>
          <w:szCs w:val="28"/>
          <w:lang w:val="en-US"/>
        </w:rPr>
        <w:t>J</w:t>
      </w:r>
      <w:r w:rsidRPr="00AF7A76">
        <w:rPr>
          <w:sz w:val="28"/>
          <w:szCs w:val="28"/>
          <w:lang w:val="ru-RU"/>
        </w:rPr>
        <w:t>=0</w:t>
      </w:r>
      <w:proofErr w:type="gramStart"/>
      <w:r w:rsidRPr="00AF7A76">
        <w:rPr>
          <w:sz w:val="28"/>
          <w:szCs w:val="28"/>
          <w:lang w:val="ru-RU"/>
        </w:rPr>
        <w:t>,5645</w:t>
      </w:r>
      <w:proofErr w:type="gramEnd"/>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t xml:space="preserve">1: </w:t>
      </w:r>
      <w:r>
        <w:rPr>
          <w:sz w:val="28"/>
          <w:szCs w:val="28"/>
          <w:lang w:val="en-US"/>
        </w:rPr>
        <w:t>J</w:t>
      </w:r>
      <w:r w:rsidRPr="00AF7A76">
        <w:rPr>
          <w:sz w:val="28"/>
          <w:szCs w:val="28"/>
          <w:lang w:val="ru-RU"/>
        </w:rPr>
        <w:t>=0,5</w:t>
      </w:r>
      <w:r>
        <w:rPr>
          <w:sz w:val="28"/>
          <w:szCs w:val="28"/>
          <w:lang w:val="en-US"/>
        </w:rPr>
        <w:t>511</w:t>
      </w:r>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r>
      <w:r w:rsidRPr="00F6763C">
        <w:rPr>
          <w:sz w:val="28"/>
          <w:szCs w:val="28"/>
          <w:lang w:val="ru-RU"/>
        </w:rPr>
        <w:t xml:space="preserve">2: </w:t>
      </w:r>
      <w:r>
        <w:rPr>
          <w:sz w:val="28"/>
          <w:szCs w:val="28"/>
          <w:lang w:val="en-US"/>
        </w:rPr>
        <w:t>J</w:t>
      </w:r>
      <w:r w:rsidRPr="00F6763C">
        <w:rPr>
          <w:sz w:val="28"/>
          <w:szCs w:val="28"/>
          <w:lang w:val="ru-RU"/>
        </w:rPr>
        <w:t>=</w:t>
      </w:r>
      <w:r w:rsidRPr="00AF7A76">
        <w:rPr>
          <w:sz w:val="28"/>
          <w:szCs w:val="28"/>
          <w:lang w:val="ru-RU"/>
        </w:rPr>
        <w:t>0,56</w:t>
      </w:r>
      <w:r>
        <w:rPr>
          <w:sz w:val="28"/>
          <w:szCs w:val="28"/>
          <w:lang w:val="en-US"/>
        </w:rPr>
        <w:t>0</w:t>
      </w:r>
      <w:r w:rsidRPr="00AF7A76">
        <w:rPr>
          <w:sz w:val="28"/>
          <w:szCs w:val="28"/>
          <w:lang w:val="ru-RU"/>
        </w:rPr>
        <w:t>9</w:t>
      </w:r>
    </w:p>
    <w:p w:rsidR="00AF7A76" w:rsidRPr="00AF7A76" w:rsidRDefault="00AF7A76" w:rsidP="00AF7A76">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5</m:t>
                  </m:r>
                </m:e>
                <m:e>
                  <m:r>
                    <w:rPr>
                      <w:rFonts w:ascii="Cambria Math" w:hAnsi="Cambria Math"/>
                      <w:sz w:val="28"/>
                      <w:szCs w:val="28"/>
                      <w:lang w:val="ru-RU"/>
                    </w:rPr>
                    <m:t>0</m:t>
                  </m:r>
                </m:e>
              </m:mr>
              <m:mr>
                <m:e>
                  <m:r>
                    <w:rPr>
                      <w:rFonts w:ascii="Cambria Math" w:hAnsi="Cambria Math"/>
                      <w:sz w:val="28"/>
                      <w:szCs w:val="28"/>
                    </w:rPr>
                    <m:t>3</m:t>
                  </m:r>
                </m:e>
                <m:e>
                  <m:r>
                    <w:rPr>
                      <w:rFonts w:ascii="Cambria Math" w:hAnsi="Cambria Math"/>
                      <w:sz w:val="28"/>
                      <w:szCs w:val="28"/>
                      <w:lang w:val="ru-RU"/>
                    </w:rPr>
                    <m:t>0</m:t>
                  </m:r>
                </m:e>
                <m:e>
                  <m:r>
                    <w:rPr>
                      <w:rFonts w:ascii="Cambria Math" w:hAnsi="Cambria Math"/>
                      <w:sz w:val="28"/>
                      <w:szCs w:val="28"/>
                      <w:lang w:val="ru-RU"/>
                    </w:rPr>
                    <m:t>2</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1</m:t>
                  </m:r>
                </m:e>
                <m:e>
                  <m:r>
                    <w:rPr>
                      <w:rFonts w:ascii="Cambria Math" w:hAnsi="Cambria Math"/>
                      <w:sz w:val="28"/>
                      <w:szCs w:val="28"/>
                      <w:lang w:val="ru-RU"/>
                    </w:rPr>
                    <m:t>1</m:t>
                  </m:r>
                </m:e>
                <m:e>
                  <m:r>
                    <w:rPr>
                      <w:rFonts w:ascii="Cambria Math" w:hAnsi="Cambria Math"/>
                      <w:sz w:val="28"/>
                      <w:szCs w:val="28"/>
                      <w:lang w:val="ru-RU"/>
                    </w:rPr>
                    <m:t>3</m:t>
                  </m:r>
                </m:e>
              </m:mr>
            </m:m>
          </m:e>
        </m:d>
      </m:oMath>
      <w:r w:rsidRPr="00F6763C">
        <w:rPr>
          <w:sz w:val="28"/>
          <w:szCs w:val="28"/>
          <w:lang w:val="ru-RU"/>
        </w:rPr>
        <w:t xml:space="preserve">  </w:t>
      </w:r>
      <w:r w:rsidRPr="00AF7A76">
        <w:rPr>
          <w:sz w:val="28"/>
          <w:szCs w:val="28"/>
          <w:lang w:val="ru-RU"/>
        </w:rPr>
        <w:tab/>
      </w:r>
      <w:r w:rsidRPr="00AF7A76">
        <w:rPr>
          <w:sz w:val="28"/>
          <w:szCs w:val="28"/>
          <w:lang w:val="ru-RU"/>
        </w:rPr>
        <w:tab/>
      </w:r>
      <w:r w:rsidRPr="00AF7A76">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4</m:t>
                  </m:r>
                </m:e>
                <m:e>
                  <m:r>
                    <w:rPr>
                      <w:rFonts w:ascii="Cambria Math" w:hAnsi="Cambria Math"/>
                      <w:sz w:val="28"/>
                      <w:szCs w:val="28"/>
                      <w:lang w:val="ru-RU"/>
                    </w:rPr>
                    <m:t>0</m:t>
                  </m:r>
                </m:e>
              </m:mr>
              <m:mr>
                <m:e>
                  <m:r>
                    <w:rPr>
                      <w:rFonts w:ascii="Cambria Math" w:hAnsi="Cambria Math"/>
                      <w:sz w:val="28"/>
                      <w:szCs w:val="28"/>
                    </w:rPr>
                    <m:t>2</m:t>
                  </m:r>
                </m:e>
                <m:e>
                  <m:r>
                    <w:rPr>
                      <w:rFonts w:ascii="Cambria Math" w:hAnsi="Cambria Math"/>
                      <w:sz w:val="28"/>
                      <w:szCs w:val="28"/>
                      <w:lang w:val="ru-RU"/>
                    </w:rPr>
                    <m:t>1</m:t>
                  </m:r>
                </m:e>
                <m:e>
                  <m:r>
                    <w:rPr>
                      <w:rFonts w:ascii="Cambria Math" w:hAnsi="Cambria Math"/>
                      <w:sz w:val="28"/>
                      <w:szCs w:val="28"/>
                      <w:lang w:val="ru-RU"/>
                    </w:rPr>
                    <m:t>2</m:t>
                  </m:r>
                </m:e>
              </m:mr>
              <m:mr>
                <m:e>
                  <m:r>
                    <w:rPr>
                      <w:rFonts w:ascii="Cambria Math" w:hAnsi="Cambria Math"/>
                      <w:sz w:val="28"/>
                      <w:szCs w:val="28"/>
                      <w:lang w:val="ru-RU"/>
                    </w:rPr>
                    <m:t>3</m:t>
                  </m:r>
                </m:e>
                <m:e>
                  <m:r>
                    <w:rPr>
                      <w:rFonts w:ascii="Cambria Math" w:hAnsi="Cambria Math"/>
                      <w:sz w:val="28"/>
                      <w:szCs w:val="28"/>
                      <w:lang w:val="ru-RU"/>
                    </w:rPr>
                    <m:t>0</m:t>
                  </m:r>
                </m:e>
                <m:e>
                  <m:r>
                    <w:rPr>
                      <w:rFonts w:ascii="Cambria Math" w:hAnsi="Cambria Math"/>
                      <w:sz w:val="28"/>
                      <w:szCs w:val="28"/>
                      <w:lang w:val="ru-RU"/>
                    </w:rPr>
                    <m:t>2</m:t>
                  </m:r>
                </m:e>
              </m:mr>
            </m:m>
          </m:e>
        </m:d>
      </m:oMath>
      <w:r w:rsidRPr="00AF7A76">
        <w:rPr>
          <w:sz w:val="28"/>
          <w:szCs w:val="28"/>
          <w:lang w:val="ru-RU"/>
        </w:rPr>
        <w:t xml:space="preserve">  </w:t>
      </w:r>
    </w:p>
    <w:p w:rsidR="00AF7A76" w:rsidRPr="00AF7A76" w:rsidRDefault="00AF7A76">
      <w:pPr>
        <w:pStyle w:val="ListParagraph"/>
        <w:spacing w:line="360" w:lineRule="auto"/>
        <w:ind w:left="0"/>
        <w:rPr>
          <w:sz w:val="28"/>
          <w:szCs w:val="28"/>
          <w:lang w:val="ru-RU"/>
        </w:rPr>
      </w:pPr>
    </w:p>
    <w:p w:rsidR="00CB1363" w:rsidRDefault="00CB1363">
      <w:pPr>
        <w:pStyle w:val="ListParagraph"/>
        <w:spacing w:line="360" w:lineRule="auto"/>
        <w:ind w:left="0"/>
        <w:rPr>
          <w:sz w:val="28"/>
          <w:szCs w:val="28"/>
          <w:lang w:val="en-US"/>
        </w:rPr>
      </w:pPr>
    </w:p>
    <w:p w:rsidR="00CB1363" w:rsidRPr="0050424E" w:rsidRDefault="00CB1363" w:rsidP="00CB1363">
      <w:pPr>
        <w:pStyle w:val="ListParagraph"/>
        <w:spacing w:line="360" w:lineRule="auto"/>
        <w:ind w:left="0"/>
        <w:rPr>
          <w:sz w:val="28"/>
          <w:szCs w:val="28"/>
          <w:lang w:val="ru-RU"/>
        </w:rPr>
      </w:pPr>
      <w:r>
        <w:rPr>
          <w:sz w:val="28"/>
          <w:szCs w:val="28"/>
          <w:lang w:val="ru-RU"/>
        </w:rPr>
        <w:lastRenderedPageBreak/>
        <w:t>Для следующих условий:</w:t>
      </w:r>
    </w:p>
    <w:p w:rsidR="00CB1363" w:rsidRPr="00CB1363" w:rsidRDefault="00CB1363" w:rsidP="00CB1363">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=4</m:t>
          </m:r>
        </m:oMath>
      </m:oMathPara>
    </w:p>
    <w:p w:rsidR="00CB1363" w:rsidRPr="00E846E1" w:rsidRDefault="00CB1363" w:rsidP="00CB1363">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=0,7;</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=0,2;</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CB1363" w:rsidRPr="00CB1363" w:rsidRDefault="00CB1363" w:rsidP="00CB1363">
      <w:pPr>
        <w:pStyle w:val="ListParagraph"/>
        <w:spacing w:line="360" w:lineRule="auto"/>
        <w:ind w:left="0"/>
        <w:rPr>
          <w:sz w:val="28"/>
          <w:szCs w:val="28"/>
          <w:lang w:val="en-US"/>
        </w:rPr>
      </w:pPr>
      <w:r w:rsidRPr="00AF7A76">
        <w:rPr>
          <w:sz w:val="28"/>
          <w:szCs w:val="28"/>
          <w:lang w:val="ru-RU"/>
        </w:rPr>
        <w:t xml:space="preserve">0: </w:t>
      </w:r>
      <w:r>
        <w:rPr>
          <w:sz w:val="28"/>
          <w:szCs w:val="28"/>
          <w:lang w:val="en-US"/>
        </w:rPr>
        <w:t>J</w:t>
      </w:r>
      <w:r w:rsidRPr="00AF7A76">
        <w:rPr>
          <w:sz w:val="28"/>
          <w:szCs w:val="28"/>
          <w:lang w:val="ru-RU"/>
        </w:rPr>
        <w:t>=</w:t>
      </w:r>
      <w:r w:rsidRPr="00CB1363">
        <w:rPr>
          <w:sz w:val="28"/>
          <w:szCs w:val="28"/>
          <w:lang w:val="ru-RU"/>
        </w:rPr>
        <w:t>1</w:t>
      </w:r>
      <w:proofErr w:type="gramStart"/>
      <w:r w:rsidRPr="00AF7A76">
        <w:rPr>
          <w:sz w:val="28"/>
          <w:szCs w:val="28"/>
          <w:lang w:val="ru-RU"/>
        </w:rPr>
        <w:t>,</w:t>
      </w:r>
      <w:r w:rsidRPr="00CB1363">
        <w:rPr>
          <w:sz w:val="28"/>
          <w:szCs w:val="28"/>
          <w:lang w:val="ru-RU"/>
        </w:rPr>
        <w:t>2157</w:t>
      </w:r>
      <w:proofErr w:type="gramEnd"/>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t xml:space="preserve">1: </w:t>
      </w:r>
      <w:r>
        <w:rPr>
          <w:sz w:val="28"/>
          <w:szCs w:val="28"/>
          <w:lang w:val="en-US"/>
        </w:rPr>
        <w:t>J</w:t>
      </w:r>
      <w:r w:rsidRPr="00AF7A76">
        <w:rPr>
          <w:sz w:val="28"/>
          <w:szCs w:val="28"/>
          <w:lang w:val="ru-RU"/>
        </w:rPr>
        <w:t>=</w:t>
      </w:r>
      <w:r w:rsidRPr="00CB1363">
        <w:rPr>
          <w:sz w:val="28"/>
          <w:szCs w:val="28"/>
          <w:lang w:val="ru-RU"/>
        </w:rPr>
        <w:t>1,2</w:t>
      </w:r>
      <w:r>
        <w:rPr>
          <w:sz w:val="28"/>
          <w:szCs w:val="28"/>
          <w:lang w:val="en-US"/>
        </w:rPr>
        <w:t>157</w:t>
      </w:r>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r>
      <w:r w:rsidRPr="00F6763C">
        <w:rPr>
          <w:sz w:val="28"/>
          <w:szCs w:val="28"/>
          <w:lang w:val="ru-RU"/>
        </w:rPr>
        <w:t xml:space="preserve">2: </w:t>
      </w:r>
      <w:r>
        <w:rPr>
          <w:sz w:val="28"/>
          <w:szCs w:val="28"/>
          <w:lang w:val="en-US"/>
        </w:rPr>
        <w:t>J</w:t>
      </w:r>
      <w:r w:rsidRPr="00F6763C">
        <w:rPr>
          <w:sz w:val="28"/>
          <w:szCs w:val="28"/>
          <w:lang w:val="ru-RU"/>
        </w:rPr>
        <w:t>=</w:t>
      </w:r>
      <w:r w:rsidRPr="00CB1363">
        <w:rPr>
          <w:sz w:val="28"/>
          <w:szCs w:val="28"/>
          <w:lang w:val="ru-RU"/>
        </w:rPr>
        <w:t>1,2</w:t>
      </w:r>
      <w:r>
        <w:rPr>
          <w:sz w:val="28"/>
          <w:szCs w:val="28"/>
          <w:lang w:val="en-US"/>
        </w:rPr>
        <w:t>1</w:t>
      </w:r>
      <w:r w:rsidRPr="00CB1363">
        <w:rPr>
          <w:sz w:val="28"/>
          <w:szCs w:val="28"/>
          <w:lang w:val="ru-RU"/>
        </w:rPr>
        <w:t>5</w:t>
      </w:r>
      <w:r>
        <w:rPr>
          <w:sz w:val="28"/>
          <w:szCs w:val="28"/>
          <w:lang w:val="en-US"/>
        </w:rPr>
        <w:t>4</w:t>
      </w:r>
    </w:p>
    <w:p w:rsidR="00CB1363" w:rsidRPr="00AF7A76" w:rsidRDefault="00CB1363" w:rsidP="00CB1363">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5</m:t>
                  </m:r>
                </m:e>
                <m:e>
                  <m:r>
                    <w:rPr>
                      <w:rFonts w:ascii="Cambria Math" w:hAnsi="Cambria Math"/>
                      <w:sz w:val="28"/>
                      <w:szCs w:val="28"/>
                      <w:lang w:val="ru-RU"/>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0</m:t>
                  </m:r>
                </m:e>
                <m:e>
                  <m:r>
                    <w:rPr>
                      <w:rFonts w:ascii="Cambria Math" w:hAnsi="Cambria Math"/>
                      <w:sz w:val="28"/>
                      <w:szCs w:val="28"/>
                      <w:lang w:val="ru-RU"/>
                    </w:rPr>
                    <m:t>1</m:t>
                  </m:r>
                </m:e>
                <m:e>
                  <m:r>
                    <w:rPr>
                      <w:rFonts w:ascii="Cambria Math" w:hAnsi="Cambria Math"/>
                      <w:sz w:val="28"/>
                      <w:szCs w:val="28"/>
                      <w:lang w:val="ru-RU"/>
                    </w:rPr>
                    <m:t>4</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5</m:t>
                  </m:r>
                </m:e>
                <m:e>
                  <m:r>
                    <w:rPr>
                      <w:rFonts w:ascii="Cambria Math" w:hAnsi="Cambria Math"/>
                      <w:sz w:val="28"/>
                      <w:szCs w:val="28"/>
                      <w:lang w:val="ru-RU"/>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0</m:t>
                  </m:r>
                </m:e>
                <m:e>
                  <m:r>
                    <w:rPr>
                      <w:rFonts w:ascii="Cambria Math" w:hAnsi="Cambria Math"/>
                      <w:sz w:val="28"/>
                      <w:szCs w:val="28"/>
                      <w:lang w:val="ru-RU"/>
                    </w:rPr>
                    <m:t>1</m:t>
                  </m:r>
                </m:e>
                <m:e>
                  <m:r>
                    <w:rPr>
                      <w:rFonts w:ascii="Cambria Math" w:hAnsi="Cambria Math"/>
                      <w:sz w:val="28"/>
                      <w:szCs w:val="28"/>
                      <w:lang w:val="ru-RU"/>
                    </w:rPr>
                    <m:t>4</m:t>
                  </m:r>
                </m:e>
              </m:mr>
            </m:m>
          </m:e>
        </m:d>
      </m:oMath>
      <w:r w:rsidRPr="00F6763C">
        <w:rPr>
          <w:sz w:val="28"/>
          <w:szCs w:val="28"/>
          <w:lang w:val="ru-RU"/>
        </w:rPr>
        <w:t xml:space="preserve">   </w:t>
      </w:r>
      <w:r w:rsidRPr="00AF7A76">
        <w:rPr>
          <w:sz w:val="28"/>
          <w:szCs w:val="28"/>
          <w:lang w:val="ru-RU"/>
        </w:rPr>
        <w:tab/>
      </w:r>
      <w:r w:rsidRPr="00AF7A76">
        <w:rPr>
          <w:sz w:val="28"/>
          <w:szCs w:val="28"/>
          <w:lang w:val="ru-RU"/>
        </w:rPr>
        <w:tab/>
      </w:r>
      <w:r w:rsidRPr="00AF7A76">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5</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5</m:t>
                  </m:r>
                </m:e>
                <m:e>
                  <m:r>
                    <w:rPr>
                      <w:rFonts w:ascii="Cambria Math" w:hAnsi="Cambria Math"/>
                      <w:sz w:val="28"/>
                      <w:szCs w:val="28"/>
                      <w:lang w:val="ru-RU"/>
                    </w:rPr>
                    <m:t>0</m:t>
                  </m:r>
                </m:e>
              </m:mr>
              <m:mr>
                <m:e>
                  <m:r>
                    <w:rPr>
                      <w:rFonts w:ascii="Cambria Math" w:hAnsi="Cambria Math"/>
                      <w:sz w:val="28"/>
                      <w:szCs w:val="28"/>
                      <w:lang w:val="ru-RU"/>
                    </w:rPr>
                    <m:t>0</m:t>
                  </m:r>
                </m:e>
                <m:e>
                  <m:r>
                    <w:rPr>
                      <w:rFonts w:ascii="Cambria Math" w:hAnsi="Cambria Math"/>
                      <w:sz w:val="28"/>
                      <w:szCs w:val="28"/>
                      <w:lang w:val="ru-RU"/>
                    </w:rPr>
                    <m:t>0</m:t>
                  </m:r>
                </m:e>
                <m:e>
                  <m:r>
                    <w:rPr>
                      <w:rFonts w:ascii="Cambria Math" w:hAnsi="Cambria Math"/>
                      <w:sz w:val="28"/>
                      <w:szCs w:val="28"/>
                      <w:lang w:val="ru-RU"/>
                    </w:rPr>
                    <m:t>5</m:t>
                  </m:r>
                </m:e>
              </m:mr>
            </m:m>
          </m:e>
        </m:d>
      </m:oMath>
      <w:r w:rsidRPr="00AF7A76">
        <w:rPr>
          <w:sz w:val="28"/>
          <w:szCs w:val="28"/>
          <w:lang w:val="ru-RU"/>
        </w:rPr>
        <w:t xml:space="preserve">  </w:t>
      </w:r>
    </w:p>
    <w:p w:rsidR="00CB1363" w:rsidRPr="0050424E" w:rsidRDefault="00CB1363" w:rsidP="00CB1363">
      <w:pPr>
        <w:pStyle w:val="ListParagraph"/>
        <w:spacing w:line="360" w:lineRule="auto"/>
        <w:ind w:left="0"/>
        <w:rPr>
          <w:sz w:val="28"/>
          <w:szCs w:val="28"/>
          <w:lang w:val="ru-RU"/>
        </w:rPr>
      </w:pPr>
      <w:r>
        <w:rPr>
          <w:sz w:val="28"/>
          <w:szCs w:val="28"/>
          <w:lang w:val="ru-RU"/>
        </w:rPr>
        <w:t>Для следующих условий:</w:t>
      </w:r>
    </w:p>
    <w:p w:rsidR="00CB1363" w:rsidRPr="00F6763C" w:rsidRDefault="00CB1363" w:rsidP="00CB1363">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=4</m:t>
          </m:r>
        </m:oMath>
      </m:oMathPara>
    </w:p>
    <w:p w:rsidR="00CB1363" w:rsidRPr="00E846E1" w:rsidRDefault="00CB1363" w:rsidP="00CB1363">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=0,6;</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=0,3;</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CB1363" w:rsidRPr="00CB1363" w:rsidRDefault="00CB1363" w:rsidP="00CB1363">
      <w:pPr>
        <w:pStyle w:val="ListParagraph"/>
        <w:spacing w:line="360" w:lineRule="auto"/>
        <w:ind w:left="0"/>
        <w:rPr>
          <w:sz w:val="28"/>
          <w:szCs w:val="28"/>
          <w:lang w:val="en-US"/>
        </w:rPr>
      </w:pPr>
      <w:r w:rsidRPr="00CB1363">
        <w:rPr>
          <w:sz w:val="28"/>
          <w:szCs w:val="28"/>
          <w:lang w:val="ru-RU"/>
        </w:rPr>
        <w:t xml:space="preserve">0: </w:t>
      </w:r>
      <w:r>
        <w:rPr>
          <w:sz w:val="28"/>
          <w:szCs w:val="28"/>
          <w:lang w:val="en-US"/>
        </w:rPr>
        <w:t>J</w:t>
      </w:r>
      <w:r w:rsidRPr="00CB1363">
        <w:rPr>
          <w:sz w:val="28"/>
          <w:szCs w:val="28"/>
          <w:lang w:val="ru-RU"/>
        </w:rPr>
        <w:t>=0</w:t>
      </w:r>
      <w:proofErr w:type="gramStart"/>
      <w:r w:rsidRPr="00CB1363">
        <w:rPr>
          <w:sz w:val="28"/>
          <w:szCs w:val="28"/>
          <w:lang w:val="ru-RU"/>
        </w:rPr>
        <w:t>,9966</w:t>
      </w:r>
      <w:proofErr w:type="gramEnd"/>
      <w:r w:rsidRPr="00CB1363">
        <w:rPr>
          <w:sz w:val="28"/>
          <w:szCs w:val="28"/>
          <w:lang w:val="ru-RU"/>
        </w:rPr>
        <w:tab/>
      </w:r>
      <w:r w:rsidRPr="00CB1363">
        <w:rPr>
          <w:sz w:val="28"/>
          <w:szCs w:val="28"/>
          <w:lang w:val="ru-RU"/>
        </w:rPr>
        <w:tab/>
      </w:r>
      <w:r w:rsidRPr="00CB1363">
        <w:rPr>
          <w:sz w:val="28"/>
          <w:szCs w:val="28"/>
          <w:lang w:val="ru-RU"/>
        </w:rPr>
        <w:tab/>
      </w:r>
      <w:r w:rsidRPr="00CB1363">
        <w:rPr>
          <w:sz w:val="28"/>
          <w:szCs w:val="28"/>
          <w:lang w:val="ru-RU"/>
        </w:rPr>
        <w:tab/>
        <w:t xml:space="preserve">1: </w:t>
      </w:r>
      <w:r>
        <w:rPr>
          <w:sz w:val="28"/>
          <w:szCs w:val="28"/>
          <w:lang w:val="en-US"/>
        </w:rPr>
        <w:t>J</w:t>
      </w:r>
      <w:r w:rsidRPr="00CB1363">
        <w:rPr>
          <w:sz w:val="28"/>
          <w:szCs w:val="28"/>
          <w:lang w:val="ru-RU"/>
        </w:rPr>
        <w:t>=0,9</w:t>
      </w:r>
      <w:r>
        <w:rPr>
          <w:sz w:val="28"/>
          <w:szCs w:val="28"/>
          <w:lang w:val="en-US"/>
        </w:rPr>
        <w:t>9</w:t>
      </w:r>
      <w:r w:rsidRPr="00CB1363">
        <w:rPr>
          <w:sz w:val="28"/>
          <w:szCs w:val="28"/>
          <w:lang w:val="ru-RU"/>
        </w:rPr>
        <w:t>5</w:t>
      </w:r>
      <w:r>
        <w:rPr>
          <w:sz w:val="28"/>
          <w:szCs w:val="28"/>
          <w:lang w:val="en-US"/>
        </w:rPr>
        <w:t>3</w:t>
      </w:r>
      <w:r w:rsidRPr="00CB1363">
        <w:rPr>
          <w:sz w:val="28"/>
          <w:szCs w:val="28"/>
          <w:lang w:val="ru-RU"/>
        </w:rPr>
        <w:tab/>
      </w:r>
      <w:r w:rsidRPr="00CB1363">
        <w:rPr>
          <w:sz w:val="28"/>
          <w:szCs w:val="28"/>
          <w:lang w:val="ru-RU"/>
        </w:rPr>
        <w:tab/>
      </w:r>
      <w:r w:rsidRPr="00CB1363">
        <w:rPr>
          <w:sz w:val="28"/>
          <w:szCs w:val="28"/>
          <w:lang w:val="ru-RU"/>
        </w:rPr>
        <w:tab/>
      </w:r>
      <w:r w:rsidRPr="00CB1363">
        <w:rPr>
          <w:sz w:val="28"/>
          <w:szCs w:val="28"/>
          <w:lang w:val="ru-RU"/>
        </w:rPr>
        <w:tab/>
      </w:r>
      <w:r w:rsidRPr="00F6763C">
        <w:rPr>
          <w:sz w:val="28"/>
          <w:szCs w:val="28"/>
          <w:lang w:val="ru-RU"/>
        </w:rPr>
        <w:t xml:space="preserve">2: </w:t>
      </w:r>
      <w:r>
        <w:rPr>
          <w:sz w:val="28"/>
          <w:szCs w:val="28"/>
          <w:lang w:val="en-US"/>
        </w:rPr>
        <w:t>J</w:t>
      </w:r>
      <w:r w:rsidRPr="00F6763C">
        <w:rPr>
          <w:sz w:val="28"/>
          <w:szCs w:val="28"/>
          <w:lang w:val="ru-RU"/>
        </w:rPr>
        <w:t>=</w:t>
      </w:r>
      <w:r w:rsidRPr="00CB1363">
        <w:rPr>
          <w:sz w:val="28"/>
          <w:szCs w:val="28"/>
          <w:lang w:val="ru-RU"/>
        </w:rPr>
        <w:t>0,9</w:t>
      </w:r>
      <w:r>
        <w:rPr>
          <w:sz w:val="28"/>
          <w:szCs w:val="28"/>
          <w:lang w:val="en-US"/>
        </w:rPr>
        <w:t>956</w:t>
      </w:r>
    </w:p>
    <w:p w:rsidR="00CB1363" w:rsidRPr="00CB1363" w:rsidRDefault="00CB1363" w:rsidP="00CB1363">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3</m:t>
                  </m:r>
                </m:e>
                <m:e>
                  <m:r>
                    <w:rPr>
                      <w:rFonts w:ascii="Cambria Math" w:hAnsi="Cambria Math"/>
                      <w:sz w:val="28"/>
                      <w:szCs w:val="28"/>
                      <w:lang w:val="ru-RU"/>
                    </w:rPr>
                    <m:t>2</m:t>
                  </m:r>
                </m:e>
                <m:e>
                  <m:r>
                    <w:rPr>
                      <w:rFonts w:ascii="Cambria Math" w:hAnsi="Cambria Math"/>
                      <w:sz w:val="28"/>
                      <w:szCs w:val="28"/>
                      <w:lang w:val="ru-RU"/>
                    </w:rPr>
                    <m:t>0</m:t>
                  </m:r>
                </m:e>
              </m:mr>
              <m:mr>
                <m:e>
                  <m:r>
                    <w:rPr>
                      <w:rFonts w:ascii="Cambria Math" w:hAnsi="Cambria Math"/>
                      <w:sz w:val="28"/>
                      <w:szCs w:val="28"/>
                    </w:rPr>
                    <m:t>1</m:t>
                  </m:r>
                </m:e>
                <m:e>
                  <m:r>
                    <w:rPr>
                      <w:rFonts w:ascii="Cambria Math" w:hAnsi="Cambria Math"/>
                      <w:sz w:val="28"/>
                      <w:szCs w:val="28"/>
                      <w:lang w:val="ru-RU"/>
                    </w:rPr>
                    <m:t>3</m:t>
                  </m:r>
                </m:e>
                <m:e>
                  <m:r>
                    <w:rPr>
                      <w:rFonts w:ascii="Cambria Math" w:hAnsi="Cambria Math"/>
                      <w:sz w:val="28"/>
                      <w:szCs w:val="28"/>
                      <w:lang w:val="ru-RU"/>
                    </w:rPr>
                    <m:t>1</m:t>
                  </m:r>
                </m:e>
              </m:mr>
              <m:mr>
                <m:e>
                  <m:r>
                    <w:rPr>
                      <w:rFonts w:ascii="Cambria Math" w:hAnsi="Cambria Math"/>
                      <w:sz w:val="28"/>
                      <w:szCs w:val="28"/>
                      <w:lang w:val="ru-RU"/>
                    </w:rPr>
                    <m:t>1</m:t>
                  </m:r>
                </m:e>
                <m:e>
                  <m:r>
                    <w:rPr>
                      <w:rFonts w:ascii="Cambria Math" w:hAnsi="Cambria Math"/>
                      <w:sz w:val="28"/>
                      <w:szCs w:val="28"/>
                      <w:lang w:val="ru-RU"/>
                    </w:rPr>
                    <m:t>0</m:t>
                  </m:r>
                </m:e>
                <m:e>
                  <m:r>
                    <w:rPr>
                      <w:rFonts w:ascii="Cambria Math" w:hAnsi="Cambria Math"/>
                      <w:sz w:val="28"/>
                      <w:szCs w:val="28"/>
                      <w:lang w:val="ru-RU"/>
                    </w:rPr>
                    <m:t>4</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5</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0</m:t>
                  </m:r>
                </m:e>
                <m:e>
                  <m:r>
                    <w:rPr>
                      <w:rFonts w:ascii="Cambria Math" w:hAnsi="Cambria Math"/>
                      <w:sz w:val="28"/>
                      <w:szCs w:val="28"/>
                      <w:lang w:val="ru-RU"/>
                    </w:rPr>
                    <m:t>1</m:t>
                  </m:r>
                </m:e>
                <m:e>
                  <m:r>
                    <w:rPr>
                      <w:rFonts w:ascii="Cambria Math" w:hAnsi="Cambria Math"/>
                      <w:sz w:val="28"/>
                      <w:szCs w:val="28"/>
                      <w:lang w:val="ru-RU"/>
                    </w:rPr>
                    <m:t>4</m:t>
                  </m:r>
                </m:e>
              </m:mr>
            </m:m>
          </m:e>
        </m:d>
      </m:oMath>
      <w:r w:rsidRPr="00F6763C">
        <w:rPr>
          <w:sz w:val="28"/>
          <w:szCs w:val="28"/>
          <w:lang w:val="ru-RU"/>
        </w:rPr>
        <w:t xml:space="preserve">  </w:t>
      </w:r>
      <w:r w:rsidRPr="00CB1363">
        <w:rPr>
          <w:sz w:val="28"/>
          <w:szCs w:val="28"/>
          <w:lang w:val="ru-RU"/>
        </w:rPr>
        <w:tab/>
      </w:r>
      <w:r w:rsidRPr="00CB1363">
        <w:rPr>
          <w:sz w:val="28"/>
          <w:szCs w:val="28"/>
          <w:lang w:val="ru-RU"/>
        </w:rPr>
        <w:tab/>
      </w:r>
      <w:r w:rsidRPr="00CB1363">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4</m:t>
                  </m:r>
                </m:e>
                <m:e>
                  <m:r>
                    <w:rPr>
                      <w:rFonts w:ascii="Cambria Math" w:hAnsi="Cambria Math"/>
                      <w:sz w:val="28"/>
                      <w:szCs w:val="28"/>
                      <w:lang w:val="ru-RU"/>
                    </w:rPr>
                    <m:t>0</m:t>
                  </m:r>
                </m:e>
                <m:e>
                  <m:r>
                    <w:rPr>
                      <w:rFonts w:ascii="Cambria Math" w:hAnsi="Cambria Math"/>
                      <w:sz w:val="28"/>
                      <w:szCs w:val="28"/>
                      <w:lang w:val="ru-RU"/>
                    </w:rPr>
                    <m:t>1</m:t>
                  </m:r>
                </m:e>
              </m:mr>
              <m:mr>
                <m:e>
                  <m:r>
                    <w:rPr>
                      <w:rFonts w:ascii="Cambria Math" w:hAnsi="Cambria Math"/>
                      <w:sz w:val="28"/>
                      <w:szCs w:val="28"/>
                    </w:rPr>
                    <m:t>0</m:t>
                  </m:r>
                </m:e>
                <m:e>
                  <m:r>
                    <w:rPr>
                      <w:rFonts w:ascii="Cambria Math" w:hAnsi="Cambria Math"/>
                      <w:sz w:val="28"/>
                      <w:szCs w:val="28"/>
                      <w:lang w:val="ru-RU"/>
                    </w:rPr>
                    <m:t>5</m:t>
                  </m:r>
                </m:e>
                <m:e>
                  <m:r>
                    <w:rPr>
                      <w:rFonts w:ascii="Cambria Math" w:hAnsi="Cambria Math"/>
                      <w:sz w:val="28"/>
                      <w:szCs w:val="28"/>
                      <w:lang w:val="ru-RU"/>
                    </w:rPr>
                    <m:t>0</m:t>
                  </m:r>
                </m:e>
              </m:mr>
              <m:mr>
                <m:e>
                  <m:r>
                    <w:rPr>
                      <w:rFonts w:ascii="Cambria Math" w:hAnsi="Cambria Math"/>
                      <w:sz w:val="28"/>
                      <w:szCs w:val="28"/>
                      <w:lang w:val="ru-RU"/>
                    </w:rPr>
                    <m:t>1</m:t>
                  </m:r>
                </m:e>
                <m:e>
                  <m:r>
                    <w:rPr>
                      <w:rFonts w:ascii="Cambria Math" w:hAnsi="Cambria Math"/>
                      <w:sz w:val="28"/>
                      <w:szCs w:val="28"/>
                      <w:lang w:val="ru-RU"/>
                    </w:rPr>
                    <m:t>0</m:t>
                  </m:r>
                </m:e>
                <m:e>
                  <m:r>
                    <w:rPr>
                      <w:rFonts w:ascii="Cambria Math" w:hAnsi="Cambria Math"/>
                      <w:sz w:val="28"/>
                      <w:szCs w:val="28"/>
                      <w:lang w:val="ru-RU"/>
                    </w:rPr>
                    <m:t>4</m:t>
                  </m:r>
                </m:e>
              </m:mr>
            </m:m>
          </m:e>
        </m:d>
      </m:oMath>
      <w:r w:rsidRPr="00CB1363">
        <w:rPr>
          <w:sz w:val="28"/>
          <w:szCs w:val="28"/>
          <w:lang w:val="ru-RU"/>
        </w:rPr>
        <w:t xml:space="preserve">  </w:t>
      </w:r>
    </w:p>
    <w:p w:rsidR="00CB1363" w:rsidRPr="00CB1363" w:rsidRDefault="00CB1363" w:rsidP="00CB1363">
      <w:pPr>
        <w:pStyle w:val="ListParagraph"/>
        <w:spacing w:line="360" w:lineRule="auto"/>
        <w:ind w:left="0"/>
        <w:rPr>
          <w:sz w:val="28"/>
          <w:szCs w:val="28"/>
          <w:lang w:val="ru-RU"/>
        </w:rPr>
      </w:pPr>
    </w:p>
    <w:p w:rsidR="00CB1363" w:rsidRPr="0050424E" w:rsidRDefault="00CB1363" w:rsidP="00CB1363">
      <w:pPr>
        <w:pStyle w:val="ListParagraph"/>
        <w:spacing w:line="360" w:lineRule="auto"/>
        <w:ind w:left="0"/>
        <w:rPr>
          <w:sz w:val="28"/>
          <w:szCs w:val="28"/>
          <w:lang w:val="ru-RU"/>
        </w:rPr>
      </w:pPr>
      <w:r>
        <w:rPr>
          <w:sz w:val="28"/>
          <w:szCs w:val="28"/>
          <w:lang w:val="ru-RU"/>
        </w:rPr>
        <w:t>Для следующих условий:</w:t>
      </w:r>
    </w:p>
    <w:p w:rsidR="00CB1363" w:rsidRPr="00F6763C" w:rsidRDefault="00CB1363" w:rsidP="00CB1363">
      <w:pPr>
        <w:pStyle w:val="ListParagraph"/>
        <w:spacing w:line="360" w:lineRule="auto"/>
        <w:ind w:left="0"/>
        <w:rPr>
          <w:i/>
          <w:sz w:val="28"/>
          <w:szCs w:val="28"/>
          <w:lang w:val="en-US"/>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=4</m:t>
          </m:r>
        </m:oMath>
      </m:oMathPara>
    </w:p>
    <w:p w:rsidR="00CB1363" w:rsidRPr="00E846E1" w:rsidRDefault="00CB1363" w:rsidP="00CB1363">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=0,5;</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=0,4;</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CB1363" w:rsidRPr="00CB1363" w:rsidRDefault="00CB1363" w:rsidP="00CB1363">
      <w:pPr>
        <w:pStyle w:val="ListParagraph"/>
        <w:spacing w:line="360" w:lineRule="auto"/>
        <w:ind w:left="0"/>
        <w:rPr>
          <w:sz w:val="28"/>
          <w:szCs w:val="28"/>
          <w:lang w:val="en-US"/>
        </w:rPr>
      </w:pPr>
      <w:r w:rsidRPr="00AF7A76">
        <w:rPr>
          <w:sz w:val="28"/>
          <w:szCs w:val="28"/>
          <w:lang w:val="ru-RU"/>
        </w:rPr>
        <w:t xml:space="preserve">0: </w:t>
      </w:r>
      <w:r>
        <w:rPr>
          <w:sz w:val="28"/>
          <w:szCs w:val="28"/>
          <w:lang w:val="en-US"/>
        </w:rPr>
        <w:t>J</w:t>
      </w:r>
      <w:r w:rsidRPr="00AF7A76">
        <w:rPr>
          <w:sz w:val="28"/>
          <w:szCs w:val="28"/>
          <w:lang w:val="ru-RU"/>
        </w:rPr>
        <w:t>=0</w:t>
      </w:r>
      <w:proofErr w:type="gramStart"/>
      <w:r w:rsidRPr="00AF7A76">
        <w:rPr>
          <w:sz w:val="28"/>
          <w:szCs w:val="28"/>
          <w:lang w:val="ru-RU"/>
        </w:rPr>
        <w:t>,7798</w:t>
      </w:r>
      <w:proofErr w:type="gramEnd"/>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t xml:space="preserve">1: </w:t>
      </w:r>
      <w:r>
        <w:rPr>
          <w:sz w:val="28"/>
          <w:szCs w:val="28"/>
          <w:lang w:val="en-US"/>
        </w:rPr>
        <w:t>J</w:t>
      </w:r>
      <w:r w:rsidRPr="00AF7A76">
        <w:rPr>
          <w:sz w:val="28"/>
          <w:szCs w:val="28"/>
          <w:lang w:val="ru-RU"/>
        </w:rPr>
        <w:t>=0,</w:t>
      </w:r>
      <w:r w:rsidRPr="00CB1363">
        <w:rPr>
          <w:sz w:val="28"/>
          <w:szCs w:val="28"/>
          <w:lang w:val="ru-RU"/>
        </w:rPr>
        <w:t>7</w:t>
      </w:r>
      <w:r>
        <w:rPr>
          <w:sz w:val="28"/>
          <w:szCs w:val="28"/>
          <w:lang w:val="en-US"/>
        </w:rPr>
        <w:t>750</w:t>
      </w:r>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r>
      <w:r w:rsidRPr="00F6763C">
        <w:rPr>
          <w:sz w:val="28"/>
          <w:szCs w:val="28"/>
          <w:lang w:val="ru-RU"/>
        </w:rPr>
        <w:t xml:space="preserve">2: </w:t>
      </w:r>
      <w:r>
        <w:rPr>
          <w:sz w:val="28"/>
          <w:szCs w:val="28"/>
          <w:lang w:val="en-US"/>
        </w:rPr>
        <w:t>J</w:t>
      </w:r>
      <w:r w:rsidRPr="00F6763C">
        <w:rPr>
          <w:sz w:val="28"/>
          <w:szCs w:val="28"/>
          <w:lang w:val="ru-RU"/>
        </w:rPr>
        <w:t>=</w:t>
      </w:r>
      <w:r w:rsidRPr="00AF7A76">
        <w:rPr>
          <w:sz w:val="28"/>
          <w:szCs w:val="28"/>
          <w:lang w:val="ru-RU"/>
        </w:rPr>
        <w:t>0,</w:t>
      </w:r>
      <w:r>
        <w:rPr>
          <w:sz w:val="28"/>
          <w:szCs w:val="28"/>
          <w:lang w:val="ru-RU"/>
        </w:rPr>
        <w:t>77</w:t>
      </w:r>
      <w:r>
        <w:rPr>
          <w:sz w:val="28"/>
          <w:szCs w:val="28"/>
          <w:lang w:val="en-US"/>
        </w:rPr>
        <w:t>72</w:t>
      </w:r>
    </w:p>
    <w:p w:rsidR="00CB1363" w:rsidRPr="00AF7A76" w:rsidRDefault="00CB1363" w:rsidP="00CB1363">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5</m:t>
                  </m:r>
                </m:e>
                <m:e>
                  <m:r>
                    <w:rPr>
                      <w:rFonts w:ascii="Cambria Math" w:hAnsi="Cambria Math"/>
                      <w:sz w:val="28"/>
                      <w:szCs w:val="28"/>
                      <w:lang w:val="ru-RU"/>
                    </w:rPr>
                    <m:t>0</m:t>
                  </m:r>
                </m:e>
              </m:mr>
              <m:mr>
                <m:e>
                  <m:r>
                    <w:rPr>
                      <w:rFonts w:ascii="Cambria Math" w:hAnsi="Cambria Math"/>
                      <w:sz w:val="28"/>
                      <w:szCs w:val="28"/>
                    </w:rPr>
                    <m:t>3</m:t>
                  </m:r>
                </m:e>
                <m:e>
                  <m:r>
                    <w:rPr>
                      <w:rFonts w:ascii="Cambria Math" w:hAnsi="Cambria Math"/>
                      <w:sz w:val="28"/>
                      <w:szCs w:val="28"/>
                      <w:lang w:val="ru-RU"/>
                    </w:rPr>
                    <m:t>0</m:t>
                  </m:r>
                </m:e>
                <m:e>
                  <m:r>
                    <w:rPr>
                      <w:rFonts w:ascii="Cambria Math" w:hAnsi="Cambria Math"/>
                      <w:sz w:val="28"/>
                      <w:szCs w:val="28"/>
                      <w:lang w:val="ru-RU"/>
                    </w:rPr>
                    <m:t>2</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5</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lang w:val="ru-RU"/>
                    </w:rPr>
                    <m:t>0</m:t>
                  </m:r>
                </m:e>
                <m:e>
                  <m:r>
                    <w:rPr>
                      <w:rFonts w:ascii="Cambria Math" w:hAnsi="Cambria Math"/>
                      <w:sz w:val="28"/>
                      <w:szCs w:val="28"/>
                      <w:lang w:val="ru-RU"/>
                    </w:rPr>
                    <m:t>1</m:t>
                  </m:r>
                </m:e>
                <m:e>
                  <m:r>
                    <w:rPr>
                      <w:rFonts w:ascii="Cambria Math" w:hAnsi="Cambria Math"/>
                      <w:sz w:val="28"/>
                      <w:szCs w:val="28"/>
                      <w:lang w:val="ru-RU"/>
                    </w:rPr>
                    <m:t>4</m:t>
                  </m:r>
                </m:e>
              </m:mr>
            </m:m>
          </m:e>
        </m:d>
      </m:oMath>
      <w:r w:rsidRPr="00F6763C">
        <w:rPr>
          <w:sz w:val="28"/>
          <w:szCs w:val="28"/>
          <w:lang w:val="ru-RU"/>
        </w:rPr>
        <w:t xml:space="preserve">  </w:t>
      </w:r>
      <w:r w:rsidRPr="00AF7A76">
        <w:rPr>
          <w:sz w:val="28"/>
          <w:szCs w:val="28"/>
          <w:lang w:val="ru-RU"/>
        </w:rPr>
        <w:tab/>
      </w:r>
      <w:r w:rsidRPr="00AF7A76">
        <w:rPr>
          <w:sz w:val="28"/>
          <w:szCs w:val="28"/>
          <w:lang w:val="ru-RU"/>
        </w:rPr>
        <w:tab/>
      </w:r>
      <w:r w:rsidRPr="00AF7A76">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2</m:t>
                  </m:r>
                </m:e>
                <m:e>
                  <m:r>
                    <w:rPr>
                      <w:rFonts w:ascii="Cambria Math" w:hAnsi="Cambria Math"/>
                      <w:sz w:val="28"/>
                      <w:szCs w:val="28"/>
                      <w:lang w:val="ru-RU"/>
                    </w:rPr>
                    <m:t>2</m:t>
                  </m:r>
                </m:e>
                <m:e>
                  <m:r>
                    <w:rPr>
                      <w:rFonts w:ascii="Cambria Math" w:hAnsi="Cambria Math"/>
                      <w:sz w:val="28"/>
                      <w:szCs w:val="28"/>
                      <w:lang w:val="ru-RU"/>
                    </w:rPr>
                    <m:t>1</m:t>
                  </m:r>
                </m:e>
              </m:mr>
              <m:mr>
                <m:e>
                  <m:r>
                    <w:rPr>
                      <w:rFonts w:ascii="Cambria Math" w:hAnsi="Cambria Math"/>
                      <w:sz w:val="28"/>
                      <w:szCs w:val="28"/>
                      <w:lang w:val="ru-RU"/>
                    </w:rPr>
                    <m:t>2</m:t>
                  </m:r>
                </m:e>
                <m:e>
                  <m:r>
                    <w:rPr>
                      <w:rFonts w:ascii="Cambria Math" w:hAnsi="Cambria Math"/>
                      <w:sz w:val="28"/>
                      <w:szCs w:val="28"/>
                      <w:lang w:val="ru-RU"/>
                    </w:rPr>
                    <m:t>1</m:t>
                  </m:r>
                </m:e>
                <m:e>
                  <m:r>
                    <w:rPr>
                      <w:rFonts w:ascii="Cambria Math" w:hAnsi="Cambria Math"/>
                      <w:sz w:val="28"/>
                      <w:szCs w:val="28"/>
                      <w:lang w:val="ru-RU"/>
                    </w:rPr>
                    <m:t>2</m:t>
                  </m:r>
                </m:e>
              </m:mr>
              <m:mr>
                <m:e>
                  <m:r>
                    <w:rPr>
                      <w:rFonts w:ascii="Cambria Math" w:hAnsi="Cambria Math"/>
                      <w:sz w:val="28"/>
                      <w:szCs w:val="28"/>
                      <w:lang w:val="ru-RU"/>
                    </w:rPr>
                    <m:t>1</m:t>
                  </m:r>
                </m:e>
                <m:e>
                  <m:r>
                    <w:rPr>
                      <w:rFonts w:ascii="Cambria Math" w:hAnsi="Cambria Math"/>
                      <w:sz w:val="28"/>
                      <w:szCs w:val="28"/>
                      <w:lang w:val="ru-RU"/>
                    </w:rPr>
                    <m:t>2</m:t>
                  </m:r>
                </m:e>
                <m:e>
                  <m:r>
                    <w:rPr>
                      <w:rFonts w:ascii="Cambria Math" w:hAnsi="Cambria Math"/>
                      <w:sz w:val="28"/>
                      <w:szCs w:val="28"/>
                      <w:lang w:val="ru-RU"/>
                    </w:rPr>
                    <m:t>2</m:t>
                  </m:r>
                </m:e>
              </m:mr>
            </m:m>
          </m:e>
        </m:d>
      </m:oMath>
      <w:r w:rsidRPr="00AF7A76">
        <w:rPr>
          <w:sz w:val="28"/>
          <w:szCs w:val="28"/>
          <w:lang w:val="ru-RU"/>
        </w:rPr>
        <w:t xml:space="preserve">  </w:t>
      </w:r>
    </w:p>
    <w:p w:rsidR="00CB1363" w:rsidRPr="00AF7A76" w:rsidRDefault="00CB1363" w:rsidP="00CB1363">
      <w:pPr>
        <w:pStyle w:val="ListParagraph"/>
        <w:spacing w:line="360" w:lineRule="auto"/>
        <w:ind w:left="0"/>
        <w:rPr>
          <w:sz w:val="28"/>
          <w:szCs w:val="28"/>
          <w:lang w:val="ru-RU"/>
        </w:rPr>
      </w:pPr>
    </w:p>
    <w:p w:rsidR="00CB1363" w:rsidRPr="0050424E" w:rsidRDefault="00CB1363" w:rsidP="00CB1363">
      <w:pPr>
        <w:pStyle w:val="ListParagraph"/>
        <w:spacing w:line="360" w:lineRule="auto"/>
        <w:ind w:left="0"/>
        <w:rPr>
          <w:sz w:val="28"/>
          <w:szCs w:val="28"/>
          <w:lang w:val="ru-RU"/>
        </w:rPr>
      </w:pPr>
      <w:r>
        <w:rPr>
          <w:sz w:val="28"/>
          <w:szCs w:val="28"/>
          <w:lang w:val="ru-RU"/>
        </w:rPr>
        <w:t>Для следующих условий:</w:t>
      </w:r>
    </w:p>
    <w:p w:rsidR="00CB1363" w:rsidRPr="00AF7A76" w:rsidRDefault="00CB1363" w:rsidP="00CB1363">
      <w:pPr>
        <w:pStyle w:val="ListParagraph"/>
        <w:spacing w:line="360" w:lineRule="auto"/>
        <w:ind w:left="0"/>
        <w:rPr>
          <w:i/>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=4;</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=4</m:t>
          </m:r>
        </m:oMath>
      </m:oMathPara>
    </w:p>
    <w:p w:rsidR="00CB1363" w:rsidRPr="00E846E1" w:rsidRDefault="00CB1363" w:rsidP="00CB1363">
      <w:pPr>
        <w:pStyle w:val="ListParagraph"/>
        <w:spacing w:line="360" w:lineRule="auto"/>
        <w:ind w:left="0"/>
        <w:rPr>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1</m:t>
              </m:r>
            </m:sub>
          </m:sSub>
          <m:r>
            <w:rPr>
              <w:rFonts w:ascii="Cambria Math" w:hAnsi="Cambria Math"/>
              <w:sz w:val="28"/>
              <w:szCs w:val="28"/>
              <w:lang w:val="ru-RU"/>
            </w:rPr>
            <m:t>=0,4;</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2</m:t>
              </m:r>
            </m:sub>
          </m:sSub>
          <m:r>
            <w:rPr>
              <w:rFonts w:ascii="Cambria Math" w:hAnsi="Cambria Math"/>
              <w:sz w:val="28"/>
              <w:szCs w:val="28"/>
              <w:lang w:val="ru-RU"/>
            </w:rPr>
            <m:t>=0,5;</m:t>
          </m:r>
          <m:sSub>
            <m:sSubPr>
              <m:ctrlPr>
                <w:rPr>
                  <w:rFonts w:ascii="Cambria Math" w:hAnsi="Cambria Math"/>
                  <w:i/>
                  <w:sz w:val="28"/>
                  <w:szCs w:val="28"/>
                  <w:lang w:val="ru-RU"/>
                </w:rPr>
              </m:ctrlPr>
            </m:sSubPr>
            <m:e>
              <m:r>
                <w:rPr>
                  <w:rFonts w:ascii="Cambria Math" w:hAnsi="Cambria Math"/>
                  <w:sz w:val="28"/>
                  <w:szCs w:val="28"/>
                  <w:lang w:val="ru-RU"/>
                </w:rPr>
                <m:t>u</m:t>
              </m:r>
            </m:e>
            <m:sub>
              <m:r>
                <w:rPr>
                  <w:rFonts w:ascii="Cambria Math" w:hAnsi="Cambria Math"/>
                  <w:sz w:val="28"/>
                  <w:szCs w:val="28"/>
                  <w:lang w:val="ru-RU"/>
                </w:rPr>
                <m:t>3</m:t>
              </m:r>
            </m:sub>
          </m:sSub>
          <m:r>
            <w:rPr>
              <w:rFonts w:ascii="Cambria Math" w:hAnsi="Cambria Math"/>
              <w:sz w:val="28"/>
              <w:szCs w:val="28"/>
              <w:lang w:val="ru-RU"/>
            </w:rPr>
            <m:t>=0,</m:t>
          </m:r>
          <m:r>
            <w:rPr>
              <w:rFonts w:ascii="Cambria Math" w:hAnsi="Cambria Math"/>
              <w:sz w:val="28"/>
              <w:szCs w:val="28"/>
              <w:lang w:val="ru-RU"/>
            </w:rPr>
            <m:t>1</m:t>
          </m:r>
        </m:oMath>
      </m:oMathPara>
    </w:p>
    <w:p w:rsidR="00CB1363" w:rsidRPr="00CB1363" w:rsidRDefault="00CB1363" w:rsidP="00CB1363">
      <w:pPr>
        <w:pStyle w:val="ListParagraph"/>
        <w:spacing w:line="360" w:lineRule="auto"/>
        <w:ind w:left="0"/>
        <w:rPr>
          <w:sz w:val="28"/>
          <w:szCs w:val="28"/>
          <w:lang w:val="en-US"/>
        </w:rPr>
      </w:pPr>
      <w:r w:rsidRPr="00AF7A76">
        <w:rPr>
          <w:sz w:val="28"/>
          <w:szCs w:val="28"/>
          <w:lang w:val="ru-RU"/>
        </w:rPr>
        <w:t xml:space="preserve">0: </w:t>
      </w:r>
      <w:r>
        <w:rPr>
          <w:sz w:val="28"/>
          <w:szCs w:val="28"/>
          <w:lang w:val="en-US"/>
        </w:rPr>
        <w:t>J</w:t>
      </w:r>
      <w:r w:rsidRPr="00AF7A76">
        <w:rPr>
          <w:sz w:val="28"/>
          <w:szCs w:val="28"/>
          <w:lang w:val="ru-RU"/>
        </w:rPr>
        <w:t>=0</w:t>
      </w:r>
      <w:proofErr w:type="gramStart"/>
      <w:r w:rsidRPr="00AF7A76">
        <w:rPr>
          <w:sz w:val="28"/>
          <w:szCs w:val="28"/>
          <w:lang w:val="ru-RU"/>
        </w:rPr>
        <w:t>,5645</w:t>
      </w:r>
      <w:proofErr w:type="gramEnd"/>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t xml:space="preserve">1: </w:t>
      </w:r>
      <w:r>
        <w:rPr>
          <w:sz w:val="28"/>
          <w:szCs w:val="28"/>
          <w:lang w:val="en-US"/>
        </w:rPr>
        <w:t>J</w:t>
      </w:r>
      <w:r w:rsidRPr="00AF7A76">
        <w:rPr>
          <w:sz w:val="28"/>
          <w:szCs w:val="28"/>
          <w:lang w:val="ru-RU"/>
        </w:rPr>
        <w:t>=0,5</w:t>
      </w:r>
      <w:r w:rsidRPr="00CB1363">
        <w:rPr>
          <w:sz w:val="28"/>
          <w:szCs w:val="28"/>
          <w:lang w:val="ru-RU"/>
        </w:rPr>
        <w:t>545</w:t>
      </w:r>
      <w:r w:rsidRPr="00AF7A76">
        <w:rPr>
          <w:sz w:val="28"/>
          <w:szCs w:val="28"/>
          <w:lang w:val="ru-RU"/>
        </w:rPr>
        <w:tab/>
      </w:r>
      <w:r w:rsidRPr="00AF7A76">
        <w:rPr>
          <w:sz w:val="28"/>
          <w:szCs w:val="28"/>
          <w:lang w:val="ru-RU"/>
        </w:rPr>
        <w:tab/>
      </w:r>
      <w:r w:rsidRPr="00AF7A76">
        <w:rPr>
          <w:sz w:val="28"/>
          <w:szCs w:val="28"/>
          <w:lang w:val="ru-RU"/>
        </w:rPr>
        <w:tab/>
      </w:r>
      <w:r w:rsidRPr="00AF7A76">
        <w:rPr>
          <w:sz w:val="28"/>
          <w:szCs w:val="28"/>
          <w:lang w:val="ru-RU"/>
        </w:rPr>
        <w:tab/>
      </w:r>
      <w:r w:rsidRPr="00F6763C">
        <w:rPr>
          <w:sz w:val="28"/>
          <w:szCs w:val="28"/>
          <w:lang w:val="ru-RU"/>
        </w:rPr>
        <w:t xml:space="preserve">2: </w:t>
      </w:r>
      <w:r>
        <w:rPr>
          <w:sz w:val="28"/>
          <w:szCs w:val="28"/>
          <w:lang w:val="en-US"/>
        </w:rPr>
        <w:t>J</w:t>
      </w:r>
      <w:r w:rsidRPr="00F6763C">
        <w:rPr>
          <w:sz w:val="28"/>
          <w:szCs w:val="28"/>
          <w:lang w:val="ru-RU"/>
        </w:rPr>
        <w:t>=</w:t>
      </w:r>
      <w:r w:rsidRPr="00AF7A76">
        <w:rPr>
          <w:sz w:val="28"/>
          <w:szCs w:val="28"/>
          <w:lang w:val="ru-RU"/>
        </w:rPr>
        <w:t>0,56</w:t>
      </w:r>
      <w:r>
        <w:rPr>
          <w:sz w:val="28"/>
          <w:szCs w:val="28"/>
          <w:lang w:val="en-US"/>
        </w:rPr>
        <w:t>30</w:t>
      </w:r>
    </w:p>
    <w:p w:rsidR="00CB1363" w:rsidRPr="00AF7A76" w:rsidRDefault="00CB1363" w:rsidP="00CB1363">
      <w:pPr>
        <w:pStyle w:val="ListParagraph"/>
        <w:spacing w:line="360" w:lineRule="auto"/>
        <w:ind w:left="0"/>
        <w:rPr>
          <w:sz w:val="28"/>
          <w:szCs w:val="28"/>
          <w:lang w:val="ru-RU"/>
        </w:rPr>
      </w:pP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5</m:t>
                  </m:r>
                </m:e>
                <m:e>
                  <m:r>
                    <w:rPr>
                      <w:rFonts w:ascii="Cambria Math" w:hAnsi="Cambria Math"/>
                      <w:sz w:val="28"/>
                      <w:szCs w:val="28"/>
                      <w:lang w:val="ru-RU"/>
                    </w:rPr>
                    <m:t>0</m:t>
                  </m:r>
                </m:e>
              </m:mr>
              <m:mr>
                <m:e>
                  <m:r>
                    <w:rPr>
                      <w:rFonts w:ascii="Cambria Math" w:hAnsi="Cambria Math"/>
                      <w:sz w:val="28"/>
                      <w:szCs w:val="28"/>
                    </w:rPr>
                    <m:t>3</m:t>
                  </m:r>
                </m:e>
                <m:e>
                  <m:r>
                    <w:rPr>
                      <w:rFonts w:ascii="Cambria Math" w:hAnsi="Cambria Math"/>
                      <w:sz w:val="28"/>
                      <w:szCs w:val="28"/>
                      <w:lang w:val="ru-RU"/>
                    </w:rPr>
                    <m:t>0</m:t>
                  </m:r>
                </m:e>
                <m:e>
                  <m:r>
                    <w:rPr>
                      <w:rFonts w:ascii="Cambria Math" w:hAnsi="Cambria Math"/>
                      <w:sz w:val="28"/>
                      <w:szCs w:val="28"/>
                      <w:lang w:val="ru-RU"/>
                    </w:rPr>
                    <m:t>2</m:t>
                  </m:r>
                </m:e>
              </m:mr>
              <m:mr>
                <m:e>
                  <m:r>
                    <w:rPr>
                      <w:rFonts w:ascii="Cambria Math" w:hAnsi="Cambria Math"/>
                      <w:sz w:val="28"/>
                      <w:szCs w:val="28"/>
                      <w:lang w:val="ru-RU"/>
                    </w:rPr>
                    <m:t>2</m:t>
                  </m:r>
                </m:e>
                <m:e>
                  <m:r>
                    <w:rPr>
                      <w:rFonts w:ascii="Cambria Math" w:hAnsi="Cambria Math"/>
                      <w:sz w:val="28"/>
                      <w:szCs w:val="28"/>
                      <w:lang w:val="ru-RU"/>
                    </w:rPr>
                    <m:t>0</m:t>
                  </m:r>
                </m:e>
                <m:e>
                  <m:r>
                    <w:rPr>
                      <w:rFonts w:ascii="Cambria Math" w:hAnsi="Cambria Math"/>
                      <w:sz w:val="28"/>
                      <w:szCs w:val="28"/>
                      <w:lang w:val="ru-RU"/>
                    </w:rPr>
                    <m:t>3</m:t>
                  </m:r>
                </m:e>
              </m:mr>
            </m:m>
          </m:e>
        </m:d>
      </m:oMath>
      <w:r w:rsidRPr="00F6763C">
        <w:rPr>
          <w:sz w:val="28"/>
          <w:szCs w:val="28"/>
          <w:lang w:val="ru-RU"/>
        </w:rPr>
        <w:t xml:space="preserve"> </w:t>
      </w:r>
      <w:r w:rsidRPr="00F6763C">
        <w:rPr>
          <w:sz w:val="28"/>
          <w:szCs w:val="28"/>
          <w:lang w:val="ru-RU"/>
        </w:rPr>
        <w:tab/>
      </w:r>
      <w:r w:rsidRPr="00F6763C">
        <w:rPr>
          <w:sz w:val="28"/>
          <w:szCs w:val="28"/>
          <w:lang w:val="ru-RU"/>
        </w:rPr>
        <w:tab/>
      </w:r>
      <w:r w:rsidRPr="00F6763C">
        <w:rPr>
          <w:sz w:val="28"/>
          <w:szCs w:val="28"/>
          <w:lang w:val="ru-RU"/>
        </w:rPr>
        <w:tab/>
        <w:t xml:space="preserve"> </w:t>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5</m:t>
                  </m:r>
                </m:e>
                <m:e>
                  <m:r>
                    <w:rPr>
                      <w:rFonts w:ascii="Cambria Math" w:hAnsi="Cambria Math"/>
                      <w:sz w:val="28"/>
                      <w:szCs w:val="28"/>
                    </w:rPr>
                    <m:t>0</m:t>
                  </m:r>
                </m:e>
                <m:e>
                  <m:r>
                    <w:rPr>
                      <w:rFonts w:ascii="Cambria Math" w:hAnsi="Cambria Math"/>
                      <w:sz w:val="28"/>
                      <w:szCs w:val="28"/>
                      <w:lang w:val="ru-RU"/>
                    </w:rPr>
                    <m:t>0</m:t>
                  </m:r>
                </m:e>
              </m:mr>
              <m:mr>
                <m:e>
                  <m:r>
                    <w:rPr>
                      <w:rFonts w:ascii="Cambria Math" w:hAnsi="Cambria Math"/>
                      <w:sz w:val="28"/>
                      <w:szCs w:val="28"/>
                    </w:rPr>
                    <m:t>0</m:t>
                  </m:r>
                </m:e>
                <m:e>
                  <m:r>
                    <w:rPr>
                      <w:rFonts w:ascii="Cambria Math" w:hAnsi="Cambria Math"/>
                      <w:sz w:val="28"/>
                      <w:szCs w:val="28"/>
                      <w:lang w:val="ru-RU"/>
                    </w:rPr>
                    <m:t>3</m:t>
                  </m:r>
                </m:e>
                <m:e>
                  <m:r>
                    <w:rPr>
                      <w:rFonts w:ascii="Cambria Math" w:hAnsi="Cambria Math"/>
                      <w:sz w:val="28"/>
                      <w:szCs w:val="28"/>
                      <w:lang w:val="ru-RU"/>
                    </w:rPr>
                    <m:t>2</m:t>
                  </m:r>
                </m:e>
              </m:mr>
              <m:mr>
                <m:e>
                  <m:r>
                    <w:rPr>
                      <w:rFonts w:ascii="Cambria Math" w:hAnsi="Cambria Math"/>
                      <w:sz w:val="28"/>
                      <w:szCs w:val="28"/>
                      <w:lang w:val="ru-RU"/>
                    </w:rPr>
                    <m:t>0</m:t>
                  </m:r>
                </m:e>
                <m:e>
                  <m:r>
                    <w:rPr>
                      <w:rFonts w:ascii="Cambria Math" w:hAnsi="Cambria Math"/>
                      <w:sz w:val="28"/>
                      <w:szCs w:val="28"/>
                      <w:lang w:val="ru-RU"/>
                    </w:rPr>
                    <m:t>2</m:t>
                  </m:r>
                </m:e>
                <m:e>
                  <m:r>
                    <w:rPr>
                      <w:rFonts w:ascii="Cambria Math" w:hAnsi="Cambria Math"/>
                      <w:sz w:val="28"/>
                      <w:szCs w:val="28"/>
                      <w:lang w:val="ru-RU"/>
                    </w:rPr>
                    <m:t>3</m:t>
                  </m:r>
                </m:e>
              </m:mr>
            </m:m>
          </m:e>
        </m:d>
      </m:oMath>
      <w:r w:rsidRPr="00F6763C">
        <w:rPr>
          <w:sz w:val="28"/>
          <w:szCs w:val="28"/>
          <w:lang w:val="ru-RU"/>
        </w:rPr>
        <w:t xml:space="preserve">  </w:t>
      </w:r>
      <w:r w:rsidRPr="00AF7A76">
        <w:rPr>
          <w:sz w:val="28"/>
          <w:szCs w:val="28"/>
          <w:lang w:val="ru-RU"/>
        </w:rPr>
        <w:tab/>
      </w:r>
      <w:r w:rsidRPr="00AF7A76">
        <w:rPr>
          <w:sz w:val="28"/>
          <w:szCs w:val="28"/>
          <w:lang w:val="ru-RU"/>
        </w:rPr>
        <w:tab/>
      </w:r>
      <w:r w:rsidRPr="00AF7A76">
        <w:rPr>
          <w:sz w:val="28"/>
          <w:szCs w:val="28"/>
          <w:lang w:val="ru-RU"/>
        </w:rPr>
        <w:tab/>
      </w:r>
      <m:oMath>
        <m:d>
          <m:dPr>
            <m:ctrlPr>
              <w:rPr>
                <w:rFonts w:ascii="Cambria Math" w:hAnsi="Cambria Math"/>
                <w:i/>
                <w:sz w:val="28"/>
                <w:szCs w:val="28"/>
                <w:lang w:val="ru-RU"/>
              </w:rPr>
            </m:ctrlPr>
          </m:dPr>
          <m:e>
            <m:m>
              <m:mPr>
                <m:mcs>
                  <m:mc>
                    <m:mcPr>
                      <m:count m:val="3"/>
                      <m:mcJc m:val="center"/>
                    </m:mcPr>
                  </m:mc>
                </m:mcs>
                <m:ctrlPr>
                  <w:rPr>
                    <w:rFonts w:ascii="Cambria Math" w:hAnsi="Cambria Math"/>
                    <w:i/>
                    <w:sz w:val="28"/>
                    <w:szCs w:val="28"/>
                    <w:lang w:val="ru-RU"/>
                  </w:rPr>
                </m:ctrlPr>
              </m:mPr>
              <m:mr>
                <m:e>
                  <m:r>
                    <w:rPr>
                      <w:rFonts w:ascii="Cambria Math" w:hAnsi="Cambria Math"/>
                      <w:sz w:val="28"/>
                      <w:szCs w:val="28"/>
                      <w:lang w:val="ru-RU"/>
                    </w:rPr>
                    <m:t>0</m:t>
                  </m:r>
                </m:e>
                <m:e>
                  <m:r>
                    <w:rPr>
                      <w:rFonts w:ascii="Cambria Math" w:hAnsi="Cambria Math"/>
                      <w:sz w:val="28"/>
                      <w:szCs w:val="28"/>
                      <w:lang w:val="ru-RU"/>
                    </w:rPr>
                    <m:t>4</m:t>
                  </m:r>
                </m:e>
                <m:e>
                  <m:r>
                    <w:rPr>
                      <w:rFonts w:ascii="Cambria Math" w:hAnsi="Cambria Math"/>
                      <w:sz w:val="28"/>
                      <w:szCs w:val="28"/>
                      <w:lang w:val="ru-RU"/>
                    </w:rPr>
                    <m:t>1</m:t>
                  </m:r>
                </m:e>
              </m:mr>
              <m:mr>
                <m:e>
                  <m:r>
                    <w:rPr>
                      <w:rFonts w:ascii="Cambria Math" w:hAnsi="Cambria Math"/>
                      <w:sz w:val="28"/>
                      <w:szCs w:val="28"/>
                    </w:rPr>
                    <m:t>2</m:t>
                  </m:r>
                </m:e>
                <m:e>
                  <m:r>
                    <w:rPr>
                      <w:rFonts w:ascii="Cambria Math" w:hAnsi="Cambria Math"/>
                      <w:sz w:val="28"/>
                      <w:szCs w:val="28"/>
                      <w:lang w:val="ru-RU"/>
                    </w:rPr>
                    <m:t>1</m:t>
                  </m:r>
                </m:e>
                <m:e>
                  <m:r>
                    <w:rPr>
                      <w:rFonts w:ascii="Cambria Math" w:hAnsi="Cambria Math"/>
                      <w:sz w:val="28"/>
                      <w:szCs w:val="28"/>
                      <w:lang w:val="ru-RU"/>
                    </w:rPr>
                    <m:t>2</m:t>
                  </m:r>
                </m:e>
              </m:mr>
              <m:mr>
                <m:e>
                  <m:r>
                    <w:rPr>
                      <w:rFonts w:ascii="Cambria Math" w:hAnsi="Cambria Math"/>
                      <w:sz w:val="28"/>
                      <w:szCs w:val="28"/>
                      <w:lang w:val="ru-RU"/>
                    </w:rPr>
                    <m:t>3</m:t>
                  </m:r>
                </m:e>
                <m:e>
                  <m:r>
                    <w:rPr>
                      <w:rFonts w:ascii="Cambria Math" w:hAnsi="Cambria Math"/>
                      <w:sz w:val="28"/>
                      <w:szCs w:val="28"/>
                      <w:lang w:val="ru-RU"/>
                    </w:rPr>
                    <m:t>0</m:t>
                  </m:r>
                </m:e>
                <m:e>
                  <m:r>
                    <w:rPr>
                      <w:rFonts w:ascii="Cambria Math" w:hAnsi="Cambria Math"/>
                      <w:sz w:val="28"/>
                      <w:szCs w:val="28"/>
                      <w:lang w:val="ru-RU"/>
                    </w:rPr>
                    <m:t>2</m:t>
                  </m:r>
                </m:e>
              </m:mr>
            </m:m>
          </m:e>
        </m:d>
      </m:oMath>
      <w:r w:rsidRPr="00AF7A76">
        <w:rPr>
          <w:sz w:val="28"/>
          <w:szCs w:val="28"/>
          <w:lang w:val="ru-RU"/>
        </w:rPr>
        <w:t xml:space="preserve">  </w:t>
      </w:r>
    </w:p>
    <w:p w:rsidR="00CB1363" w:rsidRPr="00CB1363" w:rsidRDefault="00CB1363">
      <w:pPr>
        <w:pStyle w:val="ListParagraph"/>
        <w:spacing w:line="360" w:lineRule="auto"/>
        <w:ind w:left="0"/>
        <w:rPr>
          <w:sz w:val="28"/>
          <w:szCs w:val="28"/>
          <w:lang w:val="ru-RU"/>
        </w:rPr>
      </w:pPr>
    </w:p>
    <w:p w:rsidR="00CB1363" w:rsidRPr="00CB1363" w:rsidRDefault="00CB1363">
      <w:pPr>
        <w:pStyle w:val="ListParagraph"/>
        <w:spacing w:line="360" w:lineRule="auto"/>
        <w:ind w:left="0"/>
        <w:rPr>
          <w:sz w:val="28"/>
          <w:szCs w:val="28"/>
          <w:lang w:val="ru-RU"/>
        </w:rPr>
      </w:pPr>
    </w:p>
    <w:p w:rsidR="0012752F" w:rsidRDefault="0012752F">
      <w:pPr>
        <w:pStyle w:val="ListParagraph"/>
        <w:spacing w:line="360" w:lineRule="auto"/>
        <w:ind w:left="0"/>
        <w:rPr>
          <w:sz w:val="28"/>
          <w:szCs w:val="28"/>
          <w:lang w:val="ru-RU"/>
        </w:rPr>
      </w:pPr>
      <w:r w:rsidRPr="00E846E1">
        <w:rPr>
          <w:b/>
          <w:bCs/>
          <w:sz w:val="28"/>
          <w:szCs w:val="28"/>
          <w:lang w:val="ru-RU"/>
        </w:rPr>
        <w:lastRenderedPageBreak/>
        <w:t xml:space="preserve">2.4.3 </w:t>
      </w:r>
      <w:r>
        <w:rPr>
          <w:b/>
          <w:bCs/>
          <w:sz w:val="28"/>
          <w:szCs w:val="28"/>
          <w:lang w:val="ru-RU"/>
        </w:rPr>
        <w:t>Выводы к результатам моделирования.</w:t>
      </w:r>
    </w:p>
    <w:p w:rsidR="0012752F" w:rsidRDefault="0012752F">
      <w:pPr>
        <w:pStyle w:val="ListParagraph"/>
        <w:spacing w:line="360" w:lineRule="auto"/>
        <w:ind w:left="0"/>
        <w:rPr>
          <w:b/>
          <w:sz w:val="28"/>
          <w:szCs w:val="28"/>
          <w:lang w:val="ru-RU"/>
        </w:rPr>
      </w:pPr>
      <w:r>
        <w:rPr>
          <w:sz w:val="28"/>
          <w:szCs w:val="28"/>
          <w:lang w:val="ru-RU"/>
        </w:rPr>
        <w:tab/>
        <w:t xml:space="preserve">Проведенные эксперименты показывают, что предложенные алгоритмы направленного перебора состоятельны, так как дают незначительное уменьшение значения критерия по сравнению с решением, полученным методом полного перебора. </w:t>
      </w:r>
      <w:r w:rsidR="004C1D4B">
        <w:rPr>
          <w:sz w:val="28"/>
          <w:szCs w:val="28"/>
          <w:lang w:val="ru-RU"/>
        </w:rPr>
        <w:t xml:space="preserve">Так, среднее уменьшение значения </w:t>
      </w:r>
      <w:proofErr w:type="spellStart"/>
      <w:r w:rsidR="004C1D4B">
        <w:rPr>
          <w:sz w:val="28"/>
          <w:szCs w:val="28"/>
          <w:lang w:val="ru-RU"/>
        </w:rPr>
        <w:t>критериальной</w:t>
      </w:r>
      <w:proofErr w:type="spellEnd"/>
      <w:r w:rsidR="004C1D4B">
        <w:rPr>
          <w:sz w:val="28"/>
          <w:szCs w:val="28"/>
          <w:lang w:val="ru-RU"/>
        </w:rPr>
        <w:t xml:space="preserve"> функции не превышает двух процентов. </w:t>
      </w:r>
      <w:r>
        <w:rPr>
          <w:sz w:val="28"/>
          <w:szCs w:val="28"/>
          <w:lang w:val="ru-RU"/>
        </w:rPr>
        <w:t xml:space="preserve">Следует заметить, что существует несколько вариантов целераспределения, соответствующих значениям критерия, близкому по значению </w:t>
      </w:r>
      <w:proofErr w:type="gramStart"/>
      <w:r>
        <w:rPr>
          <w:sz w:val="28"/>
          <w:szCs w:val="28"/>
          <w:lang w:val="ru-RU"/>
        </w:rPr>
        <w:t>к</w:t>
      </w:r>
      <w:proofErr w:type="gramEnd"/>
      <w:r>
        <w:rPr>
          <w:sz w:val="28"/>
          <w:szCs w:val="28"/>
          <w:lang w:val="ru-RU"/>
        </w:rPr>
        <w:t xml:space="preserve"> оптимальному. Такие варианты могут быть сохранены как альтернативы, в том случае, если решение о выборе варианта целераспределения будет приниматься человеком. </w:t>
      </w:r>
    </w:p>
    <w:p w:rsidR="0012752F" w:rsidRDefault="0012752F">
      <w:pPr>
        <w:pStyle w:val="ListParagraph"/>
        <w:spacing w:line="360" w:lineRule="auto"/>
        <w:ind w:left="0"/>
        <w:rPr>
          <w:b/>
          <w:sz w:val="28"/>
          <w:szCs w:val="28"/>
          <w:lang w:val="ru-RU"/>
        </w:rPr>
      </w:pPr>
      <w:r>
        <w:rPr>
          <w:b/>
          <w:sz w:val="28"/>
          <w:szCs w:val="28"/>
          <w:lang w:val="ru-RU"/>
        </w:rPr>
        <w:tab/>
      </w:r>
      <w:r>
        <w:rPr>
          <w:sz w:val="28"/>
          <w:szCs w:val="28"/>
          <w:lang w:val="ru-RU"/>
        </w:rPr>
        <w:t xml:space="preserve">Из результатов моделирования видно, что вид матрицы целераспределения преимущественно зависит от состава кластеров целей и мало зависит от значений весовых коэффициентов при компонентах </w:t>
      </w:r>
      <w:proofErr w:type="spellStart"/>
      <w:r>
        <w:rPr>
          <w:sz w:val="28"/>
          <w:szCs w:val="28"/>
          <w:lang w:val="ru-RU"/>
        </w:rPr>
        <w:t>критериальной</w:t>
      </w:r>
      <w:proofErr w:type="spellEnd"/>
      <w:r>
        <w:rPr>
          <w:sz w:val="28"/>
          <w:szCs w:val="28"/>
          <w:lang w:val="ru-RU"/>
        </w:rPr>
        <w:t xml:space="preserve"> функции. </w:t>
      </w: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12752F">
      <w:pPr>
        <w:pStyle w:val="ListParagraph"/>
        <w:spacing w:line="360" w:lineRule="auto"/>
        <w:ind w:left="0"/>
        <w:rPr>
          <w:b/>
          <w:sz w:val="28"/>
          <w:szCs w:val="28"/>
          <w:lang w:val="ru-RU"/>
        </w:rPr>
      </w:pPr>
    </w:p>
    <w:p w:rsidR="0012752F" w:rsidRDefault="004C1D4B">
      <w:pPr>
        <w:pStyle w:val="ListParagraph"/>
        <w:numPr>
          <w:ilvl w:val="0"/>
          <w:numId w:val="14"/>
        </w:numPr>
        <w:spacing w:line="360" w:lineRule="auto"/>
        <w:ind w:left="426" w:hanging="426"/>
        <w:rPr>
          <w:b/>
          <w:sz w:val="36"/>
          <w:szCs w:val="36"/>
          <w:u w:val="single"/>
        </w:rPr>
      </w:pPr>
      <w:r>
        <w:rPr>
          <w:b/>
          <w:sz w:val="28"/>
          <w:szCs w:val="28"/>
          <w:lang w:val="ru-RU"/>
        </w:rPr>
        <w:lastRenderedPageBreak/>
        <w:t>О</w:t>
      </w:r>
      <w:r w:rsidR="0012752F">
        <w:rPr>
          <w:b/>
          <w:sz w:val="28"/>
          <w:szCs w:val="28"/>
        </w:rPr>
        <w:t>рганизационно-экономическая часть</w:t>
      </w:r>
    </w:p>
    <w:p w:rsidR="0012752F" w:rsidRDefault="0012752F">
      <w:pPr>
        <w:pStyle w:val="ListParagraph"/>
        <w:spacing w:line="360" w:lineRule="auto"/>
        <w:ind w:left="426"/>
        <w:rPr>
          <w:b/>
          <w:sz w:val="36"/>
          <w:szCs w:val="36"/>
          <w:u w:val="single"/>
        </w:rPr>
      </w:pPr>
    </w:p>
    <w:p w:rsidR="0012752F" w:rsidRDefault="0012752F">
      <w:pPr>
        <w:spacing w:line="360" w:lineRule="auto"/>
        <w:ind w:firstLine="567"/>
        <w:rPr>
          <w:sz w:val="28"/>
          <w:szCs w:val="28"/>
        </w:rPr>
      </w:pPr>
      <w:r>
        <w:rPr>
          <w:sz w:val="28"/>
          <w:szCs w:val="28"/>
        </w:rPr>
        <w:t>В данной дипломной работе выполняется разработка алгоритма оптимального целераспределения для группы разнотипных БЛА в операциях нанесения удара по кластерам наземных целей. Алгоритм представлен в виде программно-математического обеспечения (ПМО), позволяющего проводить моделирование предполетного целераспределения. На основе получаемых результатов оценивается эффективность алгоритма и, при необходимости, производится его корректировка.</w:t>
      </w:r>
    </w:p>
    <w:p w:rsidR="0012752F" w:rsidRDefault="0012752F">
      <w:pPr>
        <w:spacing w:line="360" w:lineRule="auto"/>
        <w:ind w:firstLine="567"/>
        <w:rPr>
          <w:sz w:val="28"/>
          <w:szCs w:val="28"/>
        </w:rPr>
      </w:pPr>
      <w:r>
        <w:rPr>
          <w:sz w:val="28"/>
          <w:szCs w:val="28"/>
        </w:rPr>
        <w:t>Ниже представлен прогнозный расчет затрат на разработку и решение поставленной в дипломной работе задачи. Выполняется оценочный выбор последовательности и сроков выполнения работ, определение трудоемкости и длительности цикла проведения работ, построение план-графика работ, а также формируется и рассчитывается смета затрат по различным статьям расходов.</w:t>
      </w:r>
    </w:p>
    <w:p w:rsidR="0012752F" w:rsidRDefault="0012752F">
      <w:pPr>
        <w:spacing w:line="360" w:lineRule="auto"/>
        <w:ind w:firstLine="567"/>
        <w:rPr>
          <w:sz w:val="28"/>
          <w:szCs w:val="28"/>
        </w:rPr>
      </w:pPr>
    </w:p>
    <w:p w:rsidR="0012752F" w:rsidRDefault="0012752F">
      <w:pPr>
        <w:spacing w:line="360" w:lineRule="auto"/>
        <w:ind w:firstLine="567"/>
        <w:rPr>
          <w:sz w:val="28"/>
          <w:szCs w:val="28"/>
        </w:rPr>
      </w:pPr>
    </w:p>
    <w:p w:rsidR="0012752F" w:rsidRDefault="0012752F">
      <w:pPr>
        <w:spacing w:line="360" w:lineRule="auto"/>
        <w:ind w:firstLine="567"/>
        <w:rPr>
          <w:sz w:val="28"/>
          <w:szCs w:val="28"/>
        </w:rPr>
      </w:pPr>
    </w:p>
    <w:p w:rsidR="0012752F" w:rsidRDefault="0012752F">
      <w:pPr>
        <w:spacing w:line="360" w:lineRule="auto"/>
        <w:ind w:firstLine="567"/>
        <w:rPr>
          <w:sz w:val="28"/>
          <w:szCs w:val="28"/>
        </w:rPr>
      </w:pPr>
    </w:p>
    <w:p w:rsidR="0012752F" w:rsidRDefault="0012752F">
      <w:pPr>
        <w:spacing w:line="360" w:lineRule="auto"/>
        <w:ind w:firstLine="567"/>
        <w:rPr>
          <w:sz w:val="28"/>
          <w:szCs w:val="28"/>
        </w:rPr>
      </w:pPr>
    </w:p>
    <w:p w:rsidR="0012752F" w:rsidRDefault="0012752F">
      <w:pPr>
        <w:spacing w:line="360" w:lineRule="auto"/>
        <w:ind w:firstLine="567"/>
        <w:rPr>
          <w:sz w:val="28"/>
          <w:szCs w:val="28"/>
        </w:rPr>
      </w:pPr>
    </w:p>
    <w:p w:rsidR="0012752F" w:rsidRDefault="0012752F">
      <w:pPr>
        <w:spacing w:line="360" w:lineRule="auto"/>
        <w:ind w:firstLine="567"/>
        <w:rPr>
          <w:sz w:val="28"/>
          <w:szCs w:val="28"/>
        </w:rPr>
      </w:pPr>
    </w:p>
    <w:p w:rsidR="0012752F" w:rsidRPr="0050424E" w:rsidRDefault="0012752F">
      <w:pPr>
        <w:spacing w:line="360" w:lineRule="auto"/>
        <w:ind w:firstLine="567"/>
        <w:rPr>
          <w:sz w:val="28"/>
          <w:szCs w:val="28"/>
          <w:lang w:val="ru-RU"/>
        </w:rPr>
      </w:pPr>
    </w:p>
    <w:p w:rsidR="0012752F" w:rsidRPr="0050424E" w:rsidRDefault="0012752F">
      <w:pPr>
        <w:spacing w:line="360" w:lineRule="auto"/>
        <w:ind w:firstLine="567"/>
        <w:rPr>
          <w:sz w:val="28"/>
          <w:szCs w:val="28"/>
          <w:lang w:val="ru-RU"/>
        </w:rPr>
      </w:pPr>
    </w:p>
    <w:p w:rsidR="0012752F" w:rsidRDefault="0012752F">
      <w:pPr>
        <w:pStyle w:val="ListParagraph"/>
        <w:keepNext/>
        <w:keepLines/>
        <w:numPr>
          <w:ilvl w:val="0"/>
          <w:numId w:val="15"/>
        </w:numPr>
        <w:spacing w:before="240" w:after="120" w:line="360" w:lineRule="auto"/>
        <w:jc w:val="center"/>
        <w:rPr>
          <w:rFonts w:eastAsia="Times New Roman"/>
          <w:vanish/>
          <w:sz w:val="32"/>
          <w:szCs w:val="32"/>
          <w:u w:val="single"/>
        </w:rPr>
      </w:pPr>
    </w:p>
    <w:p w:rsidR="0012752F" w:rsidRDefault="0012752F">
      <w:pPr>
        <w:pStyle w:val="ListParagraph"/>
        <w:keepNext/>
        <w:keepLines/>
        <w:numPr>
          <w:ilvl w:val="0"/>
          <w:numId w:val="15"/>
        </w:numPr>
        <w:spacing w:before="240" w:after="120" w:line="360" w:lineRule="auto"/>
        <w:jc w:val="center"/>
        <w:rPr>
          <w:rFonts w:eastAsia="Times New Roman"/>
          <w:vanish/>
          <w:sz w:val="32"/>
          <w:szCs w:val="32"/>
          <w:u w:val="single"/>
        </w:rPr>
      </w:pPr>
    </w:p>
    <w:p w:rsidR="0012752F" w:rsidRDefault="0012752F">
      <w:pPr>
        <w:pStyle w:val="ListParagraph"/>
        <w:keepNext/>
        <w:keepLines/>
        <w:numPr>
          <w:ilvl w:val="0"/>
          <w:numId w:val="15"/>
        </w:numPr>
        <w:spacing w:before="240" w:after="120" w:line="360" w:lineRule="auto"/>
        <w:jc w:val="center"/>
        <w:rPr>
          <w:rFonts w:eastAsia="Times New Roman"/>
          <w:vanish/>
          <w:sz w:val="32"/>
          <w:szCs w:val="32"/>
          <w:u w:val="single"/>
        </w:rPr>
      </w:pPr>
    </w:p>
    <w:p w:rsidR="004C1D4B" w:rsidRDefault="004C1D4B">
      <w:pPr>
        <w:pStyle w:val="-"/>
        <w:jc w:val="left"/>
        <w:rPr>
          <w:lang w:val="en-US"/>
        </w:rPr>
      </w:pPr>
    </w:p>
    <w:p w:rsidR="0012752F" w:rsidRDefault="0012752F">
      <w:pPr>
        <w:pStyle w:val="-"/>
        <w:jc w:val="left"/>
        <w:rPr>
          <w:lang w:val="en-US"/>
        </w:rPr>
      </w:pPr>
    </w:p>
    <w:p w:rsidR="00CB1363" w:rsidRPr="00CB1363" w:rsidRDefault="00CB1363">
      <w:pPr>
        <w:pStyle w:val="-"/>
        <w:jc w:val="left"/>
        <w:rPr>
          <w:lang w:val="en-US"/>
        </w:rPr>
      </w:pPr>
    </w:p>
    <w:p w:rsidR="0012752F" w:rsidRDefault="0012752F">
      <w:pPr>
        <w:spacing w:line="360" w:lineRule="auto"/>
        <w:ind w:firstLine="708"/>
      </w:pPr>
    </w:p>
    <w:p w:rsidR="0012752F" w:rsidRDefault="00CB1363">
      <w:pPr>
        <w:spacing w:line="360" w:lineRule="auto"/>
        <w:rPr>
          <w:sz w:val="28"/>
          <w:szCs w:val="28"/>
        </w:rPr>
      </w:pPr>
      <w:r>
        <w:rPr>
          <w:b/>
          <w:bCs/>
          <w:sz w:val="28"/>
          <w:szCs w:val="28"/>
          <w:lang w:val="en-US"/>
        </w:rPr>
        <w:br/>
      </w:r>
      <w:r w:rsidR="0012752F">
        <w:rPr>
          <w:b/>
          <w:bCs/>
          <w:sz w:val="28"/>
          <w:szCs w:val="28"/>
          <w:lang w:val="ru-RU"/>
        </w:rPr>
        <w:lastRenderedPageBreak/>
        <w:t>3.1. Организационная часть</w:t>
      </w:r>
    </w:p>
    <w:p w:rsidR="0012752F" w:rsidRDefault="0012752F">
      <w:pPr>
        <w:spacing w:line="360" w:lineRule="auto"/>
        <w:ind w:firstLine="708"/>
        <w:rPr>
          <w:sz w:val="28"/>
          <w:szCs w:val="28"/>
        </w:rPr>
      </w:pPr>
      <w:r>
        <w:rPr>
          <w:sz w:val="28"/>
          <w:szCs w:val="28"/>
        </w:rPr>
        <w:t>Для организации разработки большое распространение получил метод календарного планирования на основе план-графика работ.</w:t>
      </w:r>
    </w:p>
    <w:p w:rsidR="0012752F" w:rsidRDefault="0012752F">
      <w:pPr>
        <w:spacing w:line="360" w:lineRule="auto"/>
        <w:ind w:firstLine="708"/>
        <w:rPr>
          <w:sz w:val="28"/>
          <w:szCs w:val="28"/>
        </w:rPr>
      </w:pPr>
      <w:r>
        <w:rPr>
          <w:sz w:val="28"/>
          <w:szCs w:val="28"/>
        </w:rPr>
        <w:t>Основным достоинством план-графика является наглядность. План-график является графической моделью для комплекса работ, необходимых для достижения конечной цели НИР. План-график строится на основе перечисленных событий и работ, сроков их выполнения и ожидаемых результатов. Под разработкой план-графика подразумевается составление перечня всех событий и работ, необходимых для достижения конечной цели.</w:t>
      </w:r>
    </w:p>
    <w:p w:rsidR="0012752F" w:rsidRDefault="0012752F">
      <w:pPr>
        <w:spacing w:line="360" w:lineRule="auto"/>
        <w:ind w:firstLine="708"/>
        <w:rPr>
          <w:sz w:val="28"/>
          <w:szCs w:val="28"/>
        </w:rPr>
      </w:pPr>
    </w:p>
    <w:p w:rsidR="0012752F" w:rsidRDefault="0012752F">
      <w:pPr>
        <w:spacing w:line="360" w:lineRule="auto"/>
        <w:ind w:firstLine="708"/>
        <w:rPr>
          <w:sz w:val="28"/>
          <w:szCs w:val="28"/>
        </w:rPr>
      </w:pPr>
      <w:r>
        <w:rPr>
          <w:sz w:val="28"/>
          <w:szCs w:val="28"/>
        </w:rPr>
        <w:t>Планирование работ с применением план-графика осуществляется в следующей последовательности:</w:t>
      </w:r>
    </w:p>
    <w:p w:rsidR="0012752F" w:rsidRDefault="0012752F">
      <w:pPr>
        <w:numPr>
          <w:ilvl w:val="0"/>
          <w:numId w:val="16"/>
        </w:numPr>
        <w:spacing w:line="360" w:lineRule="auto"/>
        <w:ind w:left="1418" w:hanging="567"/>
        <w:jc w:val="both"/>
        <w:rPr>
          <w:sz w:val="28"/>
          <w:szCs w:val="28"/>
        </w:rPr>
      </w:pPr>
      <w:r>
        <w:rPr>
          <w:sz w:val="28"/>
          <w:szCs w:val="28"/>
        </w:rPr>
        <w:t>составление полного перечня работ;</w:t>
      </w:r>
    </w:p>
    <w:p w:rsidR="0012752F" w:rsidRDefault="0012752F">
      <w:pPr>
        <w:numPr>
          <w:ilvl w:val="0"/>
          <w:numId w:val="16"/>
        </w:numPr>
        <w:spacing w:line="360" w:lineRule="auto"/>
        <w:ind w:left="1418" w:hanging="567"/>
        <w:jc w:val="both"/>
        <w:rPr>
          <w:sz w:val="28"/>
          <w:szCs w:val="28"/>
        </w:rPr>
      </w:pPr>
      <w:r>
        <w:rPr>
          <w:sz w:val="28"/>
          <w:szCs w:val="28"/>
        </w:rPr>
        <w:t>определение последовательности, сроков выполнения и продолжительности работ;</w:t>
      </w:r>
    </w:p>
    <w:p w:rsidR="0012752F" w:rsidRDefault="0012752F">
      <w:pPr>
        <w:numPr>
          <w:ilvl w:val="0"/>
          <w:numId w:val="16"/>
        </w:numPr>
        <w:spacing w:line="360" w:lineRule="auto"/>
        <w:ind w:left="1418" w:hanging="567"/>
        <w:jc w:val="both"/>
        <w:rPr>
          <w:sz w:val="28"/>
          <w:szCs w:val="28"/>
        </w:rPr>
      </w:pPr>
      <w:r>
        <w:rPr>
          <w:sz w:val="28"/>
          <w:szCs w:val="28"/>
        </w:rPr>
        <w:t>определение количества и состава участников разработки;</w:t>
      </w:r>
    </w:p>
    <w:p w:rsidR="0012752F" w:rsidRDefault="0012752F">
      <w:pPr>
        <w:numPr>
          <w:ilvl w:val="0"/>
          <w:numId w:val="16"/>
        </w:numPr>
        <w:spacing w:line="360" w:lineRule="auto"/>
        <w:ind w:left="1418" w:hanging="567"/>
        <w:jc w:val="both"/>
        <w:rPr>
          <w:sz w:val="28"/>
          <w:szCs w:val="28"/>
        </w:rPr>
      </w:pPr>
      <w:r>
        <w:rPr>
          <w:sz w:val="28"/>
          <w:szCs w:val="28"/>
        </w:rPr>
        <w:t>определение трудоёмкости и длительности цикла проведения каждой работы;</w:t>
      </w:r>
    </w:p>
    <w:p w:rsidR="0012752F" w:rsidRDefault="0012752F">
      <w:pPr>
        <w:numPr>
          <w:ilvl w:val="0"/>
          <w:numId w:val="16"/>
        </w:numPr>
        <w:spacing w:line="360" w:lineRule="auto"/>
        <w:ind w:left="1418" w:hanging="567"/>
        <w:jc w:val="both"/>
        <w:rPr>
          <w:sz w:val="28"/>
          <w:szCs w:val="28"/>
          <w:lang w:val="en-US"/>
        </w:rPr>
      </w:pPr>
      <w:r>
        <w:rPr>
          <w:sz w:val="28"/>
          <w:szCs w:val="28"/>
        </w:rPr>
        <w:t>формирование план-графика работы.</w:t>
      </w:r>
    </w:p>
    <w:p w:rsidR="0012752F" w:rsidRDefault="0012752F">
      <w:pPr>
        <w:spacing w:line="360" w:lineRule="auto"/>
        <w:ind w:firstLine="567"/>
        <w:rPr>
          <w:sz w:val="28"/>
          <w:szCs w:val="28"/>
          <w:lang w:val="en-US"/>
        </w:rPr>
      </w:pPr>
    </w:p>
    <w:p w:rsidR="0012752F" w:rsidRDefault="0012752F">
      <w:pPr>
        <w:spacing w:line="360" w:lineRule="auto"/>
        <w:ind w:firstLine="567"/>
        <w:rPr>
          <w:sz w:val="28"/>
          <w:szCs w:val="28"/>
          <w:lang w:val="en-US"/>
        </w:rPr>
      </w:pPr>
    </w:p>
    <w:p w:rsidR="0012752F" w:rsidRDefault="0012752F">
      <w:pPr>
        <w:spacing w:line="360" w:lineRule="auto"/>
        <w:ind w:firstLine="567"/>
        <w:rPr>
          <w:sz w:val="28"/>
          <w:szCs w:val="28"/>
          <w:lang w:val="en-US"/>
        </w:rPr>
      </w:pPr>
    </w:p>
    <w:p w:rsidR="0012752F" w:rsidRDefault="0012752F">
      <w:pPr>
        <w:spacing w:line="360" w:lineRule="auto"/>
        <w:ind w:firstLine="567"/>
        <w:rPr>
          <w:sz w:val="28"/>
          <w:szCs w:val="28"/>
          <w:lang w:val="en-US"/>
        </w:rPr>
      </w:pPr>
    </w:p>
    <w:p w:rsidR="0012752F" w:rsidRDefault="0012752F">
      <w:pPr>
        <w:spacing w:line="360" w:lineRule="auto"/>
        <w:ind w:firstLine="567"/>
        <w:rPr>
          <w:sz w:val="28"/>
          <w:szCs w:val="28"/>
          <w:lang w:val="en-US"/>
        </w:rPr>
      </w:pPr>
    </w:p>
    <w:p w:rsidR="0012752F" w:rsidRDefault="0012752F">
      <w:pPr>
        <w:spacing w:line="360" w:lineRule="auto"/>
        <w:ind w:firstLine="567"/>
        <w:rPr>
          <w:sz w:val="28"/>
          <w:szCs w:val="28"/>
          <w:lang w:val="en-US"/>
        </w:rPr>
      </w:pPr>
    </w:p>
    <w:p w:rsidR="0012752F" w:rsidRDefault="0012752F">
      <w:pPr>
        <w:spacing w:line="360" w:lineRule="auto"/>
        <w:ind w:firstLine="567"/>
        <w:rPr>
          <w:sz w:val="28"/>
          <w:szCs w:val="28"/>
          <w:lang w:val="en-US"/>
        </w:rPr>
      </w:pPr>
    </w:p>
    <w:p w:rsidR="0012752F" w:rsidRDefault="0012752F">
      <w:pPr>
        <w:spacing w:line="360" w:lineRule="auto"/>
        <w:ind w:firstLine="567"/>
      </w:pPr>
    </w:p>
    <w:p w:rsidR="0012752F" w:rsidRDefault="0012752F">
      <w:pPr>
        <w:spacing w:line="360" w:lineRule="auto"/>
        <w:ind w:firstLine="567"/>
      </w:pPr>
    </w:p>
    <w:p w:rsidR="0012752F" w:rsidRDefault="0012752F">
      <w:pPr>
        <w:spacing w:line="360" w:lineRule="auto"/>
        <w:ind w:firstLine="567"/>
      </w:pPr>
    </w:p>
    <w:p w:rsidR="0012752F" w:rsidRDefault="0012752F">
      <w:pPr>
        <w:spacing w:line="360" w:lineRule="auto"/>
        <w:ind w:firstLine="567"/>
        <w:rPr>
          <w:sz w:val="28"/>
          <w:szCs w:val="28"/>
        </w:rPr>
      </w:pPr>
      <w:r>
        <w:rPr>
          <w:sz w:val="28"/>
          <w:szCs w:val="28"/>
          <w:u w:val="single"/>
        </w:rPr>
        <w:lastRenderedPageBreak/>
        <w:t>Состав и последовательность работ</w:t>
      </w:r>
    </w:p>
    <w:p w:rsidR="0012752F" w:rsidRDefault="0012752F">
      <w:pPr>
        <w:spacing w:line="360" w:lineRule="auto"/>
        <w:ind w:firstLine="567"/>
        <w:rPr>
          <w:b/>
          <w:sz w:val="22"/>
          <w:szCs w:val="22"/>
        </w:rPr>
      </w:pPr>
      <w:r>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 работ указана в часах. Рабочий день принят равным 8 часам.</w:t>
      </w:r>
    </w:p>
    <w:tbl>
      <w:tblPr>
        <w:tblW w:w="0" w:type="auto"/>
        <w:tblInd w:w="10" w:type="dxa"/>
        <w:tblLayout w:type="fixed"/>
        <w:tblCellMar>
          <w:left w:w="0" w:type="dxa"/>
          <w:right w:w="0" w:type="dxa"/>
        </w:tblCellMar>
        <w:tblLook w:val="0000" w:firstRow="0" w:lastRow="0" w:firstColumn="0" w:lastColumn="0" w:noHBand="0" w:noVBand="0"/>
      </w:tblPr>
      <w:tblGrid>
        <w:gridCol w:w="566"/>
        <w:gridCol w:w="1088"/>
        <w:gridCol w:w="1654"/>
        <w:gridCol w:w="30"/>
        <w:gridCol w:w="1194"/>
        <w:gridCol w:w="460"/>
        <w:gridCol w:w="674"/>
        <w:gridCol w:w="1133"/>
        <w:gridCol w:w="1279"/>
        <w:gridCol w:w="1876"/>
      </w:tblGrid>
      <w:tr w:rsidR="0012752F">
        <w:trPr>
          <w:cantSplit/>
          <w:trHeight w:val="235"/>
        </w:trPr>
        <w:tc>
          <w:tcPr>
            <w:tcW w:w="1654" w:type="dxa"/>
            <w:gridSpan w:val="2"/>
            <w:vMerge w:val="restart"/>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b/>
                <w:sz w:val="22"/>
                <w:szCs w:val="22"/>
              </w:rPr>
            </w:pPr>
            <w:r>
              <w:rPr>
                <w:rFonts w:ascii="Times New Roman" w:hAnsi="Times New Roman"/>
                <w:b/>
                <w:sz w:val="22"/>
                <w:szCs w:val="22"/>
              </w:rPr>
              <w:t>№</w:t>
            </w:r>
          </w:p>
        </w:tc>
        <w:tc>
          <w:tcPr>
            <w:tcW w:w="1654"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b/>
                <w:sz w:val="22"/>
                <w:szCs w:val="22"/>
              </w:rPr>
            </w:pPr>
            <w:r>
              <w:rPr>
                <w:rFonts w:ascii="Times New Roman" w:hAnsi="Times New Roman"/>
                <w:b/>
                <w:sz w:val="22"/>
                <w:szCs w:val="22"/>
              </w:rPr>
              <w:t>Наименование работ</w:t>
            </w:r>
          </w:p>
        </w:tc>
        <w:tc>
          <w:tcPr>
            <w:tcW w:w="1684" w:type="dxa"/>
            <w:gridSpan w:val="3"/>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b/>
                <w:sz w:val="22"/>
                <w:szCs w:val="22"/>
              </w:rPr>
            </w:pPr>
            <w:r>
              <w:rPr>
                <w:rFonts w:ascii="Times New Roman" w:hAnsi="Times New Roman"/>
                <w:b/>
                <w:sz w:val="22"/>
                <w:szCs w:val="22"/>
              </w:rPr>
              <w:t>Календарные сроки и продолжительность работ</w:t>
            </w:r>
          </w:p>
        </w:tc>
        <w:tc>
          <w:tcPr>
            <w:tcW w:w="4962" w:type="dxa"/>
            <w:gridSpan w:val="4"/>
            <w:tcBorders>
              <w:left w:val="single" w:sz="8" w:space="0" w:color="000000"/>
            </w:tcBorders>
            <w:shd w:val="clear" w:color="auto" w:fill="auto"/>
          </w:tcPr>
          <w:p w:rsidR="0012752F" w:rsidRDefault="0012752F">
            <w:pPr>
              <w:snapToGrid w:val="0"/>
              <w:rPr>
                <w:b/>
                <w:sz w:val="22"/>
                <w:szCs w:val="22"/>
              </w:rPr>
            </w:pPr>
          </w:p>
        </w:tc>
      </w:tr>
      <w:tr w:rsidR="0012752F">
        <w:tblPrEx>
          <w:tblCellMar>
            <w:left w:w="108" w:type="dxa"/>
            <w:right w:w="108" w:type="dxa"/>
          </w:tblCellMar>
        </w:tblPrEx>
        <w:trPr>
          <w:cantSplit/>
          <w:trHeight w:val="235"/>
        </w:trPr>
        <w:tc>
          <w:tcPr>
            <w:tcW w:w="566" w:type="dxa"/>
            <w:vMerge/>
            <w:tcBorders>
              <w:top w:val="single" w:sz="8" w:space="0" w:color="000000"/>
              <w:left w:val="single" w:sz="8" w:space="0" w:color="000000"/>
              <w:bottom w:val="single" w:sz="8" w:space="0" w:color="000000"/>
            </w:tcBorders>
            <w:shd w:val="clear" w:color="auto" w:fill="auto"/>
            <w:vAlign w:val="center"/>
          </w:tcPr>
          <w:p w:rsidR="0012752F" w:rsidRDefault="0012752F">
            <w:pPr>
              <w:pStyle w:val="aff1"/>
              <w:snapToGrid w:val="0"/>
              <w:spacing w:line="100" w:lineRule="atLeast"/>
              <w:rPr>
                <w:rFonts w:ascii="Times New Roman" w:hAnsi="Times New Roman"/>
                <w:b/>
                <w:sz w:val="22"/>
                <w:szCs w:val="22"/>
              </w:rPr>
            </w:pP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Default="0012752F">
            <w:pPr>
              <w:pStyle w:val="aff1"/>
              <w:snapToGrid w:val="0"/>
              <w:spacing w:line="100" w:lineRule="atLeast"/>
              <w:rPr>
                <w:rFonts w:ascii="Times New Roman" w:hAnsi="Times New Roman"/>
                <w:b/>
                <w:sz w:val="22"/>
                <w:szCs w:val="22"/>
              </w:rPr>
            </w:pP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b/>
                <w:sz w:val="22"/>
                <w:szCs w:val="22"/>
              </w:rPr>
            </w:pPr>
            <w:r>
              <w:rPr>
                <w:rFonts w:ascii="Times New Roman" w:hAnsi="Times New Roman"/>
                <w:b/>
                <w:sz w:val="22"/>
                <w:szCs w:val="22"/>
              </w:rPr>
              <w:t>Начало</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b/>
                <w:sz w:val="22"/>
                <w:szCs w:val="22"/>
              </w:rPr>
            </w:pPr>
            <w:r>
              <w:rPr>
                <w:rFonts w:ascii="Times New Roman" w:hAnsi="Times New Roman"/>
                <w:b/>
                <w:sz w:val="22"/>
                <w:szCs w:val="22"/>
              </w:rPr>
              <w:t>Оконч.</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b/>
                <w:sz w:val="22"/>
                <w:szCs w:val="22"/>
              </w:rPr>
            </w:pPr>
            <w:r>
              <w:rPr>
                <w:rFonts w:ascii="Times New Roman" w:hAnsi="Times New Roman"/>
                <w:b/>
                <w:sz w:val="22"/>
                <w:szCs w:val="22"/>
              </w:rPr>
              <w:t>Продолж.</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b/>
                <w:sz w:val="22"/>
                <w:szCs w:val="22"/>
              </w:rPr>
              <w:t>Исполнители</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jc w:val="left"/>
              <w:rPr>
                <w:rFonts w:ascii="Times New Roman" w:hAnsi="Times New Roman"/>
                <w:sz w:val="22"/>
                <w:szCs w:val="22"/>
              </w:rPr>
            </w:pPr>
            <w:r>
              <w:rPr>
                <w:rFonts w:ascii="Times New Roman" w:hAnsi="Times New Roman"/>
                <w:sz w:val="22"/>
                <w:szCs w:val="22"/>
              </w:rPr>
              <w:t>Выдача и проработка технического задания</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0</w:t>
            </w:r>
            <w:r>
              <w:rPr>
                <w:rFonts w:ascii="Times New Roman" w:hAnsi="Times New Roman"/>
                <w:sz w:val="22"/>
                <w:szCs w:val="22"/>
                <w:lang w:val="en-US"/>
              </w:rPr>
              <w:t>2</w:t>
            </w:r>
            <w:r>
              <w:rPr>
                <w:rFonts w:ascii="Times New Roman" w:hAnsi="Times New Roman"/>
                <w:sz w:val="22"/>
                <w:szCs w:val="22"/>
              </w:rPr>
              <w:t>.09.13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rPr>
              <w:t>0</w:t>
            </w:r>
            <w:r>
              <w:rPr>
                <w:rFonts w:ascii="Times New Roman" w:hAnsi="Times New Roman"/>
                <w:sz w:val="22"/>
                <w:szCs w:val="22"/>
                <w:lang w:val="en-US"/>
              </w:rPr>
              <w:t>6</w:t>
            </w:r>
            <w:r>
              <w:rPr>
                <w:rFonts w:ascii="Times New Roman" w:hAnsi="Times New Roman"/>
                <w:sz w:val="22"/>
                <w:szCs w:val="22"/>
              </w:rPr>
              <w:t>.09</w:t>
            </w:r>
            <w:r>
              <w:rPr>
                <w:rFonts w:ascii="Times New Roman" w:hAnsi="Times New Roman"/>
                <w:sz w:val="22"/>
                <w:szCs w:val="22"/>
                <w:lang w:val="en-US"/>
              </w:rPr>
              <w:t>.13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40</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Руководитель диплома</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jc w:val="left"/>
              <w:rPr>
                <w:rFonts w:ascii="Times New Roman" w:hAnsi="Times New Roman"/>
                <w:sz w:val="22"/>
                <w:szCs w:val="22"/>
                <w:lang w:val="en-US"/>
              </w:rPr>
            </w:pPr>
            <w:r>
              <w:rPr>
                <w:rFonts w:ascii="Times New Roman" w:hAnsi="Times New Roman"/>
                <w:sz w:val="22"/>
                <w:szCs w:val="22"/>
              </w:rPr>
              <w:t>Поиск и анализ литературы</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09</w:t>
            </w:r>
            <w:r>
              <w:rPr>
                <w:rFonts w:ascii="Times New Roman" w:hAnsi="Times New Roman"/>
                <w:sz w:val="22"/>
                <w:szCs w:val="22"/>
              </w:rPr>
              <w:t>.09.</w:t>
            </w:r>
            <w:r>
              <w:rPr>
                <w:rFonts w:ascii="Times New Roman" w:hAnsi="Times New Roman"/>
                <w:sz w:val="22"/>
                <w:szCs w:val="22"/>
                <w:lang w:val="en-US"/>
              </w:rPr>
              <w:t>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13.09.13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40</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jc w:val="left"/>
              <w:rPr>
                <w:rFonts w:ascii="Times New Roman" w:hAnsi="Times New Roman"/>
                <w:sz w:val="22"/>
                <w:szCs w:val="22"/>
                <w:lang w:val="en-US"/>
              </w:rPr>
            </w:pPr>
            <w:r>
              <w:rPr>
                <w:rFonts w:ascii="Times New Roman" w:hAnsi="Times New Roman"/>
                <w:sz w:val="22"/>
                <w:szCs w:val="22"/>
              </w:rPr>
              <w:t>Исследование и анализ различных подходов к групповому применению БЛА</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16</w:t>
            </w:r>
            <w:r>
              <w:rPr>
                <w:rFonts w:ascii="Times New Roman" w:hAnsi="Times New Roman"/>
                <w:sz w:val="22"/>
                <w:szCs w:val="22"/>
              </w:rPr>
              <w:t>.09.</w:t>
            </w:r>
            <w:r>
              <w:rPr>
                <w:rFonts w:ascii="Times New Roman" w:hAnsi="Times New Roman"/>
                <w:sz w:val="22"/>
                <w:szCs w:val="22"/>
                <w:lang w:val="en-US"/>
              </w:rPr>
              <w:t>13</w:t>
            </w:r>
          </w:p>
        </w:tc>
        <w:tc>
          <w:tcPr>
            <w:tcW w:w="1133" w:type="dxa"/>
            <w:tcBorders>
              <w:top w:val="single" w:sz="8" w:space="0" w:color="000000"/>
              <w:left w:val="single" w:sz="8" w:space="0" w:color="000000"/>
              <w:bottom w:val="single" w:sz="8"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18.09.13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24</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jc w:val="left"/>
              <w:rPr>
                <w:rFonts w:ascii="Times New Roman" w:hAnsi="Times New Roman"/>
                <w:sz w:val="22"/>
                <w:szCs w:val="22"/>
                <w:lang w:val="en-US"/>
              </w:rPr>
            </w:pPr>
            <w:r>
              <w:rPr>
                <w:rFonts w:ascii="Times New Roman" w:hAnsi="Times New Roman"/>
                <w:sz w:val="22"/>
                <w:szCs w:val="22"/>
              </w:rPr>
              <w:t>Математическая постановка задачи</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19.09.13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4.10.13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96</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Pr="0050424E" w:rsidRDefault="0012752F">
            <w:pPr>
              <w:pStyle w:val="aff1"/>
              <w:spacing w:line="100" w:lineRule="atLeast"/>
              <w:jc w:val="left"/>
              <w:rPr>
                <w:rFonts w:ascii="Times New Roman" w:hAnsi="Times New Roman"/>
                <w:sz w:val="22"/>
                <w:szCs w:val="22"/>
                <w:lang w:val="ru-RU"/>
              </w:rPr>
            </w:pPr>
            <w:r>
              <w:rPr>
                <w:rFonts w:ascii="Times New Roman" w:hAnsi="Times New Roman"/>
                <w:sz w:val="22"/>
                <w:szCs w:val="22"/>
              </w:rPr>
              <w:t>Обоснование структуры и способа математического описания поставленной задачи</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07.10.13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jc w:val="left"/>
              <w:rPr>
                <w:rFonts w:ascii="Times New Roman" w:hAnsi="Times New Roman"/>
                <w:sz w:val="22"/>
                <w:szCs w:val="22"/>
              </w:rPr>
            </w:pPr>
            <w:r>
              <w:rPr>
                <w:rFonts w:ascii="Times New Roman" w:hAnsi="Times New Roman"/>
                <w:sz w:val="22"/>
                <w:szCs w:val="22"/>
              </w:rPr>
              <w:t>9.</w:t>
            </w:r>
            <w:r>
              <w:rPr>
                <w:rFonts w:ascii="Times New Roman" w:hAnsi="Times New Roman"/>
                <w:sz w:val="22"/>
                <w:szCs w:val="22"/>
                <w:lang w:val="en-US"/>
              </w:rPr>
              <w:t>10.13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24</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Руководитель диплома</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Pr="0050424E" w:rsidRDefault="0012752F">
            <w:pPr>
              <w:pStyle w:val="aff1"/>
              <w:spacing w:line="100" w:lineRule="atLeast"/>
              <w:jc w:val="left"/>
              <w:rPr>
                <w:rFonts w:ascii="Times New Roman" w:hAnsi="Times New Roman"/>
                <w:sz w:val="22"/>
                <w:szCs w:val="22"/>
                <w:lang w:val="ru-RU"/>
              </w:rPr>
            </w:pPr>
            <w:r>
              <w:rPr>
                <w:rFonts w:ascii="Times New Roman" w:hAnsi="Times New Roman"/>
                <w:sz w:val="22"/>
                <w:szCs w:val="22"/>
              </w:rPr>
              <w:t>Детальная проработка алгоритма решения задачи</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14.10.13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25.10.13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72</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jc w:val="left"/>
              <w:rPr>
                <w:rFonts w:ascii="Times New Roman" w:hAnsi="Times New Roman"/>
                <w:sz w:val="22"/>
                <w:szCs w:val="22"/>
              </w:rPr>
            </w:pPr>
            <w:r>
              <w:rPr>
                <w:rFonts w:ascii="Times New Roman" w:hAnsi="Times New Roman"/>
                <w:sz w:val="22"/>
                <w:szCs w:val="22"/>
              </w:rPr>
              <w:t>Согласование полученных результатов</w:t>
            </w:r>
          </w:p>
          <w:p w:rsidR="0012752F" w:rsidRDefault="0012752F">
            <w:pPr>
              <w:pStyle w:val="aff1"/>
              <w:spacing w:line="100" w:lineRule="atLeast"/>
              <w:jc w:val="left"/>
              <w:rPr>
                <w:rFonts w:ascii="Times New Roman" w:hAnsi="Times New Roman"/>
                <w:sz w:val="22"/>
                <w:szCs w:val="22"/>
                <w:lang w:val="en-US"/>
              </w:rPr>
            </w:pPr>
            <w:r>
              <w:rPr>
                <w:rFonts w:ascii="Times New Roman" w:hAnsi="Times New Roman"/>
                <w:sz w:val="22"/>
                <w:szCs w:val="22"/>
              </w:rPr>
              <w:t>работы</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28</w:t>
            </w:r>
            <w:r>
              <w:rPr>
                <w:rFonts w:ascii="Times New Roman" w:hAnsi="Times New Roman"/>
                <w:sz w:val="22"/>
                <w:szCs w:val="22"/>
              </w:rPr>
              <w:t>.10.08</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31</w:t>
            </w:r>
            <w:r>
              <w:rPr>
                <w:rFonts w:ascii="Times New Roman" w:hAnsi="Times New Roman"/>
                <w:sz w:val="22"/>
                <w:szCs w:val="22"/>
              </w:rPr>
              <w:t>.1</w:t>
            </w:r>
            <w:r>
              <w:rPr>
                <w:rFonts w:ascii="Times New Roman" w:hAnsi="Times New Roman"/>
                <w:sz w:val="22"/>
                <w:szCs w:val="22"/>
                <w:lang w:val="en-US"/>
              </w:rPr>
              <w:t>0</w:t>
            </w:r>
            <w:r>
              <w:rPr>
                <w:rFonts w:ascii="Times New Roman" w:hAnsi="Times New Roman"/>
                <w:sz w:val="22"/>
                <w:szCs w:val="22"/>
              </w:rPr>
              <w:t>.08</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16</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Руководитель диплома</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jc w:val="left"/>
              <w:rPr>
                <w:rFonts w:ascii="Times New Roman" w:hAnsi="Times New Roman"/>
                <w:sz w:val="22"/>
                <w:szCs w:val="22"/>
                <w:lang w:val="en-US"/>
              </w:rPr>
            </w:pPr>
            <w:r>
              <w:rPr>
                <w:rFonts w:ascii="Times New Roman" w:hAnsi="Times New Roman"/>
                <w:sz w:val="22"/>
                <w:szCs w:val="22"/>
              </w:rPr>
              <w:t>Программная реализация алгоритма</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30.10.13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r>
              <w:rPr>
                <w:rFonts w:ascii="Times New Roman" w:hAnsi="Times New Roman"/>
                <w:sz w:val="22"/>
                <w:szCs w:val="22"/>
                <w:lang w:val="en-US"/>
              </w:rPr>
              <w:t>2.11.13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144</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rPr>
              <w:t>Студент-дипломник</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9</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jc w:val="left"/>
              <w:rPr>
                <w:rFonts w:ascii="Times New Roman" w:hAnsi="Times New Roman"/>
                <w:sz w:val="22"/>
                <w:szCs w:val="22"/>
                <w:lang w:val="en-US"/>
              </w:rPr>
            </w:pPr>
            <w:r>
              <w:rPr>
                <w:rFonts w:ascii="Times New Roman" w:hAnsi="Times New Roman"/>
                <w:sz w:val="22"/>
                <w:szCs w:val="22"/>
              </w:rPr>
              <w:t>Тестирование ПМО</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25.11.13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29.11.13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40</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napToGrid w:val="0"/>
              <w:spacing w:line="100" w:lineRule="atLeast"/>
              <w:rPr>
                <w:rFonts w:ascii="Times New Roman" w:hAnsi="Times New Roman"/>
                <w:sz w:val="22"/>
                <w:szCs w:val="22"/>
              </w:rPr>
            </w:pP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10</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Pr="0050424E" w:rsidRDefault="0012752F">
            <w:pPr>
              <w:pStyle w:val="aff1"/>
              <w:spacing w:line="100" w:lineRule="atLeast"/>
              <w:jc w:val="left"/>
              <w:rPr>
                <w:rFonts w:ascii="Times New Roman" w:hAnsi="Times New Roman"/>
                <w:sz w:val="22"/>
                <w:szCs w:val="22"/>
                <w:lang w:val="ru-RU"/>
              </w:rPr>
            </w:pPr>
            <w:r>
              <w:rPr>
                <w:rFonts w:ascii="Times New Roman" w:hAnsi="Times New Roman"/>
                <w:sz w:val="22"/>
                <w:szCs w:val="22"/>
              </w:rPr>
              <w:t>Проведение имитационного моделирования с целью проверки работоспособности алгоритма и оценки его эффективности</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02.12.13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04.12.13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24</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r>
              <w:rPr>
                <w:rFonts w:ascii="Times New Roman" w:hAnsi="Times New Roman"/>
                <w:sz w:val="22"/>
                <w:szCs w:val="22"/>
                <w:lang w:val="en-US"/>
              </w:rPr>
              <w:t>1</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Pr="0050424E" w:rsidRDefault="0012752F">
            <w:pPr>
              <w:pStyle w:val="aff1"/>
              <w:spacing w:line="100" w:lineRule="atLeast"/>
              <w:jc w:val="left"/>
              <w:rPr>
                <w:rFonts w:ascii="Times New Roman" w:hAnsi="Times New Roman"/>
                <w:sz w:val="22"/>
                <w:szCs w:val="22"/>
                <w:lang w:val="ru-RU"/>
              </w:rPr>
            </w:pPr>
            <w:r>
              <w:rPr>
                <w:rFonts w:ascii="Times New Roman" w:hAnsi="Times New Roman"/>
                <w:sz w:val="22"/>
                <w:szCs w:val="22"/>
              </w:rPr>
              <w:t>Отладка ПМО и внесение корректировок в алгоритм</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5.12.13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11.12.13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40</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tc>
      </w:tr>
      <w:tr w:rsidR="0012752F">
        <w:tblPrEx>
          <w:tblCellMar>
            <w:left w:w="108" w:type="dxa"/>
            <w:right w:w="108" w:type="dxa"/>
          </w:tblCellMar>
        </w:tblPrEx>
        <w:trPr>
          <w:cantSplit/>
          <w:trHeight w:val="235"/>
        </w:trPr>
        <w:tc>
          <w:tcPr>
            <w:tcW w:w="566"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r>
              <w:rPr>
                <w:rFonts w:ascii="Times New Roman" w:hAnsi="Times New Roman"/>
                <w:sz w:val="22"/>
                <w:szCs w:val="22"/>
                <w:lang w:val="en-US"/>
              </w:rPr>
              <w:t>2</w:t>
            </w:r>
          </w:p>
        </w:tc>
        <w:tc>
          <w:tcPr>
            <w:tcW w:w="3966" w:type="dxa"/>
            <w:gridSpan w:val="4"/>
            <w:tcBorders>
              <w:top w:val="single" w:sz="8" w:space="0" w:color="000000"/>
              <w:left w:val="single" w:sz="8" w:space="0" w:color="000000"/>
              <w:bottom w:val="single" w:sz="8" w:space="0" w:color="000000"/>
            </w:tcBorders>
            <w:shd w:val="clear" w:color="auto" w:fill="auto"/>
            <w:vAlign w:val="center"/>
          </w:tcPr>
          <w:p w:rsidR="0012752F" w:rsidRPr="0050424E" w:rsidRDefault="0012752F">
            <w:pPr>
              <w:pStyle w:val="aff1"/>
              <w:spacing w:line="100" w:lineRule="atLeast"/>
              <w:jc w:val="left"/>
              <w:rPr>
                <w:rFonts w:ascii="Times New Roman" w:hAnsi="Times New Roman"/>
                <w:sz w:val="22"/>
                <w:szCs w:val="22"/>
                <w:lang w:val="ru-RU"/>
              </w:rPr>
            </w:pPr>
            <w:r>
              <w:rPr>
                <w:rFonts w:ascii="Times New Roman" w:hAnsi="Times New Roman"/>
                <w:sz w:val="22"/>
                <w:szCs w:val="22"/>
              </w:rPr>
              <w:t>Анализ результатов и оформление требуемой документации</w:t>
            </w:r>
          </w:p>
        </w:tc>
        <w:tc>
          <w:tcPr>
            <w:tcW w:w="1134" w:type="dxa"/>
            <w:gridSpan w:val="2"/>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12.12.13</w:t>
            </w:r>
          </w:p>
        </w:tc>
        <w:tc>
          <w:tcPr>
            <w:tcW w:w="1133"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27.12.13</w:t>
            </w:r>
          </w:p>
        </w:tc>
        <w:tc>
          <w:tcPr>
            <w:tcW w:w="1279" w:type="dxa"/>
            <w:tcBorders>
              <w:top w:val="single" w:sz="8" w:space="0" w:color="000000"/>
              <w:left w:val="single" w:sz="8" w:space="0" w:color="000000"/>
              <w:bottom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96</w:t>
            </w:r>
          </w:p>
        </w:tc>
        <w:tc>
          <w:tcPr>
            <w:tcW w:w="18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Студент-дипломник,</w:t>
            </w:r>
          </w:p>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Руководитель диплома</w:t>
            </w:r>
          </w:p>
        </w:tc>
      </w:tr>
      <w:tr w:rsidR="0012752F">
        <w:trPr>
          <w:cantSplit/>
          <w:trHeight w:val="235"/>
        </w:trPr>
        <w:tc>
          <w:tcPr>
            <w:tcW w:w="1654" w:type="dxa"/>
            <w:gridSpan w:val="2"/>
            <w:tcBorders>
              <w:top w:val="single" w:sz="8" w:space="0" w:color="000000"/>
              <w:left w:val="single" w:sz="8" w:space="0" w:color="000000"/>
              <w:bottom w:val="single" w:sz="8" w:space="0" w:color="000000"/>
            </w:tcBorders>
            <w:shd w:val="clear" w:color="auto" w:fill="auto"/>
          </w:tcPr>
          <w:p w:rsidR="0012752F" w:rsidRDefault="0012752F">
            <w:pPr>
              <w:pStyle w:val="aff1"/>
              <w:spacing w:line="100" w:lineRule="atLeast"/>
              <w:jc w:val="left"/>
              <w:rPr>
                <w:rFonts w:ascii="Times New Roman" w:hAnsi="Times New Roman"/>
                <w:b/>
                <w:sz w:val="22"/>
                <w:szCs w:val="22"/>
              </w:rPr>
            </w:pPr>
            <w:r>
              <w:rPr>
                <w:rFonts w:ascii="Times New Roman" w:hAnsi="Times New Roman"/>
                <w:sz w:val="22"/>
                <w:szCs w:val="22"/>
              </w:rPr>
              <w:t xml:space="preserve"> </w:t>
            </w:r>
            <w:r>
              <w:rPr>
                <w:rFonts w:ascii="Times New Roman" w:hAnsi="Times New Roman"/>
                <w:b/>
                <w:sz w:val="22"/>
                <w:szCs w:val="22"/>
              </w:rPr>
              <w:t>Итого общая продолжительность работ (часов)</w:t>
            </w:r>
          </w:p>
        </w:tc>
        <w:tc>
          <w:tcPr>
            <w:tcW w:w="1684" w:type="dxa"/>
            <w:gridSpan w:val="2"/>
            <w:tcBorders>
              <w:top w:val="single" w:sz="8" w:space="0" w:color="000000"/>
              <w:left w:val="single" w:sz="8" w:space="0" w:color="000000"/>
              <w:bottom w:val="single" w:sz="8" w:space="0" w:color="000000"/>
            </w:tcBorders>
            <w:shd w:val="clear" w:color="auto" w:fill="auto"/>
          </w:tcPr>
          <w:p w:rsidR="0012752F" w:rsidRDefault="0012752F">
            <w:pPr>
              <w:pStyle w:val="aff1"/>
              <w:spacing w:line="100" w:lineRule="atLeast"/>
              <w:rPr>
                <w:sz w:val="28"/>
                <w:szCs w:val="28"/>
                <w:u w:val="single"/>
                <w:lang w:val="en-US"/>
              </w:rPr>
            </w:pPr>
            <w:r>
              <w:rPr>
                <w:rFonts w:ascii="Times New Roman" w:hAnsi="Times New Roman"/>
                <w:b/>
                <w:sz w:val="22"/>
                <w:szCs w:val="22"/>
              </w:rPr>
              <w:t>656</w:t>
            </w:r>
          </w:p>
        </w:tc>
        <w:tc>
          <w:tcPr>
            <w:tcW w:w="6616" w:type="dxa"/>
            <w:gridSpan w:val="6"/>
            <w:tcBorders>
              <w:left w:val="single" w:sz="8" w:space="0" w:color="000000"/>
            </w:tcBorders>
            <w:shd w:val="clear" w:color="auto" w:fill="auto"/>
          </w:tcPr>
          <w:p w:rsidR="0012752F" w:rsidRDefault="0012752F">
            <w:pPr>
              <w:snapToGrid w:val="0"/>
              <w:rPr>
                <w:sz w:val="28"/>
                <w:szCs w:val="28"/>
                <w:u w:val="single"/>
                <w:lang w:val="en-US"/>
              </w:rPr>
            </w:pPr>
          </w:p>
        </w:tc>
      </w:tr>
    </w:tbl>
    <w:p w:rsidR="0012752F" w:rsidRDefault="0012752F">
      <w:pPr>
        <w:spacing w:line="360" w:lineRule="auto"/>
        <w:ind w:firstLine="567"/>
      </w:pPr>
    </w:p>
    <w:p w:rsidR="0012752F" w:rsidRDefault="0012752F">
      <w:pPr>
        <w:spacing w:line="360" w:lineRule="auto"/>
        <w:ind w:firstLine="567"/>
        <w:rPr>
          <w:sz w:val="28"/>
          <w:szCs w:val="28"/>
          <w:u w:val="single"/>
          <w:lang w:val="en-US"/>
        </w:rPr>
      </w:pPr>
    </w:p>
    <w:p w:rsidR="0012752F" w:rsidRDefault="0012752F">
      <w:pPr>
        <w:spacing w:line="360" w:lineRule="auto"/>
        <w:ind w:firstLine="567"/>
        <w:rPr>
          <w:sz w:val="28"/>
          <w:szCs w:val="28"/>
          <w:u w:val="single"/>
          <w:lang w:val="en-US"/>
        </w:rPr>
      </w:pPr>
    </w:p>
    <w:p w:rsidR="0012752F" w:rsidRDefault="0012752F">
      <w:pPr>
        <w:spacing w:line="360" w:lineRule="auto"/>
        <w:ind w:firstLine="567"/>
        <w:rPr>
          <w:sz w:val="22"/>
          <w:szCs w:val="22"/>
        </w:rPr>
      </w:pPr>
      <w:r>
        <w:rPr>
          <w:sz w:val="28"/>
          <w:szCs w:val="28"/>
          <w:u w:val="single"/>
        </w:rPr>
        <w:t>Календарь работы</w:t>
      </w:r>
    </w:p>
    <w:tbl>
      <w:tblPr>
        <w:tblW w:w="0" w:type="auto"/>
        <w:tblInd w:w="5" w:type="dxa"/>
        <w:tblLayout w:type="fixed"/>
        <w:tblCellMar>
          <w:left w:w="0" w:type="dxa"/>
          <w:right w:w="0" w:type="dxa"/>
        </w:tblCellMar>
        <w:tblLook w:val="0000" w:firstRow="0" w:lastRow="0" w:firstColumn="0" w:lastColumn="0" w:noHBand="0" w:noVBand="0"/>
      </w:tblPr>
      <w:tblGrid>
        <w:gridCol w:w="584"/>
        <w:gridCol w:w="265"/>
        <w:gridCol w:w="350"/>
        <w:gridCol w:w="217"/>
        <w:gridCol w:w="567"/>
        <w:gridCol w:w="567"/>
        <w:gridCol w:w="567"/>
        <w:gridCol w:w="566"/>
        <w:gridCol w:w="567"/>
        <w:gridCol w:w="567"/>
        <w:gridCol w:w="567"/>
        <w:gridCol w:w="567"/>
        <w:gridCol w:w="567"/>
        <w:gridCol w:w="567"/>
        <w:gridCol w:w="567"/>
        <w:gridCol w:w="567"/>
        <w:gridCol w:w="567"/>
        <w:gridCol w:w="596"/>
      </w:tblGrid>
      <w:tr w:rsidR="0012752F">
        <w:trPr>
          <w:cantSplit/>
          <w:trHeight w:val="227"/>
        </w:trPr>
        <w:tc>
          <w:tcPr>
            <w:tcW w:w="584"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rPr>
              <w:t>Виды работ</w:t>
            </w:r>
          </w:p>
        </w:tc>
        <w:tc>
          <w:tcPr>
            <w:tcW w:w="61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b/>
                <w:sz w:val="22"/>
                <w:szCs w:val="22"/>
              </w:rPr>
              <w:t>Сентябрь</w:t>
            </w:r>
          </w:p>
        </w:tc>
        <w:tc>
          <w:tcPr>
            <w:tcW w:w="8183" w:type="dxa"/>
            <w:gridSpan w:val="15"/>
            <w:tcBorders>
              <w:left w:val="single" w:sz="8" w:space="0" w:color="000000"/>
            </w:tcBorders>
            <w:shd w:val="clear" w:color="auto" w:fill="auto"/>
          </w:tcPr>
          <w:p w:rsidR="0012752F" w:rsidRDefault="0012752F">
            <w:pPr>
              <w:snapToGrid w:val="0"/>
              <w:rPr>
                <w:sz w:val="22"/>
                <w:szCs w:val="22"/>
              </w:rPr>
            </w:pP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w:t>
            </w:r>
          </w:p>
        </w:tc>
        <w:tc>
          <w:tcPr>
            <w:tcW w:w="566"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9</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10</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11</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12</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13</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14</w:t>
            </w:r>
          </w:p>
        </w:tc>
        <w:tc>
          <w:tcPr>
            <w:tcW w:w="596" w:type="dxa"/>
            <w:tcBorders>
              <w:top w:val="single" w:sz="4" w:space="0" w:color="000000"/>
              <w:left w:val="single" w:sz="4" w:space="0" w:color="000000"/>
              <w:bottom w:val="single" w:sz="4" w:space="0" w:color="000000"/>
              <w:right w:val="single" w:sz="8"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15</w:t>
            </w: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rPr>
              <w:t>1</w:t>
            </w:r>
          </w:p>
        </w:tc>
        <w:tc>
          <w:tcPr>
            <w:tcW w:w="567"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6"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96" w:type="dxa"/>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567"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6"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96" w:type="dxa"/>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w:t>
            </w:r>
          </w:p>
        </w:tc>
        <w:tc>
          <w:tcPr>
            <w:tcW w:w="567"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6"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96" w:type="dxa"/>
            <w:tcBorders>
              <w:top w:val="single" w:sz="4" w:space="0" w:color="000000"/>
              <w:left w:val="single" w:sz="4" w:space="0" w:color="000000"/>
              <w:bottom w:val="single" w:sz="4" w:space="0" w:color="000000"/>
              <w:right w:val="single" w:sz="8"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r>
      <w:tr w:rsidR="0012752F">
        <w:trPr>
          <w:cantSplit/>
          <w:trHeight w:val="227"/>
        </w:trPr>
        <w:tc>
          <w:tcPr>
            <w:tcW w:w="584"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lang w:val="en-US"/>
              </w:rPr>
              <w:t>---</w:t>
            </w:r>
          </w:p>
        </w:tc>
        <w:tc>
          <w:tcPr>
            <w:tcW w:w="61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b/>
                <w:sz w:val="22"/>
                <w:szCs w:val="22"/>
              </w:rPr>
              <w:t>Сентябрь</w:t>
            </w:r>
          </w:p>
        </w:tc>
        <w:tc>
          <w:tcPr>
            <w:tcW w:w="8183" w:type="dxa"/>
            <w:gridSpan w:val="15"/>
            <w:tcBorders>
              <w:left w:val="single" w:sz="8" w:space="0" w:color="000000"/>
            </w:tcBorders>
            <w:shd w:val="clear" w:color="auto" w:fill="auto"/>
          </w:tcPr>
          <w:p w:rsidR="0012752F" w:rsidRDefault="0012752F">
            <w:pPr>
              <w:snapToGrid w:val="0"/>
              <w:rPr>
                <w:sz w:val="22"/>
                <w:szCs w:val="22"/>
              </w:rPr>
            </w:pP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16</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17</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18</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19</w:t>
            </w:r>
          </w:p>
        </w:tc>
        <w:tc>
          <w:tcPr>
            <w:tcW w:w="566"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20</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21</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22</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23</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24</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25</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26</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27</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28</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29</w:t>
            </w:r>
          </w:p>
        </w:tc>
        <w:tc>
          <w:tcPr>
            <w:tcW w:w="596" w:type="dxa"/>
            <w:tcBorders>
              <w:top w:val="single" w:sz="4" w:space="0" w:color="000000"/>
              <w:left w:val="single" w:sz="4" w:space="0" w:color="000000"/>
              <w:bottom w:val="single" w:sz="4" w:space="0" w:color="000000"/>
              <w:right w:val="single" w:sz="8"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30</w:t>
            </w: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rPr>
              <w:t>3</w:t>
            </w:r>
          </w:p>
        </w:tc>
        <w:tc>
          <w:tcPr>
            <w:tcW w:w="567"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6"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96" w:type="dxa"/>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w:t>
            </w:r>
          </w:p>
        </w:tc>
        <w:tc>
          <w:tcPr>
            <w:tcW w:w="567"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6"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96" w:type="dxa"/>
            <w:tcBorders>
              <w:top w:val="single" w:sz="4" w:space="0" w:color="000000"/>
              <w:left w:val="single" w:sz="4" w:space="0" w:color="000000"/>
              <w:bottom w:val="single" w:sz="4" w:space="0" w:color="000000"/>
              <w:right w:val="single" w:sz="8"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r>
    </w:tbl>
    <w:p w:rsidR="0012752F" w:rsidRDefault="0012752F">
      <w:pPr>
        <w:spacing w:line="360" w:lineRule="auto"/>
        <w:ind w:firstLine="567"/>
      </w:pPr>
    </w:p>
    <w:tbl>
      <w:tblPr>
        <w:tblW w:w="0" w:type="auto"/>
        <w:tblInd w:w="5" w:type="dxa"/>
        <w:tblLayout w:type="fixed"/>
        <w:tblCellMar>
          <w:left w:w="0" w:type="dxa"/>
          <w:right w:w="0" w:type="dxa"/>
        </w:tblCellMar>
        <w:tblLook w:val="0000" w:firstRow="0" w:lastRow="0" w:firstColumn="0" w:lastColumn="0" w:noHBand="0" w:noVBand="0"/>
      </w:tblPr>
      <w:tblGrid>
        <w:gridCol w:w="551"/>
        <w:gridCol w:w="294"/>
        <w:gridCol w:w="257"/>
        <w:gridCol w:w="30"/>
        <w:gridCol w:w="245"/>
        <w:gridCol w:w="277"/>
        <w:gridCol w:w="256"/>
        <w:gridCol w:w="295"/>
        <w:gridCol w:w="237"/>
        <w:gridCol w:w="315"/>
        <w:gridCol w:w="218"/>
        <w:gridCol w:w="333"/>
        <w:gridCol w:w="199"/>
        <w:gridCol w:w="352"/>
        <w:gridCol w:w="181"/>
        <w:gridCol w:w="371"/>
        <w:gridCol w:w="161"/>
        <w:gridCol w:w="390"/>
        <w:gridCol w:w="143"/>
        <w:gridCol w:w="409"/>
        <w:gridCol w:w="123"/>
        <w:gridCol w:w="428"/>
        <w:gridCol w:w="104"/>
        <w:gridCol w:w="447"/>
        <w:gridCol w:w="86"/>
        <w:gridCol w:w="466"/>
        <w:gridCol w:w="66"/>
        <w:gridCol w:w="485"/>
        <w:gridCol w:w="48"/>
        <w:gridCol w:w="504"/>
        <w:gridCol w:w="28"/>
        <w:gridCol w:w="533"/>
        <w:gridCol w:w="20"/>
        <w:gridCol w:w="552"/>
      </w:tblGrid>
      <w:tr w:rsidR="0012752F">
        <w:trPr>
          <w:cantSplit/>
          <w:trHeight w:val="227"/>
        </w:trPr>
        <w:tc>
          <w:tcPr>
            <w:tcW w:w="551"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rPr>
              <w:t>Виды работ</w:t>
            </w:r>
          </w:p>
        </w:tc>
        <w:tc>
          <w:tcPr>
            <w:tcW w:w="581"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b/>
                <w:sz w:val="22"/>
                <w:szCs w:val="22"/>
              </w:rPr>
              <w:t>Октябрь</w:t>
            </w:r>
          </w:p>
        </w:tc>
        <w:tc>
          <w:tcPr>
            <w:tcW w:w="8272" w:type="dxa"/>
            <w:gridSpan w:val="30"/>
            <w:tcBorders>
              <w:left w:val="single" w:sz="8" w:space="0" w:color="000000"/>
            </w:tcBorders>
            <w:shd w:val="clear" w:color="auto" w:fill="auto"/>
          </w:tcPr>
          <w:p w:rsidR="0012752F" w:rsidRDefault="0012752F">
            <w:pPr>
              <w:snapToGrid w:val="0"/>
              <w:rPr>
                <w:sz w:val="22"/>
                <w:szCs w:val="22"/>
              </w:rPr>
            </w:pPr>
          </w:p>
        </w:tc>
      </w:tr>
      <w:tr w:rsidR="0012752F">
        <w:trPr>
          <w:cantSplit/>
          <w:trHeight w:val="227"/>
        </w:trPr>
        <w:tc>
          <w:tcPr>
            <w:tcW w:w="551"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552"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9</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10</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11</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12</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13</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14</w:t>
            </w:r>
          </w:p>
        </w:tc>
        <w:tc>
          <w:tcPr>
            <w:tcW w:w="581"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lang w:val="en-US"/>
              </w:rPr>
            </w:pPr>
            <w:r>
              <w:rPr>
                <w:rFonts w:ascii="Times New Roman" w:hAnsi="Times New Roman"/>
                <w:sz w:val="22"/>
                <w:szCs w:val="22"/>
              </w:rPr>
              <w:t>15</w:t>
            </w:r>
          </w:p>
        </w:tc>
        <w:tc>
          <w:tcPr>
            <w:tcW w:w="552" w:type="dxa"/>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27"/>
        </w:trPr>
        <w:tc>
          <w:tcPr>
            <w:tcW w:w="551"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lang w:val="en-US"/>
              </w:rPr>
              <w:t>4</w:t>
            </w:r>
          </w:p>
        </w:tc>
        <w:tc>
          <w:tcPr>
            <w:tcW w:w="551"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2" w:type="dxa"/>
            <w:gridSpan w:val="3"/>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1"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81"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27"/>
        </w:trPr>
        <w:tc>
          <w:tcPr>
            <w:tcW w:w="551"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5</w:t>
            </w: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81"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27"/>
        </w:trPr>
        <w:tc>
          <w:tcPr>
            <w:tcW w:w="551"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6</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81" w:type="dxa"/>
            <w:gridSpan w:val="3"/>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2" w:type="dxa"/>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27"/>
        </w:trPr>
        <w:tc>
          <w:tcPr>
            <w:tcW w:w="551"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lang w:val="en-US"/>
              </w:rPr>
              <w:t>---</w:t>
            </w:r>
          </w:p>
        </w:tc>
        <w:tc>
          <w:tcPr>
            <w:tcW w:w="581"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b/>
                <w:sz w:val="22"/>
                <w:szCs w:val="22"/>
              </w:rPr>
              <w:t>Октябрь</w:t>
            </w:r>
          </w:p>
        </w:tc>
        <w:tc>
          <w:tcPr>
            <w:tcW w:w="8272" w:type="dxa"/>
            <w:gridSpan w:val="30"/>
            <w:tcBorders>
              <w:left w:val="single" w:sz="8" w:space="0" w:color="000000"/>
            </w:tcBorders>
            <w:shd w:val="clear" w:color="auto" w:fill="auto"/>
          </w:tcPr>
          <w:p w:rsidR="0012752F" w:rsidRDefault="0012752F">
            <w:pPr>
              <w:snapToGrid w:val="0"/>
              <w:rPr>
                <w:sz w:val="22"/>
                <w:szCs w:val="22"/>
              </w:rPr>
            </w:pPr>
          </w:p>
        </w:tc>
      </w:tr>
      <w:tr w:rsidR="0012752F">
        <w:tblPrEx>
          <w:tblCellMar>
            <w:left w:w="108" w:type="dxa"/>
            <w:right w:w="108" w:type="dxa"/>
          </w:tblCellMar>
        </w:tblPrEx>
        <w:trPr>
          <w:cantSplit/>
          <w:trHeight w:val="227"/>
        </w:trPr>
        <w:tc>
          <w:tcPr>
            <w:tcW w:w="84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16</w:t>
            </w: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17</w:t>
            </w: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18</w:t>
            </w: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19</w:t>
            </w: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20</w:t>
            </w: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21</w:t>
            </w: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22</w:t>
            </w: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23</w:t>
            </w: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24</w:t>
            </w: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25</w:t>
            </w: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26</w:t>
            </w: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27</w:t>
            </w: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28</w:t>
            </w: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29</w:t>
            </w:r>
          </w:p>
        </w:tc>
        <w:tc>
          <w:tcPr>
            <w:tcW w:w="533"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30</w:t>
            </w:r>
          </w:p>
        </w:tc>
        <w:tc>
          <w:tcPr>
            <w:tcW w:w="572" w:type="dxa"/>
            <w:gridSpan w:val="2"/>
            <w:tcBorders>
              <w:top w:val="single" w:sz="4" w:space="0" w:color="000000"/>
              <w:left w:val="single" w:sz="4" w:space="0" w:color="000000"/>
              <w:bottom w:val="single" w:sz="4" w:space="0" w:color="000000"/>
              <w:right w:val="single" w:sz="8" w:space="0" w:color="000000"/>
            </w:tcBorders>
            <w:shd w:val="clear" w:color="auto" w:fill="FFFEFF"/>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rPr>
              <w:t>3</w:t>
            </w:r>
            <w:r>
              <w:rPr>
                <w:rFonts w:ascii="Times New Roman" w:hAnsi="Times New Roman"/>
                <w:sz w:val="22"/>
                <w:szCs w:val="22"/>
                <w:lang w:val="en-US"/>
              </w:rPr>
              <w:t>1</w:t>
            </w:r>
          </w:p>
        </w:tc>
      </w:tr>
      <w:tr w:rsidR="0012752F">
        <w:tblPrEx>
          <w:tblCellMar>
            <w:left w:w="108" w:type="dxa"/>
            <w:right w:w="108" w:type="dxa"/>
          </w:tblCellMar>
        </w:tblPrEx>
        <w:trPr>
          <w:cantSplit/>
          <w:trHeight w:val="227"/>
        </w:trPr>
        <w:tc>
          <w:tcPr>
            <w:tcW w:w="84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lang w:val="en-US"/>
              </w:rPr>
              <w:t>6</w:t>
            </w:r>
          </w:p>
        </w:tc>
        <w:tc>
          <w:tcPr>
            <w:tcW w:w="532" w:type="dxa"/>
            <w:gridSpan w:val="3"/>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3"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3"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365F91"/>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72" w:type="dxa"/>
            <w:gridSpan w:val="2"/>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r w:rsidR="0012752F">
        <w:tblPrEx>
          <w:tblCellMar>
            <w:left w:w="108" w:type="dxa"/>
            <w:right w:w="108" w:type="dxa"/>
          </w:tblCellMar>
        </w:tblPrEx>
        <w:trPr>
          <w:cantSplit/>
          <w:trHeight w:val="227"/>
        </w:trPr>
        <w:tc>
          <w:tcPr>
            <w:tcW w:w="84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7</w:t>
            </w:r>
          </w:p>
        </w:tc>
        <w:tc>
          <w:tcPr>
            <w:tcW w:w="532"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3"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72" w:type="dxa"/>
            <w:gridSpan w:val="2"/>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r w:rsidR="0012752F">
        <w:tblPrEx>
          <w:tblCellMar>
            <w:left w:w="108" w:type="dxa"/>
            <w:right w:w="108" w:type="dxa"/>
          </w:tblCellMar>
        </w:tblPrEx>
        <w:trPr>
          <w:cantSplit/>
          <w:trHeight w:val="227"/>
        </w:trPr>
        <w:tc>
          <w:tcPr>
            <w:tcW w:w="84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8</w:t>
            </w:r>
          </w:p>
        </w:tc>
        <w:tc>
          <w:tcPr>
            <w:tcW w:w="532"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3"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72" w:type="dxa"/>
            <w:gridSpan w:val="2"/>
            <w:tcBorders>
              <w:top w:val="single" w:sz="4" w:space="0" w:color="000000"/>
              <w:left w:val="single" w:sz="4" w:space="0" w:color="000000"/>
              <w:bottom w:val="single" w:sz="4" w:space="0" w:color="000000"/>
              <w:right w:val="single" w:sz="8"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r>
    </w:tbl>
    <w:p w:rsidR="0012752F" w:rsidRDefault="0012752F">
      <w:pPr>
        <w:spacing w:line="360" w:lineRule="auto"/>
        <w:ind w:firstLine="567"/>
      </w:pPr>
    </w:p>
    <w:tbl>
      <w:tblPr>
        <w:tblW w:w="0" w:type="auto"/>
        <w:tblInd w:w="5" w:type="dxa"/>
        <w:tblLayout w:type="fixed"/>
        <w:tblCellMar>
          <w:left w:w="0" w:type="dxa"/>
          <w:right w:w="0" w:type="dxa"/>
        </w:tblCellMar>
        <w:tblLook w:val="0000" w:firstRow="0" w:lastRow="0" w:firstColumn="0" w:lastColumn="0" w:noHBand="0" w:noVBand="0"/>
      </w:tblPr>
      <w:tblGrid>
        <w:gridCol w:w="584"/>
        <w:gridCol w:w="265"/>
        <w:gridCol w:w="350"/>
        <w:gridCol w:w="217"/>
        <w:gridCol w:w="567"/>
        <w:gridCol w:w="567"/>
        <w:gridCol w:w="567"/>
        <w:gridCol w:w="566"/>
        <w:gridCol w:w="567"/>
        <w:gridCol w:w="567"/>
        <w:gridCol w:w="567"/>
        <w:gridCol w:w="567"/>
        <w:gridCol w:w="567"/>
        <w:gridCol w:w="567"/>
        <w:gridCol w:w="567"/>
        <w:gridCol w:w="567"/>
        <w:gridCol w:w="567"/>
        <w:gridCol w:w="596"/>
      </w:tblGrid>
      <w:tr w:rsidR="0012752F">
        <w:trPr>
          <w:cantSplit/>
          <w:trHeight w:val="227"/>
        </w:trPr>
        <w:tc>
          <w:tcPr>
            <w:tcW w:w="584"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rPr>
              <w:t>Виды работ</w:t>
            </w:r>
          </w:p>
        </w:tc>
        <w:tc>
          <w:tcPr>
            <w:tcW w:w="61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b/>
                <w:sz w:val="22"/>
                <w:szCs w:val="22"/>
              </w:rPr>
              <w:t>Ноябрь</w:t>
            </w:r>
          </w:p>
        </w:tc>
        <w:tc>
          <w:tcPr>
            <w:tcW w:w="8183" w:type="dxa"/>
            <w:gridSpan w:val="15"/>
            <w:tcBorders>
              <w:left w:val="single" w:sz="8" w:space="0" w:color="000000"/>
            </w:tcBorders>
            <w:shd w:val="clear" w:color="auto" w:fill="auto"/>
          </w:tcPr>
          <w:p w:rsidR="0012752F" w:rsidRDefault="0012752F">
            <w:pPr>
              <w:snapToGrid w:val="0"/>
              <w:rPr>
                <w:sz w:val="22"/>
                <w:szCs w:val="22"/>
              </w:rPr>
            </w:pP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w:t>
            </w:r>
          </w:p>
        </w:tc>
        <w:tc>
          <w:tcPr>
            <w:tcW w:w="566"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9</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10</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11</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12</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13</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14</w:t>
            </w:r>
          </w:p>
        </w:tc>
        <w:tc>
          <w:tcPr>
            <w:tcW w:w="596" w:type="dxa"/>
            <w:tcBorders>
              <w:top w:val="single" w:sz="4" w:space="0" w:color="000000"/>
              <w:left w:val="single" w:sz="4" w:space="0" w:color="000000"/>
              <w:bottom w:val="single" w:sz="4" w:space="0" w:color="000000"/>
              <w:right w:val="single" w:sz="8"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15</w:t>
            </w: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rPr>
              <w:t>8</w:t>
            </w:r>
          </w:p>
        </w:tc>
        <w:tc>
          <w:tcPr>
            <w:tcW w:w="567"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6"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96" w:type="dxa"/>
            <w:tcBorders>
              <w:top w:val="single" w:sz="4" w:space="0" w:color="000000"/>
              <w:left w:val="single" w:sz="4" w:space="0" w:color="000000"/>
              <w:bottom w:val="single" w:sz="4" w:space="0" w:color="000000"/>
              <w:right w:val="single" w:sz="8"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r>
      <w:tr w:rsidR="0012752F">
        <w:trPr>
          <w:cantSplit/>
          <w:trHeight w:val="227"/>
        </w:trPr>
        <w:tc>
          <w:tcPr>
            <w:tcW w:w="584"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lang w:val="en-US"/>
              </w:rPr>
              <w:t>---</w:t>
            </w:r>
          </w:p>
        </w:tc>
        <w:tc>
          <w:tcPr>
            <w:tcW w:w="61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b/>
                <w:sz w:val="22"/>
                <w:szCs w:val="22"/>
              </w:rPr>
              <w:t>Ноябрь</w:t>
            </w:r>
          </w:p>
        </w:tc>
        <w:tc>
          <w:tcPr>
            <w:tcW w:w="8183" w:type="dxa"/>
            <w:gridSpan w:val="15"/>
            <w:tcBorders>
              <w:left w:val="single" w:sz="8" w:space="0" w:color="000000"/>
            </w:tcBorders>
            <w:shd w:val="clear" w:color="auto" w:fill="auto"/>
          </w:tcPr>
          <w:p w:rsidR="0012752F" w:rsidRDefault="0012752F">
            <w:pPr>
              <w:snapToGrid w:val="0"/>
              <w:rPr>
                <w:sz w:val="22"/>
                <w:szCs w:val="22"/>
              </w:rPr>
            </w:pP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67"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16</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17</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18</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19</w:t>
            </w:r>
          </w:p>
        </w:tc>
        <w:tc>
          <w:tcPr>
            <w:tcW w:w="566"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20</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21</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22</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23</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24</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25</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26</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27</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28</w:t>
            </w:r>
          </w:p>
        </w:tc>
        <w:tc>
          <w:tcPr>
            <w:tcW w:w="567"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29</w:t>
            </w:r>
          </w:p>
        </w:tc>
        <w:tc>
          <w:tcPr>
            <w:tcW w:w="596" w:type="dxa"/>
            <w:tcBorders>
              <w:top w:val="single" w:sz="4" w:space="0" w:color="000000"/>
              <w:left w:val="single" w:sz="4" w:space="0" w:color="000000"/>
              <w:bottom w:val="single" w:sz="4" w:space="0" w:color="000000"/>
              <w:right w:val="single" w:sz="8"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30</w:t>
            </w: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rPr>
              <w:t>8</w:t>
            </w:r>
          </w:p>
        </w:tc>
        <w:tc>
          <w:tcPr>
            <w:tcW w:w="567"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6"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96" w:type="dxa"/>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r w:rsidR="0012752F">
        <w:tblPrEx>
          <w:tblCellMar>
            <w:left w:w="108" w:type="dxa"/>
            <w:right w:w="108" w:type="dxa"/>
          </w:tblCellMar>
        </w:tblPrEx>
        <w:trPr>
          <w:cantSplit/>
          <w:trHeight w:val="227"/>
        </w:trPr>
        <w:tc>
          <w:tcPr>
            <w:tcW w:w="8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lang w:val="en-US"/>
              </w:rPr>
              <w:t>9</w:t>
            </w:r>
          </w:p>
        </w:tc>
        <w:tc>
          <w:tcPr>
            <w:tcW w:w="567"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6"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67" w:type="dxa"/>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96" w:type="dxa"/>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bl>
    <w:p w:rsidR="0012752F" w:rsidRDefault="0012752F">
      <w:pPr>
        <w:spacing w:line="360" w:lineRule="auto"/>
        <w:ind w:firstLine="567"/>
      </w:pPr>
    </w:p>
    <w:tbl>
      <w:tblPr>
        <w:tblW w:w="0" w:type="auto"/>
        <w:tblInd w:w="5" w:type="dxa"/>
        <w:tblLayout w:type="fixed"/>
        <w:tblCellMar>
          <w:left w:w="0" w:type="dxa"/>
          <w:right w:w="0" w:type="dxa"/>
        </w:tblCellMar>
        <w:tblLook w:val="0000" w:firstRow="0" w:lastRow="0" w:firstColumn="0" w:lastColumn="0" w:noHBand="0" w:noVBand="0"/>
      </w:tblPr>
      <w:tblGrid>
        <w:gridCol w:w="551"/>
        <w:gridCol w:w="294"/>
        <w:gridCol w:w="257"/>
        <w:gridCol w:w="30"/>
        <w:gridCol w:w="245"/>
        <w:gridCol w:w="277"/>
        <w:gridCol w:w="256"/>
        <w:gridCol w:w="295"/>
        <w:gridCol w:w="237"/>
        <w:gridCol w:w="315"/>
        <w:gridCol w:w="218"/>
        <w:gridCol w:w="333"/>
        <w:gridCol w:w="199"/>
        <w:gridCol w:w="352"/>
        <w:gridCol w:w="181"/>
        <w:gridCol w:w="371"/>
        <w:gridCol w:w="161"/>
        <w:gridCol w:w="390"/>
        <w:gridCol w:w="143"/>
        <w:gridCol w:w="409"/>
        <w:gridCol w:w="123"/>
        <w:gridCol w:w="428"/>
        <w:gridCol w:w="104"/>
        <w:gridCol w:w="447"/>
        <w:gridCol w:w="86"/>
        <w:gridCol w:w="466"/>
        <w:gridCol w:w="66"/>
        <w:gridCol w:w="485"/>
        <w:gridCol w:w="48"/>
        <w:gridCol w:w="504"/>
        <w:gridCol w:w="28"/>
        <w:gridCol w:w="533"/>
        <w:gridCol w:w="20"/>
        <w:gridCol w:w="552"/>
      </w:tblGrid>
      <w:tr w:rsidR="0012752F">
        <w:trPr>
          <w:cantSplit/>
          <w:trHeight w:val="227"/>
        </w:trPr>
        <w:tc>
          <w:tcPr>
            <w:tcW w:w="551"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rPr>
              <w:t>Виды работ</w:t>
            </w:r>
          </w:p>
        </w:tc>
        <w:tc>
          <w:tcPr>
            <w:tcW w:w="581"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b/>
                <w:sz w:val="22"/>
                <w:szCs w:val="22"/>
              </w:rPr>
              <w:t>Декабрь</w:t>
            </w:r>
          </w:p>
        </w:tc>
        <w:tc>
          <w:tcPr>
            <w:tcW w:w="8272" w:type="dxa"/>
            <w:gridSpan w:val="30"/>
            <w:tcBorders>
              <w:left w:val="single" w:sz="8" w:space="0" w:color="000000"/>
            </w:tcBorders>
            <w:shd w:val="clear" w:color="auto" w:fill="auto"/>
          </w:tcPr>
          <w:p w:rsidR="0012752F" w:rsidRDefault="0012752F">
            <w:pPr>
              <w:snapToGrid w:val="0"/>
              <w:rPr>
                <w:sz w:val="22"/>
                <w:szCs w:val="22"/>
              </w:rPr>
            </w:pPr>
          </w:p>
        </w:tc>
      </w:tr>
      <w:tr w:rsidR="0012752F">
        <w:trPr>
          <w:cantSplit/>
          <w:trHeight w:val="227"/>
        </w:trPr>
        <w:tc>
          <w:tcPr>
            <w:tcW w:w="551"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552"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9</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10</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11</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12</w:t>
            </w:r>
          </w:p>
        </w:tc>
        <w:tc>
          <w:tcPr>
            <w:tcW w:w="551"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13</w:t>
            </w:r>
          </w:p>
        </w:tc>
        <w:tc>
          <w:tcPr>
            <w:tcW w:w="552"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14</w:t>
            </w:r>
          </w:p>
        </w:tc>
        <w:tc>
          <w:tcPr>
            <w:tcW w:w="581"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lang w:val="en-US"/>
              </w:rPr>
            </w:pPr>
            <w:r>
              <w:rPr>
                <w:rFonts w:ascii="Times New Roman" w:hAnsi="Times New Roman"/>
                <w:sz w:val="22"/>
                <w:szCs w:val="22"/>
              </w:rPr>
              <w:t>15</w:t>
            </w:r>
          </w:p>
        </w:tc>
        <w:tc>
          <w:tcPr>
            <w:tcW w:w="552" w:type="dxa"/>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27"/>
        </w:trPr>
        <w:tc>
          <w:tcPr>
            <w:tcW w:w="551"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lang w:val="en-US"/>
              </w:rPr>
              <w:t>10</w:t>
            </w: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2" w:type="dxa"/>
            <w:gridSpan w:val="3"/>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1"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81"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27"/>
        </w:trPr>
        <w:tc>
          <w:tcPr>
            <w:tcW w:w="551"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11</w:t>
            </w: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81"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27"/>
        </w:trPr>
        <w:tc>
          <w:tcPr>
            <w:tcW w:w="551"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lang w:val="en-US"/>
              </w:rPr>
              <w:t>12</w:t>
            </w: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1"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5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81"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52" w:type="dxa"/>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27"/>
        </w:trPr>
        <w:tc>
          <w:tcPr>
            <w:tcW w:w="551"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lang w:val="en-US"/>
              </w:rPr>
              <w:t>---</w:t>
            </w:r>
          </w:p>
        </w:tc>
        <w:tc>
          <w:tcPr>
            <w:tcW w:w="581"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sz w:val="22"/>
                <w:szCs w:val="22"/>
              </w:rPr>
            </w:pPr>
            <w:r>
              <w:rPr>
                <w:rFonts w:ascii="Times New Roman" w:hAnsi="Times New Roman"/>
                <w:b/>
                <w:sz w:val="22"/>
                <w:szCs w:val="22"/>
              </w:rPr>
              <w:t>Декабрь</w:t>
            </w:r>
          </w:p>
        </w:tc>
        <w:tc>
          <w:tcPr>
            <w:tcW w:w="8272" w:type="dxa"/>
            <w:gridSpan w:val="30"/>
            <w:tcBorders>
              <w:left w:val="single" w:sz="8" w:space="0" w:color="000000"/>
            </w:tcBorders>
            <w:shd w:val="clear" w:color="auto" w:fill="auto"/>
          </w:tcPr>
          <w:p w:rsidR="0012752F" w:rsidRDefault="0012752F">
            <w:pPr>
              <w:snapToGrid w:val="0"/>
              <w:rPr>
                <w:sz w:val="22"/>
                <w:szCs w:val="22"/>
              </w:rPr>
            </w:pPr>
          </w:p>
        </w:tc>
      </w:tr>
      <w:tr w:rsidR="0012752F">
        <w:tblPrEx>
          <w:tblCellMar>
            <w:left w:w="108" w:type="dxa"/>
            <w:right w:w="108" w:type="dxa"/>
          </w:tblCellMar>
        </w:tblPrEx>
        <w:trPr>
          <w:cantSplit/>
          <w:trHeight w:val="227"/>
        </w:trPr>
        <w:tc>
          <w:tcPr>
            <w:tcW w:w="84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16</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17</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18</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19</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20</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21</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22</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23</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24</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25</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26</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27</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28</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29</w:t>
            </w:r>
          </w:p>
        </w:tc>
        <w:tc>
          <w:tcPr>
            <w:tcW w:w="533"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30</w:t>
            </w:r>
          </w:p>
        </w:tc>
        <w:tc>
          <w:tcPr>
            <w:tcW w:w="572" w:type="dxa"/>
            <w:gridSpan w:val="2"/>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rPr>
              <w:t>3</w:t>
            </w:r>
            <w:r>
              <w:rPr>
                <w:rFonts w:ascii="Times New Roman" w:hAnsi="Times New Roman"/>
                <w:sz w:val="22"/>
                <w:szCs w:val="22"/>
                <w:lang w:val="en-US"/>
              </w:rPr>
              <w:t>1</w:t>
            </w:r>
          </w:p>
        </w:tc>
      </w:tr>
      <w:tr w:rsidR="0012752F">
        <w:tblPrEx>
          <w:tblCellMar>
            <w:left w:w="108" w:type="dxa"/>
            <w:right w:w="108" w:type="dxa"/>
          </w:tblCellMar>
        </w:tblPrEx>
        <w:trPr>
          <w:cantSplit/>
          <w:trHeight w:val="227"/>
        </w:trPr>
        <w:tc>
          <w:tcPr>
            <w:tcW w:w="845"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lang w:val="en-US"/>
              </w:rPr>
              <w:t>12</w:t>
            </w:r>
          </w:p>
        </w:tc>
        <w:tc>
          <w:tcPr>
            <w:tcW w:w="532" w:type="dxa"/>
            <w:gridSpan w:val="3"/>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3"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3"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365F91"/>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72" w:type="dxa"/>
            <w:gridSpan w:val="2"/>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bl>
    <w:p w:rsidR="0012752F" w:rsidRDefault="0012752F">
      <w:pPr>
        <w:spacing w:line="360" w:lineRule="auto"/>
        <w:ind w:firstLine="567"/>
      </w:pPr>
    </w:p>
    <w:p w:rsidR="0012752F" w:rsidRDefault="0012752F">
      <w:pPr>
        <w:spacing w:line="360" w:lineRule="auto"/>
        <w:ind w:firstLine="567"/>
        <w:rPr>
          <w:sz w:val="28"/>
          <w:szCs w:val="28"/>
        </w:rPr>
      </w:pPr>
      <w:r>
        <w:rPr>
          <w:sz w:val="28"/>
          <w:szCs w:val="28"/>
        </w:rPr>
        <w:t xml:space="preserve">На основе полученного календаря составляем окончательный план-график </w:t>
      </w:r>
      <w:r>
        <w:rPr>
          <w:sz w:val="28"/>
          <w:szCs w:val="28"/>
        </w:rPr>
        <w:lastRenderedPageBreak/>
        <w:t>работ.</w:t>
      </w:r>
    </w:p>
    <w:p w:rsidR="0012752F" w:rsidRDefault="0012752F">
      <w:pPr>
        <w:spacing w:line="360" w:lineRule="auto"/>
        <w:ind w:firstLine="567"/>
        <w:rPr>
          <w:sz w:val="28"/>
          <w:szCs w:val="28"/>
        </w:rPr>
      </w:pPr>
    </w:p>
    <w:p w:rsidR="0012752F" w:rsidRDefault="0012752F">
      <w:pPr>
        <w:spacing w:line="360" w:lineRule="auto"/>
        <w:ind w:firstLine="567"/>
        <w:rPr>
          <w:b/>
          <w:sz w:val="22"/>
          <w:szCs w:val="22"/>
        </w:rPr>
      </w:pPr>
      <w:r>
        <w:rPr>
          <w:sz w:val="28"/>
          <w:szCs w:val="28"/>
          <w:u w:val="single"/>
        </w:rPr>
        <w:t>План-график работ</w:t>
      </w:r>
    </w:p>
    <w:tbl>
      <w:tblPr>
        <w:tblW w:w="0" w:type="auto"/>
        <w:tblInd w:w="5" w:type="dxa"/>
        <w:tblLayout w:type="fixed"/>
        <w:tblCellMar>
          <w:left w:w="0" w:type="dxa"/>
          <w:right w:w="0" w:type="dxa"/>
        </w:tblCellMar>
        <w:tblLook w:val="0000" w:firstRow="0" w:lastRow="0" w:firstColumn="0" w:lastColumn="0" w:noHBand="0" w:noVBand="0"/>
      </w:tblPr>
      <w:tblGrid>
        <w:gridCol w:w="618"/>
        <w:gridCol w:w="222"/>
        <w:gridCol w:w="397"/>
        <w:gridCol w:w="619"/>
        <w:gridCol w:w="30"/>
        <w:gridCol w:w="589"/>
        <w:gridCol w:w="51"/>
        <w:gridCol w:w="532"/>
        <w:gridCol w:w="36"/>
        <w:gridCol w:w="497"/>
        <w:gridCol w:w="122"/>
        <w:gridCol w:w="411"/>
        <w:gridCol w:w="208"/>
        <w:gridCol w:w="325"/>
        <w:gridCol w:w="294"/>
        <w:gridCol w:w="238"/>
        <w:gridCol w:w="381"/>
        <w:gridCol w:w="151"/>
        <w:gridCol w:w="468"/>
        <w:gridCol w:w="65"/>
        <w:gridCol w:w="236"/>
        <w:gridCol w:w="531"/>
        <w:gridCol w:w="511"/>
        <w:gridCol w:w="108"/>
        <w:gridCol w:w="424"/>
        <w:gridCol w:w="195"/>
        <w:gridCol w:w="337"/>
        <w:gridCol w:w="282"/>
        <w:gridCol w:w="251"/>
        <w:gridCol w:w="368"/>
        <w:gridCol w:w="164"/>
        <w:gridCol w:w="485"/>
        <w:gridCol w:w="48"/>
        <w:gridCol w:w="571"/>
      </w:tblGrid>
      <w:tr w:rsidR="0012752F">
        <w:trPr>
          <w:cantSplit/>
          <w:trHeight w:val="210"/>
        </w:trPr>
        <w:tc>
          <w:tcPr>
            <w:tcW w:w="618"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b/>
                <w:sz w:val="22"/>
                <w:szCs w:val="22"/>
              </w:rPr>
              <w:t>Виды работ</w:t>
            </w:r>
          </w:p>
        </w:tc>
        <w:tc>
          <w:tcPr>
            <w:tcW w:w="619" w:type="dxa"/>
            <w:gridSpan w:val="2"/>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b/>
                <w:sz w:val="22"/>
                <w:szCs w:val="22"/>
              </w:rPr>
              <w:t>Кол-во</w:t>
            </w:r>
          </w:p>
          <w:p w:rsidR="0012752F" w:rsidRDefault="0012752F">
            <w:pPr>
              <w:pStyle w:val="aff1"/>
              <w:spacing w:line="100" w:lineRule="atLeast"/>
              <w:rPr>
                <w:rFonts w:ascii="Times New Roman" w:hAnsi="Times New Roman"/>
                <w:b/>
                <w:sz w:val="22"/>
                <w:szCs w:val="22"/>
              </w:rPr>
            </w:pPr>
            <w:r>
              <w:rPr>
                <w:rFonts w:ascii="Times New Roman" w:hAnsi="Times New Roman"/>
                <w:b/>
                <w:sz w:val="22"/>
                <w:szCs w:val="22"/>
              </w:rPr>
              <w:t>исполнителей</w:t>
            </w:r>
          </w:p>
        </w:tc>
        <w:tc>
          <w:tcPr>
            <w:tcW w:w="6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b/>
                <w:sz w:val="22"/>
                <w:szCs w:val="22"/>
              </w:rPr>
              <w:t>Порядковые дни</w:t>
            </w:r>
          </w:p>
        </w:tc>
        <w:tc>
          <w:tcPr>
            <w:tcW w:w="8666" w:type="dxa"/>
            <w:gridSpan w:val="29"/>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619"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w:t>
            </w:r>
          </w:p>
        </w:tc>
        <w:tc>
          <w:tcPr>
            <w:tcW w:w="619"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9</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10</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11</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12</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13</w:t>
            </w:r>
          </w:p>
        </w:tc>
        <w:tc>
          <w:tcPr>
            <w:tcW w:w="6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sz w:val="22"/>
                <w:szCs w:val="22"/>
              </w:rPr>
              <w:t>14</w:t>
            </w: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gridSpan w:val="2"/>
            <w:vMerge w:val="restart"/>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color w:val="000000"/>
                <w:sz w:val="22"/>
                <w:szCs w:val="22"/>
                <w:shd w:val="clear" w:color="auto" w:fill="C0C0C0"/>
              </w:rPr>
            </w:pPr>
            <w:r>
              <w:rPr>
                <w:rFonts w:ascii="Times New Roman" w:hAnsi="Times New Roman"/>
                <w:sz w:val="22"/>
                <w:szCs w:val="22"/>
              </w:rPr>
              <w:t>2</w:t>
            </w:r>
          </w:p>
        </w:tc>
        <w:tc>
          <w:tcPr>
            <w:tcW w:w="619"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color w:val="000000"/>
                <w:sz w:val="22"/>
                <w:szCs w:val="22"/>
                <w:shd w:val="clear" w:color="auto" w:fill="C0C0C0"/>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vMerge/>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10"/>
        </w:trPr>
        <w:tc>
          <w:tcPr>
            <w:tcW w:w="618"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w:t>
            </w:r>
          </w:p>
        </w:tc>
        <w:tc>
          <w:tcPr>
            <w:tcW w:w="619" w:type="dxa"/>
            <w:gridSpan w:val="2"/>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lang w:val="en-US"/>
              </w:rPr>
              <w:t>-----</w:t>
            </w:r>
          </w:p>
        </w:tc>
        <w:tc>
          <w:tcPr>
            <w:tcW w:w="6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b/>
                <w:sz w:val="22"/>
                <w:szCs w:val="22"/>
              </w:rPr>
              <w:t>Порядковые дни</w:t>
            </w:r>
          </w:p>
        </w:tc>
        <w:tc>
          <w:tcPr>
            <w:tcW w:w="8666" w:type="dxa"/>
            <w:gridSpan w:val="29"/>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15</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16</w:t>
            </w:r>
          </w:p>
        </w:tc>
        <w:tc>
          <w:tcPr>
            <w:tcW w:w="619"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17</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18</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19</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20</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21</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22</w:t>
            </w:r>
          </w:p>
        </w:tc>
        <w:tc>
          <w:tcPr>
            <w:tcW w:w="619" w:type="dxa"/>
            <w:gridSpan w:val="3"/>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23</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24</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25</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26</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27</w:t>
            </w:r>
          </w:p>
        </w:tc>
        <w:tc>
          <w:tcPr>
            <w:tcW w:w="64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sz w:val="22"/>
                <w:szCs w:val="22"/>
              </w:rPr>
            </w:pPr>
            <w:r>
              <w:rPr>
                <w:rFonts w:ascii="Times New Roman" w:hAnsi="Times New Roman"/>
                <w:sz w:val="22"/>
                <w:szCs w:val="22"/>
              </w:rPr>
              <w:t>28</w:t>
            </w: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w:t>
            </w:r>
          </w:p>
        </w:tc>
        <w:tc>
          <w:tcPr>
            <w:tcW w:w="619" w:type="dxa"/>
            <w:gridSpan w:val="2"/>
            <w:vMerge w:val="restart"/>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vMerge/>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10"/>
        </w:trPr>
        <w:tc>
          <w:tcPr>
            <w:tcW w:w="618"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w:t>
            </w:r>
          </w:p>
        </w:tc>
        <w:tc>
          <w:tcPr>
            <w:tcW w:w="619" w:type="dxa"/>
            <w:gridSpan w:val="2"/>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lang w:val="en-US"/>
              </w:rPr>
              <w:t>-----</w:t>
            </w: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sz w:val="22"/>
                <w:szCs w:val="22"/>
              </w:rPr>
            </w:pPr>
            <w:r>
              <w:rPr>
                <w:rFonts w:ascii="Times New Roman" w:hAnsi="Times New Roman"/>
                <w:b/>
                <w:sz w:val="22"/>
                <w:szCs w:val="22"/>
              </w:rPr>
              <w:t>Порядковые дни</w:t>
            </w:r>
          </w:p>
        </w:tc>
        <w:tc>
          <w:tcPr>
            <w:tcW w:w="8666" w:type="dxa"/>
            <w:gridSpan w:val="29"/>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29</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30</w:t>
            </w: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31</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32</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33</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34</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35</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36</w:t>
            </w: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37</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38</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39</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40</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41</w:t>
            </w: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sz w:val="22"/>
                <w:szCs w:val="22"/>
              </w:rPr>
            </w:pPr>
            <w:r>
              <w:rPr>
                <w:rFonts w:ascii="Times New Roman" w:hAnsi="Times New Roman"/>
                <w:sz w:val="22"/>
                <w:szCs w:val="22"/>
              </w:rPr>
              <w:t>42</w:t>
            </w: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color w:val="7F7F7F"/>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color w:val="7F7F7F"/>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color w:val="7F7F7F"/>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w:t>
            </w:r>
          </w:p>
        </w:tc>
        <w:tc>
          <w:tcPr>
            <w:tcW w:w="619" w:type="dxa"/>
            <w:gridSpan w:val="2"/>
            <w:vMerge w:val="restart"/>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vMerge/>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10"/>
        </w:trPr>
        <w:tc>
          <w:tcPr>
            <w:tcW w:w="618"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w:t>
            </w:r>
          </w:p>
        </w:tc>
        <w:tc>
          <w:tcPr>
            <w:tcW w:w="619" w:type="dxa"/>
            <w:gridSpan w:val="2"/>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lang w:val="en-US"/>
              </w:rPr>
              <w:t>-----</w:t>
            </w: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sz w:val="22"/>
                <w:szCs w:val="22"/>
              </w:rPr>
            </w:pPr>
            <w:r>
              <w:rPr>
                <w:rFonts w:ascii="Times New Roman" w:hAnsi="Times New Roman"/>
                <w:b/>
                <w:sz w:val="22"/>
                <w:szCs w:val="22"/>
              </w:rPr>
              <w:t>Порядковые дни</w:t>
            </w:r>
          </w:p>
        </w:tc>
        <w:tc>
          <w:tcPr>
            <w:tcW w:w="8666" w:type="dxa"/>
            <w:gridSpan w:val="29"/>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43</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44</w:t>
            </w: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45</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46</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47</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48</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49</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50</w:t>
            </w: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51</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52</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53</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54</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55</w:t>
            </w: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sz w:val="22"/>
                <w:szCs w:val="22"/>
              </w:rPr>
            </w:pPr>
            <w:r>
              <w:rPr>
                <w:rFonts w:ascii="Times New Roman" w:hAnsi="Times New Roman"/>
                <w:sz w:val="22"/>
                <w:szCs w:val="22"/>
              </w:rPr>
              <w:t>56</w:t>
            </w: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10"/>
        </w:trPr>
        <w:tc>
          <w:tcPr>
            <w:tcW w:w="618" w:type="dxa"/>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w:t>
            </w:r>
          </w:p>
        </w:tc>
        <w:tc>
          <w:tcPr>
            <w:tcW w:w="619" w:type="dxa"/>
            <w:gridSpan w:val="2"/>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lang w:val="en-US"/>
              </w:rPr>
              <w:t>-----</w:t>
            </w: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sz w:val="22"/>
                <w:szCs w:val="22"/>
              </w:rPr>
            </w:pPr>
            <w:r>
              <w:rPr>
                <w:rFonts w:ascii="Times New Roman" w:hAnsi="Times New Roman"/>
                <w:b/>
                <w:sz w:val="22"/>
                <w:szCs w:val="22"/>
              </w:rPr>
              <w:t>Порядковые дни</w:t>
            </w:r>
          </w:p>
        </w:tc>
        <w:tc>
          <w:tcPr>
            <w:tcW w:w="8666" w:type="dxa"/>
            <w:gridSpan w:val="29"/>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57</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58</w:t>
            </w: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59</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60</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61</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62</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63</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64</w:t>
            </w: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65</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66</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67</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68</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69</w:t>
            </w: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sz w:val="22"/>
                <w:szCs w:val="22"/>
              </w:rPr>
            </w:pPr>
            <w:r>
              <w:rPr>
                <w:rFonts w:ascii="Times New Roman" w:hAnsi="Times New Roman"/>
                <w:sz w:val="22"/>
                <w:szCs w:val="22"/>
              </w:rPr>
              <w:t>70</w:t>
            </w: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9</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10</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11</w:t>
            </w: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w:t>
            </w:r>
          </w:p>
        </w:tc>
        <w:tc>
          <w:tcPr>
            <w:tcW w:w="619"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3"/>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49"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619" w:type="dxa"/>
            <w:gridSpan w:val="2"/>
            <w:tcBorders>
              <w:left w:val="single" w:sz="8" w:space="0" w:color="000000"/>
            </w:tcBorders>
            <w:shd w:val="clear" w:color="auto" w:fill="auto"/>
          </w:tcPr>
          <w:p w:rsidR="0012752F" w:rsidRDefault="0012752F">
            <w:pPr>
              <w:snapToGrid w:val="0"/>
              <w:rPr>
                <w:sz w:val="22"/>
                <w:szCs w:val="22"/>
                <w:lang w:val="en-US"/>
              </w:rPr>
            </w:pPr>
          </w:p>
        </w:tc>
      </w:tr>
      <w:tr w:rsidR="0012752F">
        <w:trPr>
          <w:cantSplit/>
          <w:trHeight w:val="210"/>
        </w:trPr>
        <w:tc>
          <w:tcPr>
            <w:tcW w:w="618" w:type="dxa"/>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lang w:val="en-US"/>
              </w:rPr>
            </w:pPr>
            <w:r>
              <w:rPr>
                <w:rFonts w:ascii="Times New Roman" w:hAnsi="Times New Roman"/>
                <w:sz w:val="22"/>
                <w:szCs w:val="22"/>
                <w:lang w:val="en-US"/>
              </w:rPr>
              <w:t>---</w:t>
            </w:r>
          </w:p>
        </w:tc>
        <w:tc>
          <w:tcPr>
            <w:tcW w:w="619"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b/>
                <w:sz w:val="22"/>
                <w:szCs w:val="22"/>
              </w:rPr>
            </w:pPr>
            <w:r>
              <w:rPr>
                <w:rFonts w:ascii="Times New Roman" w:hAnsi="Times New Roman"/>
                <w:sz w:val="22"/>
                <w:szCs w:val="22"/>
                <w:lang w:val="en-US"/>
              </w:rPr>
              <w:t>-----</w:t>
            </w:r>
          </w:p>
        </w:tc>
        <w:tc>
          <w:tcPr>
            <w:tcW w:w="649"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sz w:val="22"/>
                <w:szCs w:val="22"/>
              </w:rPr>
            </w:pPr>
            <w:r>
              <w:rPr>
                <w:rFonts w:ascii="Times New Roman" w:hAnsi="Times New Roman"/>
                <w:b/>
                <w:sz w:val="22"/>
                <w:szCs w:val="22"/>
              </w:rPr>
              <w:t>Порядковые дни</w:t>
            </w:r>
          </w:p>
        </w:tc>
        <w:tc>
          <w:tcPr>
            <w:tcW w:w="8666" w:type="dxa"/>
            <w:gridSpan w:val="29"/>
            <w:tcBorders>
              <w:left w:val="single" w:sz="8" w:space="0" w:color="000000"/>
            </w:tcBorders>
            <w:shd w:val="clear" w:color="auto" w:fill="auto"/>
          </w:tcPr>
          <w:p w:rsidR="0012752F" w:rsidRDefault="0012752F">
            <w:pPr>
              <w:snapToGrid w:val="0"/>
              <w:rPr>
                <w:sz w:val="22"/>
                <w:szCs w:val="22"/>
              </w:rPr>
            </w:pPr>
          </w:p>
        </w:tc>
      </w:tr>
      <w:tr w:rsidR="0012752F">
        <w:tblPrEx>
          <w:tblCellMar>
            <w:left w:w="108" w:type="dxa"/>
            <w:right w:w="108" w:type="dxa"/>
          </w:tblCellMar>
        </w:tblPrEx>
        <w:trPr>
          <w:cantSplit/>
          <w:trHeight w:val="210"/>
        </w:trPr>
        <w:tc>
          <w:tcPr>
            <w:tcW w:w="840" w:type="dxa"/>
            <w:gridSpan w:val="2"/>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1686" w:type="dxa"/>
            <w:gridSpan w:val="5"/>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532"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71</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72</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73</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74</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75</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76</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77</w:t>
            </w:r>
          </w:p>
        </w:tc>
        <w:tc>
          <w:tcPr>
            <w:tcW w:w="23" w:type="dxa"/>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78</w:t>
            </w:r>
          </w:p>
        </w:tc>
        <w:tc>
          <w:tcPr>
            <w:tcW w:w="104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79</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80</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81</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82</w:t>
            </w: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83</w:t>
            </w: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84</w:t>
            </w:r>
          </w:p>
        </w:tc>
        <w:tc>
          <w:tcPr>
            <w:tcW w:w="571" w:type="dxa"/>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85</w:t>
            </w:r>
          </w:p>
        </w:tc>
      </w:tr>
      <w:tr w:rsidR="0012752F">
        <w:tblPrEx>
          <w:tblCellMar>
            <w:left w:w="108" w:type="dxa"/>
            <w:right w:w="108" w:type="dxa"/>
          </w:tblCellMar>
        </w:tblPrEx>
        <w:trPr>
          <w:cantSplit/>
          <w:trHeight w:val="210"/>
        </w:trPr>
        <w:tc>
          <w:tcPr>
            <w:tcW w:w="840" w:type="dxa"/>
            <w:gridSpan w:val="2"/>
            <w:vMerge w:val="restart"/>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12</w:t>
            </w:r>
          </w:p>
        </w:tc>
        <w:tc>
          <w:tcPr>
            <w:tcW w:w="1686" w:type="dxa"/>
            <w:gridSpan w:val="5"/>
            <w:vMerge w:val="restart"/>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pacing w:line="100" w:lineRule="atLeast"/>
              <w:rPr>
                <w:rFonts w:ascii="Times New Roman" w:hAnsi="Times New Roman"/>
                <w:sz w:val="22"/>
                <w:szCs w:val="22"/>
              </w:rPr>
            </w:pPr>
            <w:r>
              <w:rPr>
                <w:rFonts w:ascii="Times New Roman" w:hAnsi="Times New Roman"/>
                <w:sz w:val="22"/>
                <w:szCs w:val="22"/>
              </w:rPr>
              <w:t>2</w:t>
            </w:r>
          </w:p>
        </w:tc>
        <w:tc>
          <w:tcPr>
            <w:tcW w:w="532"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23"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104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71" w:type="dxa"/>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r w:rsidR="0012752F">
        <w:tblPrEx>
          <w:tblCellMar>
            <w:left w:w="108" w:type="dxa"/>
            <w:right w:w="108" w:type="dxa"/>
          </w:tblCellMar>
        </w:tblPrEx>
        <w:trPr>
          <w:cantSplit/>
          <w:trHeight w:val="210"/>
        </w:trPr>
        <w:tc>
          <w:tcPr>
            <w:tcW w:w="840" w:type="dxa"/>
            <w:gridSpan w:val="2"/>
            <w:vMerge/>
            <w:tcBorders>
              <w:top w:val="single" w:sz="4" w:space="0" w:color="000000"/>
              <w:left w:val="single" w:sz="4" w:space="0" w:color="000000"/>
              <w:bottom w:val="single" w:sz="4" w:space="0" w:color="000000"/>
            </w:tcBorders>
            <w:shd w:val="clear" w:color="auto" w:fill="FFFEFF"/>
            <w:vAlign w:val="center"/>
          </w:tcPr>
          <w:p w:rsidR="0012752F" w:rsidRDefault="0012752F">
            <w:pPr>
              <w:pStyle w:val="aff1"/>
              <w:snapToGrid w:val="0"/>
              <w:spacing w:line="100" w:lineRule="atLeast"/>
              <w:rPr>
                <w:rFonts w:ascii="Times New Roman" w:hAnsi="Times New Roman"/>
                <w:sz w:val="22"/>
                <w:szCs w:val="22"/>
              </w:rPr>
            </w:pPr>
          </w:p>
        </w:tc>
        <w:tc>
          <w:tcPr>
            <w:tcW w:w="1686" w:type="dxa"/>
            <w:gridSpan w:val="5"/>
            <w:vMerge/>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2"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23" w:type="dxa"/>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104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7F7F7F"/>
            <w:vAlign w:val="center"/>
          </w:tcPr>
          <w:p w:rsidR="0012752F" w:rsidRDefault="0012752F">
            <w:pPr>
              <w:pStyle w:val="aff1"/>
              <w:snapToGrid w:val="0"/>
              <w:spacing w:line="100" w:lineRule="atLeast"/>
              <w:rPr>
                <w:rFonts w:ascii="Times New Roman" w:hAnsi="Times New Roman"/>
                <w:sz w:val="22"/>
                <w:szCs w:val="22"/>
              </w:rPr>
            </w:pPr>
          </w:p>
        </w:tc>
        <w:tc>
          <w:tcPr>
            <w:tcW w:w="532"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33" w:type="dxa"/>
            <w:gridSpan w:val="2"/>
            <w:tcBorders>
              <w:top w:val="single" w:sz="4" w:space="0" w:color="000000"/>
              <w:left w:val="single" w:sz="4" w:space="0" w:color="000000"/>
              <w:bottom w:val="single" w:sz="4"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c>
          <w:tcPr>
            <w:tcW w:w="571" w:type="dxa"/>
            <w:tcBorders>
              <w:top w:val="single" w:sz="4" w:space="0" w:color="000000"/>
              <w:left w:val="single" w:sz="4" w:space="0" w:color="000000"/>
              <w:bottom w:val="single" w:sz="4" w:space="0" w:color="000000"/>
              <w:right w:val="single" w:sz="8" w:space="0" w:color="000000"/>
            </w:tcBorders>
            <w:shd w:val="clear" w:color="auto" w:fill="FFFFFF"/>
            <w:vAlign w:val="center"/>
          </w:tcPr>
          <w:p w:rsidR="0012752F" w:rsidRDefault="0012752F">
            <w:pPr>
              <w:pStyle w:val="aff1"/>
              <w:snapToGrid w:val="0"/>
              <w:spacing w:line="100" w:lineRule="atLeast"/>
              <w:rPr>
                <w:rFonts w:ascii="Times New Roman" w:hAnsi="Times New Roman"/>
                <w:sz w:val="22"/>
                <w:szCs w:val="22"/>
              </w:rPr>
            </w:pPr>
          </w:p>
        </w:tc>
      </w:tr>
    </w:tbl>
    <w:p w:rsidR="0012752F" w:rsidRDefault="0012752F">
      <w:pPr>
        <w:spacing w:line="360" w:lineRule="auto"/>
        <w:ind w:firstLine="567"/>
      </w:pPr>
    </w:p>
    <w:p w:rsidR="0012752F" w:rsidRDefault="0012752F">
      <w:pPr>
        <w:spacing w:line="360" w:lineRule="auto"/>
        <w:ind w:firstLine="567"/>
        <w:rPr>
          <w:sz w:val="28"/>
          <w:szCs w:val="28"/>
        </w:rPr>
      </w:pPr>
    </w:p>
    <w:p w:rsidR="004C1D4B" w:rsidRPr="00F868C1" w:rsidRDefault="004C1D4B" w:rsidP="004C1D4B">
      <w:pPr>
        <w:spacing w:line="360" w:lineRule="auto"/>
        <w:ind w:firstLine="567"/>
        <w:rPr>
          <w:sz w:val="28"/>
          <w:szCs w:val="28"/>
          <w:u w:val="single"/>
        </w:rPr>
      </w:pPr>
      <w:r w:rsidRPr="00F868C1">
        <w:rPr>
          <w:sz w:val="28"/>
          <w:szCs w:val="28"/>
          <w:u w:val="single"/>
        </w:rPr>
        <w:lastRenderedPageBreak/>
        <w:t>Определение трудоемкости</w:t>
      </w:r>
    </w:p>
    <w:p w:rsidR="004C1D4B" w:rsidRPr="00F868C1" w:rsidRDefault="004C1D4B" w:rsidP="004C1D4B">
      <w:pPr>
        <w:spacing w:line="360" w:lineRule="auto"/>
        <w:ind w:firstLine="567"/>
        <w:rPr>
          <w:sz w:val="28"/>
          <w:szCs w:val="28"/>
        </w:rPr>
      </w:pPr>
      <w:r w:rsidRPr="00F868C1">
        <w:rPr>
          <w:sz w:val="28"/>
          <w:szCs w:val="28"/>
        </w:rPr>
        <w:t>Трудоемкость разработки программного обеспечения решения поставленной задачи можно рассчитать по формуле:</w:t>
      </w:r>
    </w:p>
    <w:p w:rsidR="004C1D4B" w:rsidRPr="00E846E1" w:rsidRDefault="00E846E1" w:rsidP="004C1D4B">
      <w:pPr>
        <w:spacing w:line="360" w:lineRule="auto"/>
        <w:ind w:firstLine="567"/>
        <w:rPr>
          <w:rFonts w:eastAsia="Times New Roman"/>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6</m:t>
              </m:r>
            </m:sub>
          </m:sSub>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где:</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oMath>
      <w:r w:rsidRPr="004C1D4B">
        <w:rPr>
          <w:rFonts w:eastAsia="Times New Roman"/>
          <w:sz w:val="28"/>
          <w:szCs w:val="28"/>
        </w:rPr>
        <w:t xml:space="preserve"> затраты труда на подготовку описания задачи;</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oMath>
      <w:r w:rsidRPr="004C1D4B">
        <w:rPr>
          <w:rFonts w:eastAsia="Times New Roman"/>
          <w:sz w:val="28"/>
          <w:szCs w:val="28"/>
        </w:rPr>
        <w:t xml:space="preserve"> затраты труда на исследование и разработку алгоритма решения задачи;</w:t>
      </w:r>
    </w:p>
    <w:p w:rsidR="004C1D4B" w:rsidRPr="00F868C1" w:rsidRDefault="004C1D4B" w:rsidP="004C1D4B">
      <w:pPr>
        <w:spacing w:line="360" w:lineRule="auto"/>
        <w:ind w:firstLine="567"/>
        <w:rPr>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r>
          <w:rPr>
            <w:rFonts w:ascii="Cambria Math" w:hAnsi="Cambria Math"/>
            <w:sz w:val="28"/>
            <w:szCs w:val="28"/>
          </w:rPr>
          <m:t>-</m:t>
        </m:r>
      </m:oMath>
      <w:r w:rsidRPr="004C1D4B">
        <w:rPr>
          <w:rFonts w:eastAsia="Times New Roman"/>
          <w:sz w:val="28"/>
          <w:szCs w:val="28"/>
        </w:rPr>
        <w:t xml:space="preserve"> затраты труда на разработку блок-схемы алгоритма;</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4</m:t>
            </m:r>
          </m:sub>
        </m:sSub>
        <m:r>
          <w:rPr>
            <w:rFonts w:ascii="Cambria Math" w:hAnsi="Cambria Math"/>
            <w:sz w:val="28"/>
            <w:szCs w:val="28"/>
          </w:rPr>
          <m:t>-</m:t>
        </m:r>
      </m:oMath>
      <w:r w:rsidRPr="004C1D4B">
        <w:rPr>
          <w:rFonts w:eastAsia="Times New Roman"/>
          <w:sz w:val="28"/>
          <w:szCs w:val="28"/>
        </w:rPr>
        <w:t xml:space="preserve"> затраты труда на программирование по готовой блок-схеме;</w:t>
      </w:r>
    </w:p>
    <w:p w:rsidR="004C1D4B" w:rsidRPr="00F868C1" w:rsidRDefault="004C1D4B" w:rsidP="004C1D4B">
      <w:pPr>
        <w:spacing w:line="360" w:lineRule="auto"/>
        <w:ind w:firstLine="567"/>
        <w:rPr>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5</m:t>
            </m:r>
          </m:sub>
        </m:sSub>
        <m:r>
          <w:rPr>
            <w:rFonts w:ascii="Cambria Math" w:hAnsi="Cambria Math"/>
            <w:sz w:val="28"/>
            <w:szCs w:val="28"/>
          </w:rPr>
          <m:t>-</m:t>
        </m:r>
      </m:oMath>
      <w:r w:rsidRPr="004C1D4B">
        <w:rPr>
          <w:rFonts w:eastAsia="Times New Roman"/>
          <w:sz w:val="28"/>
          <w:szCs w:val="28"/>
        </w:rPr>
        <w:t xml:space="preserve"> затраты труда на отладку программы на ПЭВМ;</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6</m:t>
            </m:r>
          </m:sub>
        </m:sSub>
        <m:r>
          <w:rPr>
            <w:rFonts w:ascii="Cambria Math" w:hAnsi="Cambria Math"/>
            <w:sz w:val="28"/>
            <w:szCs w:val="28"/>
          </w:rPr>
          <m:t>-</m:t>
        </m:r>
      </m:oMath>
      <w:r w:rsidRPr="004C1D4B">
        <w:rPr>
          <w:rFonts w:eastAsia="Times New Roman"/>
          <w:sz w:val="28"/>
          <w:szCs w:val="28"/>
        </w:rPr>
        <w:t xml:space="preserve"> затраты труда на подготовку документации по задаче.</w:t>
      </w:r>
    </w:p>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Эти значения рассчитываются по следующим формулам:</w:t>
      </w:r>
    </w:p>
    <w:p w:rsidR="004C1D4B" w:rsidRPr="00E846E1" w:rsidRDefault="00E846E1" w:rsidP="004C1D4B">
      <w:pPr>
        <w:spacing w:line="360" w:lineRule="auto"/>
        <w:ind w:firstLine="567"/>
        <w:rPr>
          <w:rFonts w:eastAsia="Times New Roman"/>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75k</m:t>
              </m:r>
            </m:den>
          </m:f>
          <m:r>
            <w:rPr>
              <w:rFonts w:ascii="Cambria Math" w:eastAsia="Times New Roman"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20k</m:t>
              </m:r>
            </m:den>
          </m:f>
          <m:r>
            <w:rPr>
              <w:rFonts w:ascii="Cambria Math" w:eastAsia="Times New Roman"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20k</m:t>
              </m:r>
            </m:den>
          </m:f>
          <m:r>
            <w:rPr>
              <w:rFonts w:ascii="Cambria Math" w:eastAsia="Times New Roman"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4</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4k</m:t>
              </m:r>
            </m:den>
          </m:f>
          <m:r>
            <w:rPr>
              <w:rFonts w:ascii="Cambria Math" w:eastAsia="Times New Roman"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5</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4k</m:t>
              </m:r>
            </m:den>
          </m:f>
          <m:r>
            <w:rPr>
              <w:rFonts w:ascii="Cambria Math" w:eastAsia="Times New Roman" w:hAnsi="Cambria Math"/>
              <w:sz w:val="28"/>
              <w:szCs w:val="28"/>
            </w:rPr>
            <m:t>;</m:t>
          </m:r>
        </m:oMath>
      </m:oMathPara>
    </w:p>
    <w:p w:rsidR="004C1D4B" w:rsidRPr="00E846E1" w:rsidRDefault="00E846E1" w:rsidP="004C1D4B">
      <w:pPr>
        <w:spacing w:line="360" w:lineRule="auto"/>
        <w:ind w:firstLine="567"/>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7</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8</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15k</m:t>
              </m:r>
            </m:den>
          </m:f>
          <m:r>
            <w:rPr>
              <w:rFonts w:ascii="Cambria Math" w:hAnsi="Cambria Math"/>
              <w:sz w:val="28"/>
              <w:szCs w:val="28"/>
            </w:rPr>
            <m:t>.</m:t>
          </m:r>
        </m:oMath>
      </m:oMathPara>
    </w:p>
    <w:p w:rsidR="004C1D4B" w:rsidRPr="00F868C1" w:rsidRDefault="004C1D4B" w:rsidP="004C1D4B">
      <w:pPr>
        <w:spacing w:line="360" w:lineRule="auto"/>
        <w:ind w:firstLine="567"/>
        <w:rPr>
          <w:sz w:val="28"/>
          <w:szCs w:val="28"/>
        </w:rPr>
      </w:pPr>
      <w:r w:rsidRPr="00F868C1">
        <w:rPr>
          <w:sz w:val="28"/>
          <w:szCs w:val="28"/>
        </w:rPr>
        <w:t>Где:</w:t>
      </w:r>
    </w:p>
    <w:p w:rsidR="004C1D4B" w:rsidRPr="004C1D4B" w:rsidRDefault="004C1D4B" w:rsidP="004C1D4B">
      <w:pPr>
        <w:spacing w:line="360" w:lineRule="auto"/>
        <w:ind w:firstLine="567"/>
        <w:rPr>
          <w:rFonts w:eastAsia="Times New Roman"/>
          <w:sz w:val="28"/>
          <w:szCs w:val="28"/>
        </w:rPr>
      </w:pPr>
      <w:r w:rsidRPr="00F868C1">
        <w:rPr>
          <w:sz w:val="28"/>
          <w:szCs w:val="28"/>
        </w:rPr>
        <w:tab/>
      </w:r>
      <w:r w:rsidRPr="00F868C1">
        <w:rPr>
          <w:sz w:val="28"/>
          <w:szCs w:val="28"/>
        </w:rPr>
        <w:tab/>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7</m:t>
            </m:r>
          </m:sub>
        </m:sSub>
        <m:r>
          <w:rPr>
            <w:rFonts w:ascii="Cambria Math" w:hAnsi="Cambria Math"/>
            <w:sz w:val="28"/>
            <w:szCs w:val="28"/>
          </w:rPr>
          <m:t xml:space="preserve">- </m:t>
        </m:r>
      </m:oMath>
      <w:r w:rsidRPr="004C1D4B">
        <w:rPr>
          <w:rFonts w:eastAsia="Times New Roman"/>
          <w:sz w:val="28"/>
          <w:szCs w:val="28"/>
        </w:rPr>
        <w:t>затраты труда на конструкторское оформление;</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8</m:t>
            </m:r>
          </m:sub>
        </m:sSub>
        <m:r>
          <w:rPr>
            <w:rFonts w:ascii="Cambria Math" w:hAnsi="Cambria Math"/>
            <w:sz w:val="28"/>
            <w:szCs w:val="28"/>
          </w:rPr>
          <m:t>-</m:t>
        </m:r>
      </m:oMath>
      <w:r w:rsidRPr="004C1D4B">
        <w:rPr>
          <w:rFonts w:eastAsia="Times New Roman"/>
          <w:sz w:val="28"/>
          <w:szCs w:val="28"/>
        </w:rPr>
        <w:t xml:space="preserve"> затраты труда на редактирование, печать и оформление документации, равные </w:t>
      </w:r>
      <m:oMath>
        <m:r>
          <w:rPr>
            <w:rFonts w:ascii="Cambria Math" w:eastAsia="Times New Roman" w:hAnsi="Cambria Math"/>
            <w:sz w:val="28"/>
            <w:szCs w:val="28"/>
          </w:rPr>
          <m:t xml:space="preserve">0.75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7</m:t>
            </m:r>
          </m:sub>
        </m:sSub>
      </m:oMath>
      <w:r w:rsidRPr="004C1D4B">
        <w:rPr>
          <w:rFonts w:eastAsia="Times New Roman"/>
          <w:sz w:val="28"/>
          <w:szCs w:val="28"/>
        </w:rPr>
        <w:t>.</w:t>
      </w:r>
    </w:p>
    <w:p w:rsidR="004C1D4B" w:rsidRPr="004C1D4B" w:rsidRDefault="004C1D4B" w:rsidP="004C1D4B">
      <w:pPr>
        <w:spacing w:line="360" w:lineRule="auto"/>
        <w:ind w:firstLine="567"/>
        <w:rPr>
          <w:rFonts w:eastAsia="Times New Roman"/>
          <w:sz w:val="28"/>
          <w:szCs w:val="28"/>
        </w:rPr>
      </w:pPr>
    </w:p>
    <w:p w:rsidR="004C1D4B" w:rsidRPr="004C1D4B" w:rsidRDefault="00E846E1" w:rsidP="004C1D4B">
      <w:pPr>
        <w:spacing w:line="360" w:lineRule="auto"/>
        <w:ind w:firstLine="567"/>
        <w:rPr>
          <w:rFonts w:eastAsia="Times New Roman"/>
          <w:sz w:val="28"/>
          <w:szCs w:val="28"/>
        </w:rPr>
      </w:pPr>
      <m:oMath>
        <m:r>
          <w:rPr>
            <w:rFonts w:ascii="Cambria Math" w:hAnsi="Cambria Math"/>
            <w:sz w:val="28"/>
            <w:szCs w:val="28"/>
            <w:lang w:val="en-US"/>
          </w:rPr>
          <m:t>Q</m:t>
        </m:r>
        <m:r>
          <w:rPr>
            <w:rFonts w:ascii="Cambria Math" w:hAnsi="Cambria Math"/>
            <w:sz w:val="28"/>
            <w:szCs w:val="28"/>
          </w:rPr>
          <m:t xml:space="preserve">- </m:t>
        </m:r>
      </m:oMath>
      <w:r w:rsidR="004C1D4B" w:rsidRPr="004C1D4B">
        <w:rPr>
          <w:rFonts w:eastAsia="Times New Roman"/>
          <w:sz w:val="28"/>
          <w:szCs w:val="28"/>
        </w:rPr>
        <w:t>условное число операторов (строк) в разрабатываемой программе.</w:t>
      </w:r>
    </w:p>
    <w:p w:rsidR="004C1D4B" w:rsidRPr="00E846E1" w:rsidRDefault="00E846E1" w:rsidP="004C1D4B">
      <w:pPr>
        <w:spacing w:line="360" w:lineRule="auto"/>
        <w:ind w:firstLine="567"/>
        <w:rPr>
          <w:rFonts w:eastAsia="Times New Roman"/>
          <w:sz w:val="28"/>
          <w:szCs w:val="28"/>
          <w:lang w:val="en-US"/>
        </w:rPr>
      </w:pPr>
      <m:oMathPara>
        <m:oMath>
          <m:r>
            <w:rPr>
              <w:rFonts w:ascii="Cambria Math" w:hAnsi="Cambria Math"/>
              <w:sz w:val="28"/>
              <w:szCs w:val="28"/>
              <w:lang w:val="en-US"/>
            </w:rPr>
            <m:t>Q=</m:t>
          </m:r>
          <m:f>
            <m:fPr>
              <m:ctrlPr>
                <w:rPr>
                  <w:rFonts w:ascii="Cambria Math" w:hAnsi="Cambria Math"/>
                  <w:i/>
                  <w:sz w:val="28"/>
                  <w:szCs w:val="28"/>
                  <w:lang w:val="en-US"/>
                </w:rPr>
              </m:ctrlPr>
            </m:fPr>
            <m:num>
              <m:r>
                <w:rPr>
                  <w:rFonts w:ascii="Cambria Math" w:hAnsi="Cambria Math"/>
                  <w:sz w:val="28"/>
                  <w:szCs w:val="28"/>
                  <w:lang w:val="en-US"/>
                </w:rPr>
                <m:t>qc</m:t>
              </m:r>
            </m:num>
            <m:den>
              <m:r>
                <w:rPr>
                  <w:rFonts w:ascii="Cambria Math" w:hAnsi="Cambria Math"/>
                  <w:sz w:val="28"/>
                  <w:szCs w:val="28"/>
                  <w:lang w:val="en-US"/>
                </w:rPr>
                <m:t>1+p</m:t>
              </m:r>
            </m:den>
          </m:f>
          <m:r>
            <w:rPr>
              <w:rFonts w:ascii="Cambria Math" w:hAnsi="Cambria Math"/>
              <w:sz w:val="28"/>
              <w:szCs w:val="28"/>
              <w:lang w:val="en-US"/>
            </w:rPr>
            <m:t>,</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где:</w:t>
      </w:r>
    </w:p>
    <w:p w:rsidR="004C1D4B" w:rsidRPr="004C1D4B" w:rsidRDefault="004C1D4B" w:rsidP="004C1D4B">
      <w:pPr>
        <w:spacing w:line="360" w:lineRule="auto"/>
        <w:ind w:firstLine="567"/>
        <w:rPr>
          <w:rFonts w:eastAsia="Times New Roman"/>
          <w:sz w:val="28"/>
          <w:szCs w:val="28"/>
        </w:rPr>
      </w:pPr>
      <w:r w:rsidRPr="00F868C1">
        <w:rPr>
          <w:sz w:val="28"/>
          <w:szCs w:val="28"/>
        </w:rPr>
        <w:tab/>
      </w:r>
      <w:r w:rsidRPr="00F868C1">
        <w:rPr>
          <w:sz w:val="28"/>
          <w:szCs w:val="28"/>
        </w:rPr>
        <w:tab/>
      </w:r>
      <m:oMath>
        <m:r>
          <w:rPr>
            <w:rFonts w:ascii="Cambria Math" w:hAnsi="Cambria Math"/>
            <w:sz w:val="28"/>
            <w:szCs w:val="28"/>
            <w:lang w:val="en-US"/>
          </w:rPr>
          <m:t>q</m:t>
        </m:r>
        <m:r>
          <w:rPr>
            <w:rFonts w:ascii="Cambria Math" w:hAnsi="Cambria Math"/>
            <w:sz w:val="28"/>
            <w:szCs w:val="28"/>
          </w:rPr>
          <m:t xml:space="preserve">- </m:t>
        </m:r>
      </m:oMath>
      <w:r w:rsidRPr="004C1D4B">
        <w:rPr>
          <w:rFonts w:eastAsia="Times New Roman"/>
          <w:sz w:val="28"/>
          <w:szCs w:val="28"/>
        </w:rPr>
        <w:t>предполагаемое число операторов (строк);</w:t>
      </w:r>
    </w:p>
    <w:p w:rsidR="004C1D4B" w:rsidRPr="004C1D4B" w:rsidRDefault="004C1D4B" w:rsidP="004C1D4B">
      <w:pPr>
        <w:spacing w:line="360" w:lineRule="auto"/>
        <w:ind w:firstLine="567"/>
        <w:rPr>
          <w:rFonts w:eastAsia="Times New Roman"/>
          <w:sz w:val="28"/>
          <w:szCs w:val="28"/>
        </w:rPr>
      </w:pPr>
      <w:r w:rsidRPr="00F868C1">
        <w:rPr>
          <w:sz w:val="28"/>
          <w:szCs w:val="28"/>
        </w:rPr>
        <w:tab/>
      </w:r>
      <w:r w:rsidRPr="00F868C1">
        <w:rPr>
          <w:sz w:val="28"/>
          <w:szCs w:val="28"/>
        </w:rPr>
        <w:tab/>
      </w:r>
      <m:oMath>
        <m:r>
          <w:rPr>
            <w:rFonts w:ascii="Cambria Math" w:hAnsi="Cambria Math"/>
            <w:sz w:val="28"/>
            <w:szCs w:val="28"/>
            <w:lang w:val="en-US"/>
          </w:rPr>
          <m:t>c</m:t>
        </m:r>
        <m:r>
          <w:rPr>
            <w:rFonts w:ascii="Cambria Math" w:hAnsi="Cambria Math"/>
            <w:sz w:val="28"/>
            <w:szCs w:val="28"/>
          </w:rPr>
          <m:t>-</m:t>
        </m:r>
        <m:r>
          <w:rPr>
            <w:rFonts w:ascii="Cambria Math" w:eastAsia="Times New Roman" w:hAnsi="Cambria Math"/>
            <w:sz w:val="28"/>
            <w:szCs w:val="28"/>
          </w:rPr>
          <m:t xml:space="preserve"> </m:t>
        </m:r>
      </m:oMath>
      <w:r w:rsidRPr="004C1D4B">
        <w:rPr>
          <w:rFonts w:eastAsia="Times New Roman"/>
          <w:sz w:val="28"/>
          <w:szCs w:val="28"/>
        </w:rPr>
        <w:t>коэффициент сложности программы;</w:t>
      </w:r>
    </w:p>
    <w:p w:rsidR="004C1D4B" w:rsidRPr="004C1D4B" w:rsidRDefault="004C1D4B" w:rsidP="004C1D4B">
      <w:pPr>
        <w:spacing w:line="360" w:lineRule="auto"/>
        <w:ind w:firstLine="567"/>
        <w:rPr>
          <w:rFonts w:eastAsia="Times New Roman"/>
          <w:sz w:val="28"/>
          <w:szCs w:val="28"/>
        </w:rPr>
      </w:pPr>
      <w:r w:rsidRPr="00F868C1">
        <w:rPr>
          <w:sz w:val="28"/>
          <w:szCs w:val="28"/>
        </w:rPr>
        <w:tab/>
      </w:r>
      <w:r w:rsidRPr="00F868C1">
        <w:rPr>
          <w:sz w:val="28"/>
          <w:szCs w:val="28"/>
        </w:rPr>
        <w:tab/>
      </w:r>
      <m:oMath>
        <m:r>
          <w:rPr>
            <w:rFonts w:ascii="Cambria Math" w:hAnsi="Cambria Math"/>
            <w:sz w:val="28"/>
            <w:szCs w:val="28"/>
            <w:lang w:val="en-US"/>
          </w:rPr>
          <m:t>p</m:t>
        </m:r>
        <m:r>
          <w:rPr>
            <w:rFonts w:ascii="Cambria Math" w:hAnsi="Cambria Math"/>
            <w:sz w:val="28"/>
            <w:szCs w:val="28"/>
          </w:rPr>
          <m:t>-</m:t>
        </m:r>
        <m:r>
          <w:rPr>
            <w:rFonts w:ascii="Cambria Math" w:eastAsia="Times New Roman" w:hAnsi="Cambria Math"/>
            <w:sz w:val="28"/>
            <w:szCs w:val="28"/>
          </w:rPr>
          <m:t xml:space="preserve"> </m:t>
        </m:r>
      </m:oMath>
      <w:r w:rsidRPr="004C1D4B">
        <w:rPr>
          <w:rFonts w:eastAsia="Times New Roman"/>
          <w:sz w:val="28"/>
          <w:szCs w:val="28"/>
        </w:rPr>
        <w:t>коэффициент коррекции программы в ходе ее разработки.</w:t>
      </w:r>
    </w:p>
    <w:p w:rsidR="004C1D4B" w:rsidRPr="004C1D4B" w:rsidRDefault="00E846E1" w:rsidP="004C1D4B">
      <w:pPr>
        <w:spacing w:line="360" w:lineRule="auto"/>
        <w:ind w:firstLine="567"/>
        <w:rPr>
          <w:rFonts w:eastAsia="Times New Roman"/>
          <w:sz w:val="28"/>
          <w:szCs w:val="28"/>
        </w:rPr>
      </w:pPr>
      <m:oMath>
        <m:r>
          <w:rPr>
            <w:rFonts w:ascii="Cambria Math" w:hAnsi="Cambria Math"/>
            <w:sz w:val="28"/>
            <w:szCs w:val="28"/>
            <w:lang w:val="en-US"/>
          </w:rPr>
          <w:lastRenderedPageBreak/>
          <m:t>B</m:t>
        </m:r>
        <m:r>
          <w:rPr>
            <w:rFonts w:ascii="Cambria Math" w:hAnsi="Cambria Math"/>
            <w:sz w:val="28"/>
            <w:szCs w:val="28"/>
          </w:rPr>
          <m:t xml:space="preserve">- </m:t>
        </m:r>
      </m:oMath>
      <w:r w:rsidR="004C1D4B" w:rsidRPr="004C1D4B">
        <w:rPr>
          <w:rFonts w:eastAsia="Times New Roman"/>
          <w:sz w:val="28"/>
          <w:szCs w:val="28"/>
        </w:rPr>
        <w:t>коэффициент затрат труда вследствие недостаточного или некачественного описания задачи.</w:t>
      </w:r>
    </w:p>
    <w:p w:rsidR="004C1D4B" w:rsidRPr="004C1D4B" w:rsidRDefault="00E846E1" w:rsidP="004C1D4B">
      <w:pPr>
        <w:spacing w:line="360" w:lineRule="auto"/>
        <w:ind w:firstLine="567"/>
        <w:rPr>
          <w:rFonts w:eastAsia="Times New Roman"/>
          <w:sz w:val="28"/>
          <w:szCs w:val="28"/>
        </w:rPr>
      </w:pPr>
      <m:oMath>
        <m:r>
          <w:rPr>
            <w:rFonts w:ascii="Cambria Math" w:hAnsi="Cambria Math"/>
            <w:sz w:val="28"/>
            <w:szCs w:val="28"/>
          </w:rPr>
          <m:t xml:space="preserve">k- </m:t>
        </m:r>
      </m:oMath>
      <w:r w:rsidR="004C1D4B" w:rsidRPr="004C1D4B">
        <w:rPr>
          <w:rFonts w:eastAsia="Times New Roman"/>
          <w:sz w:val="28"/>
          <w:szCs w:val="28"/>
        </w:rPr>
        <w:t>коэффициент квалификации разработчика алгоритмов и программ.</w:t>
      </w:r>
    </w:p>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Предполагаемое число операторов </w:t>
      </w:r>
      <m:oMath>
        <m:r>
          <w:rPr>
            <w:rFonts w:ascii="Cambria Math" w:hAnsi="Cambria Math"/>
            <w:sz w:val="28"/>
            <w:szCs w:val="28"/>
            <w:lang w:val="en-US"/>
          </w:rPr>
          <m:t>q</m:t>
        </m:r>
        <m:r>
          <w:rPr>
            <w:rFonts w:ascii="Cambria Math" w:hAnsi="Cambria Math"/>
            <w:sz w:val="28"/>
            <w:szCs w:val="28"/>
          </w:rPr>
          <m:t>=600</m:t>
        </m:r>
      </m:oMath>
      <w:r w:rsidRPr="004C1D4B">
        <w:rPr>
          <w:rFonts w:eastAsia="Times New Roman"/>
          <w:sz w:val="28"/>
          <w:szCs w:val="28"/>
        </w:rPr>
        <w:t>. Значение выбрано исходя из предыдущего опыта программирования и сравнения сложности текущей задачи с ранее созданным ПМО.</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Коэффициент сложности программы в данной задаче был принят равным </w:t>
      </w:r>
      <m:oMath>
        <m:r>
          <w:rPr>
            <w:rFonts w:ascii="Cambria Math" w:hAnsi="Cambria Math"/>
            <w:sz w:val="28"/>
            <w:szCs w:val="28"/>
            <w:lang w:val="en-US"/>
          </w:rPr>
          <m:t>c</m:t>
        </m:r>
        <m:r>
          <w:rPr>
            <w:rFonts w:ascii="Cambria Math" w:hAnsi="Cambria Math"/>
            <w:sz w:val="28"/>
            <w:szCs w:val="28"/>
          </w:rPr>
          <m:t>=1.9</m:t>
        </m:r>
      </m:oMath>
      <w:r w:rsidRPr="004C1D4B">
        <w:rPr>
          <w:rFonts w:eastAsia="Times New Roman"/>
          <w:sz w:val="28"/>
          <w:szCs w:val="28"/>
        </w:rPr>
        <w:t>, так как разрабатываемый алгоритм ранее нигде не встречался и является новой разработкой.</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Так как предполагается, что в ходе тестирования максимальная величина внесенных в программу изменений не превысит </w:t>
      </w:r>
      <m:oMath>
        <m:r>
          <w:rPr>
            <w:rFonts w:ascii="Cambria Math" w:hAnsi="Cambria Math"/>
            <w:sz w:val="28"/>
            <w:szCs w:val="28"/>
          </w:rPr>
          <m:t>15</m:t>
        </m:r>
        <m:r>
          <w:rPr>
            <w:rFonts w:ascii="Cambria Math" w:eastAsia="Times New Roman" w:hAnsi="Cambria Math"/>
            <w:sz w:val="28"/>
            <w:szCs w:val="28"/>
          </w:rPr>
          <m:t>%</m:t>
        </m:r>
      </m:oMath>
      <w:r w:rsidRPr="004C1D4B">
        <w:rPr>
          <w:rFonts w:eastAsia="Times New Roman"/>
          <w:sz w:val="28"/>
          <w:szCs w:val="28"/>
        </w:rPr>
        <w:t xml:space="preserve">, то коэффициент коррекции программы принимается равным </w:t>
      </w:r>
      <m:oMath>
        <m:r>
          <w:rPr>
            <w:rFonts w:ascii="Cambria Math" w:hAnsi="Cambria Math"/>
            <w:sz w:val="28"/>
            <w:szCs w:val="28"/>
            <w:lang w:val="en-US"/>
          </w:rPr>
          <m:t>p</m:t>
        </m:r>
        <m:r>
          <w:rPr>
            <w:rFonts w:ascii="Cambria Math" w:hAnsi="Cambria Math"/>
            <w:sz w:val="28"/>
            <w:szCs w:val="28"/>
          </w:rPr>
          <m:t>=0.15</m:t>
        </m:r>
      </m:oMath>
      <w:r w:rsidRPr="004C1D4B">
        <w:rPr>
          <w:rFonts w:eastAsia="Times New Roman"/>
          <w:sz w:val="28"/>
          <w:szCs w:val="28"/>
        </w:rPr>
        <w:t>.</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Степень подготовленности исполнителя можно считать равным периоду обучения в университете, так как уже с первого курса проводятся занятия по работе в выбранной для дипломной работы среде программирования. В этом случае стаж равен 5 годам и, следовательно, соответствующее значение коэффициента квалификации разработчика равен </w:t>
      </w:r>
      <m:oMath>
        <m:r>
          <w:rPr>
            <w:rFonts w:ascii="Cambria Math" w:hAnsi="Cambria Math"/>
            <w:sz w:val="28"/>
            <w:szCs w:val="28"/>
          </w:rPr>
          <m:t>k=1.3</m:t>
        </m:r>
      </m:oMath>
      <w:r w:rsidRPr="004C1D4B">
        <w:rPr>
          <w:rFonts w:eastAsia="Times New Roman"/>
          <w:sz w:val="28"/>
          <w:szCs w:val="28"/>
        </w:rPr>
        <w:t>.</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Постановка задачи, выданной для разработки программы, не требует серьезной доработки и уточнения, поэтому величина коэффициента затрат труда выбрана равной </w:t>
      </w:r>
      <m:oMath>
        <m:r>
          <w:rPr>
            <w:rFonts w:ascii="Cambria Math" w:hAnsi="Cambria Math"/>
            <w:sz w:val="28"/>
            <w:szCs w:val="28"/>
            <w:lang w:val="en-US"/>
          </w:rPr>
          <m:t>B</m:t>
        </m:r>
        <m:r>
          <w:rPr>
            <w:rFonts w:ascii="Cambria Math" w:hAnsi="Cambria Math"/>
            <w:sz w:val="28"/>
            <w:szCs w:val="28"/>
          </w:rPr>
          <m:t>=1.2</m:t>
        </m:r>
      </m:oMath>
      <w:r w:rsidRPr="004C1D4B">
        <w:rPr>
          <w:rFonts w:eastAsia="Times New Roman"/>
          <w:sz w:val="28"/>
          <w:szCs w:val="28"/>
        </w:rPr>
        <w:t>.</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Рассчитаем окончательно трудоемкость дипломной работы.</w:t>
      </w:r>
    </w:p>
    <w:p w:rsidR="004C1D4B" w:rsidRPr="00E846E1" w:rsidRDefault="00E846E1" w:rsidP="004C1D4B">
      <w:pPr>
        <w:spacing w:line="360" w:lineRule="auto"/>
        <w:ind w:firstLine="567"/>
        <w:rPr>
          <w:rFonts w:eastAsia="Times New Roman"/>
          <w:i/>
          <w:sz w:val="28"/>
          <w:szCs w:val="28"/>
        </w:rPr>
      </w:pPr>
      <m:oMathPara>
        <m:oMath>
          <m:r>
            <w:rPr>
              <w:rFonts w:ascii="Cambria Math" w:hAnsi="Cambria Math"/>
              <w:sz w:val="28"/>
              <w:szCs w:val="28"/>
              <w:lang w:val="en-US"/>
            </w:rPr>
            <m:t>Q=</m:t>
          </m:r>
          <m:f>
            <m:fPr>
              <m:ctrlPr>
                <w:rPr>
                  <w:rFonts w:ascii="Cambria Math" w:hAnsi="Cambria Math"/>
                  <w:i/>
                  <w:sz w:val="28"/>
                  <w:szCs w:val="28"/>
                  <w:lang w:val="en-US"/>
                </w:rPr>
              </m:ctrlPr>
            </m:fPr>
            <m:num>
              <m:r>
                <w:rPr>
                  <w:rFonts w:ascii="Cambria Math" w:hAnsi="Cambria Math"/>
                  <w:sz w:val="28"/>
                  <w:szCs w:val="28"/>
                  <w:lang w:val="en-US"/>
                </w:rPr>
                <m:t>qc</m:t>
              </m:r>
            </m:num>
            <m:den>
              <m:r>
                <w:rPr>
                  <w:rFonts w:ascii="Cambria Math" w:hAnsi="Cambria Math"/>
                  <w:sz w:val="28"/>
                  <w:szCs w:val="28"/>
                  <w:lang w:val="en-US"/>
                </w:rPr>
                <m:t>1+p</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600∙1.9</m:t>
              </m:r>
            </m:num>
            <m:den>
              <m:r>
                <w:rPr>
                  <w:rFonts w:ascii="Cambria Math" w:hAnsi="Cambria Math"/>
                  <w:sz w:val="28"/>
                  <w:szCs w:val="28"/>
                  <w:lang w:val="en-US"/>
                </w:rPr>
                <m:t>1+0.1</m:t>
              </m:r>
            </m:den>
          </m:f>
          <m:r>
            <w:rPr>
              <w:rFonts w:ascii="Cambria Math" w:hAnsi="Cambria Math"/>
              <w:sz w:val="28"/>
              <w:szCs w:val="28"/>
              <w:lang w:val="en-US"/>
            </w:rPr>
            <m:t>≈991.3.</m:t>
          </m:r>
        </m:oMath>
      </m:oMathPara>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75k</m:t>
              </m:r>
            </m:den>
          </m:f>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991.3∙1.2</m:t>
              </m:r>
            </m:num>
            <m:den>
              <m:r>
                <w:rPr>
                  <w:rFonts w:ascii="Cambria Math" w:eastAsia="Times New Roman" w:hAnsi="Cambria Math"/>
                  <w:sz w:val="28"/>
                  <w:szCs w:val="28"/>
                </w:rPr>
                <m:t>75∙1.3</m:t>
              </m:r>
            </m:den>
          </m:f>
          <m:r>
            <w:rPr>
              <w:rFonts w:ascii="Cambria Math" w:eastAsia="Times New Roman" w:hAnsi="Cambria Math"/>
              <w:sz w:val="28"/>
              <w:szCs w:val="28"/>
            </w:rPr>
            <m:t>≈12.2;</m:t>
          </m:r>
        </m:oMath>
      </m:oMathPara>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20k</m:t>
              </m:r>
            </m:den>
          </m:f>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991.3∙1.2</m:t>
              </m:r>
            </m:num>
            <m:den>
              <m:r>
                <w:rPr>
                  <w:rFonts w:ascii="Cambria Math" w:eastAsia="Times New Roman" w:hAnsi="Cambria Math"/>
                  <w:sz w:val="28"/>
                  <w:szCs w:val="28"/>
                </w:rPr>
                <m:t>20∙1.3</m:t>
              </m:r>
            </m:den>
          </m:f>
          <m:r>
            <w:rPr>
              <w:rFonts w:ascii="Cambria Math" w:eastAsia="Times New Roman" w:hAnsi="Cambria Math"/>
              <w:sz w:val="28"/>
              <w:szCs w:val="28"/>
            </w:rPr>
            <m:t>≈45.75;</m:t>
          </m:r>
        </m:oMath>
      </m:oMathPara>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20k</m:t>
              </m:r>
            </m:den>
          </m:f>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991.3∙1.2</m:t>
              </m:r>
            </m:num>
            <m:den>
              <m:r>
                <w:rPr>
                  <w:rFonts w:ascii="Cambria Math" w:eastAsia="Times New Roman" w:hAnsi="Cambria Math"/>
                  <w:sz w:val="28"/>
                  <w:szCs w:val="28"/>
                </w:rPr>
                <m:t>20∙1.3</m:t>
              </m:r>
            </m:den>
          </m:f>
          <m:r>
            <w:rPr>
              <w:rFonts w:ascii="Cambria Math" w:eastAsia="Times New Roman" w:hAnsi="Cambria Math"/>
              <w:sz w:val="28"/>
              <w:szCs w:val="28"/>
            </w:rPr>
            <m:t>≈45.75;</m:t>
          </m:r>
        </m:oMath>
      </m:oMathPara>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4</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4k</m:t>
              </m:r>
            </m:den>
          </m:f>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991.3∙1.2</m:t>
              </m:r>
            </m:num>
            <m:den>
              <m:r>
                <w:rPr>
                  <w:rFonts w:ascii="Cambria Math" w:eastAsia="Times New Roman" w:hAnsi="Cambria Math"/>
                  <w:sz w:val="28"/>
                  <w:szCs w:val="28"/>
                </w:rPr>
                <m:t>4∙1.3</m:t>
              </m:r>
            </m:den>
          </m:f>
          <m:r>
            <w:rPr>
              <w:rFonts w:ascii="Cambria Math" w:eastAsia="Times New Roman" w:hAnsi="Cambria Math"/>
              <w:sz w:val="28"/>
              <w:szCs w:val="28"/>
            </w:rPr>
            <m:t>≈228.76;</m:t>
          </m:r>
        </m:oMath>
      </m:oMathPara>
    </w:p>
    <w:p w:rsidR="004C1D4B" w:rsidRPr="00E846E1" w:rsidRDefault="00E846E1" w:rsidP="004C1D4B">
      <w:pPr>
        <w:spacing w:line="360" w:lineRule="auto"/>
        <w:ind w:firstLine="567"/>
        <w:rPr>
          <w:rFonts w:eastAsia="Times New Roman"/>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5</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4k</m:t>
              </m:r>
            </m:den>
          </m:f>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991.3∙1.2</m:t>
              </m:r>
            </m:num>
            <m:den>
              <m:r>
                <w:rPr>
                  <w:rFonts w:ascii="Cambria Math" w:eastAsia="Times New Roman" w:hAnsi="Cambria Math"/>
                  <w:sz w:val="28"/>
                  <w:szCs w:val="28"/>
                </w:rPr>
                <m:t>4∙1.3</m:t>
              </m:r>
            </m:den>
          </m:f>
          <m:r>
            <w:rPr>
              <w:rFonts w:ascii="Cambria Math" w:eastAsia="Times New Roman" w:hAnsi="Cambria Math"/>
              <w:sz w:val="28"/>
              <w:szCs w:val="28"/>
            </w:rPr>
            <m:t>≈228.76;</m:t>
          </m:r>
        </m:oMath>
      </m:oMathPara>
    </w:p>
    <w:p w:rsidR="004C1D4B" w:rsidRPr="00E846E1" w:rsidRDefault="00E846E1" w:rsidP="004C1D4B">
      <w:pPr>
        <w:spacing w:line="360" w:lineRule="auto"/>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QB</m:t>
              </m:r>
            </m:num>
            <m:den>
              <m:r>
                <w:rPr>
                  <w:rFonts w:ascii="Cambria Math" w:hAnsi="Cambria Math"/>
                  <w:sz w:val="28"/>
                  <w:szCs w:val="28"/>
                </w:rPr>
                <m:t>15k</m:t>
              </m:r>
            </m:den>
          </m:f>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991.3∙1.2</m:t>
              </m:r>
            </m:num>
            <m:den>
              <m:r>
                <w:rPr>
                  <w:rFonts w:ascii="Cambria Math" w:eastAsia="Times New Roman" w:hAnsi="Cambria Math"/>
                  <w:sz w:val="28"/>
                  <w:szCs w:val="28"/>
                </w:rPr>
                <m:t>15∙1.3</m:t>
              </m:r>
            </m:den>
          </m:f>
          <m:r>
            <w:rPr>
              <w:rFonts w:ascii="Cambria Math" w:eastAsia="Times New Roman" w:hAnsi="Cambria Math"/>
              <w:sz w:val="28"/>
              <w:szCs w:val="28"/>
            </w:rPr>
            <m:t>≈61;</m:t>
          </m:r>
        </m:oMath>
      </m:oMathPara>
    </w:p>
    <w:p w:rsidR="004C1D4B" w:rsidRPr="00E846E1" w:rsidRDefault="00E846E1" w:rsidP="004C1D4B">
      <w:pPr>
        <w:spacing w:line="360" w:lineRule="auto"/>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8</m:t>
              </m:r>
            </m:sub>
          </m:sSub>
          <m:r>
            <w:rPr>
              <w:rFonts w:ascii="Cambria Math" w:hAnsi="Cambria Math"/>
              <w:sz w:val="28"/>
              <w:szCs w:val="28"/>
            </w:rPr>
            <m:t>=0.75∙</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7</m:t>
              </m:r>
            </m:sub>
          </m:sSub>
          <m:r>
            <w:rPr>
              <w:rFonts w:ascii="Cambria Math" w:hAnsi="Cambria Math"/>
              <w:sz w:val="28"/>
              <w:szCs w:val="28"/>
            </w:rPr>
            <m:t>≈45.75;</m:t>
          </m:r>
        </m:oMath>
      </m:oMathPara>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7</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8</m:t>
              </m:r>
            </m:sub>
          </m:sSub>
          <m:r>
            <w:rPr>
              <w:rFonts w:ascii="Cambria Math" w:hAnsi="Cambria Math"/>
              <w:sz w:val="28"/>
              <w:szCs w:val="28"/>
            </w:rPr>
            <m:t>=61+45.75=106.75.</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Получаем:</w:t>
      </w:r>
    </w:p>
    <w:p w:rsidR="004C1D4B" w:rsidRPr="00E846E1" w:rsidRDefault="00E846E1" w:rsidP="004C1D4B">
      <w:pPr>
        <w:spacing w:line="360" w:lineRule="auto"/>
        <w:ind w:firstLine="567"/>
        <w:rPr>
          <w:rFonts w:eastAsia="Times New Roman"/>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6</m:t>
              </m:r>
            </m:sub>
          </m:sSub>
          <m:r>
            <w:rPr>
              <w:rFonts w:ascii="Cambria Math" w:eastAsia="Times New Roman" w:hAnsi="Cambria Math"/>
              <w:sz w:val="28"/>
              <w:szCs w:val="28"/>
            </w:rPr>
            <m:t>=774.72</m:t>
          </m:r>
        </m:oMath>
      </m:oMathPara>
    </w:p>
    <w:p w:rsidR="004C1D4B" w:rsidRPr="004C1D4B" w:rsidRDefault="004C1D4B" w:rsidP="004C1D4B">
      <w:pPr>
        <w:spacing w:line="360" w:lineRule="auto"/>
        <w:ind w:firstLine="567"/>
        <w:rPr>
          <w:rFonts w:eastAsia="Times New Roman"/>
          <w:sz w:val="28"/>
          <w:szCs w:val="28"/>
          <w:lang w:val="en-US"/>
        </w:rPr>
      </w:pPr>
    </w:p>
    <w:p w:rsidR="004C1D4B" w:rsidRPr="004C1D4B" w:rsidRDefault="004C1D4B" w:rsidP="004C1D4B">
      <w:pPr>
        <w:spacing w:line="360" w:lineRule="auto"/>
        <w:ind w:firstLine="567"/>
        <w:rPr>
          <w:rFonts w:eastAsia="Times New Roman"/>
          <w:sz w:val="28"/>
          <w:szCs w:val="28"/>
          <w:lang w:val="en-US"/>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Pr="004C1D4B" w:rsidRDefault="004C1D4B" w:rsidP="004C1D4B">
      <w:pPr>
        <w:pStyle w:val="-"/>
        <w:widowControl/>
        <w:suppressAutoHyphens w:val="0"/>
        <w:jc w:val="left"/>
        <w:outlineLvl w:val="2"/>
        <w:rPr>
          <w:rFonts w:cs="Times New Roman"/>
          <w:b/>
          <w:u w:val="single"/>
        </w:rPr>
      </w:pPr>
      <w:r w:rsidRPr="004C1D4B">
        <w:rPr>
          <w:rFonts w:cs="Times New Roman"/>
          <w:b/>
          <w:u w:val="single"/>
          <w:lang w:val="ru-RU"/>
        </w:rPr>
        <w:lastRenderedPageBreak/>
        <w:t>3.2</w:t>
      </w:r>
      <w:r w:rsidR="00EF3EFE">
        <w:rPr>
          <w:rFonts w:cs="Times New Roman"/>
          <w:b/>
          <w:u w:val="single"/>
          <w:lang w:val="ru-RU"/>
        </w:rPr>
        <w:t xml:space="preserve"> </w:t>
      </w:r>
      <w:r w:rsidRPr="004C1D4B">
        <w:rPr>
          <w:rFonts w:cs="Times New Roman"/>
          <w:b/>
          <w:u w:val="single"/>
        </w:rPr>
        <w:t>Экономическая часть</w:t>
      </w:r>
    </w:p>
    <w:p w:rsidR="004C1D4B" w:rsidRPr="00F868C1" w:rsidRDefault="004C1D4B" w:rsidP="004C1D4B">
      <w:pPr>
        <w:rPr>
          <w:lang w:eastAsia="ru-RU"/>
        </w:rPr>
      </w:pP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Сформируем и рассчитаем смету по следующим статьям расходов:</w:t>
      </w:r>
    </w:p>
    <w:p w:rsidR="004C1D4B" w:rsidRPr="004C1D4B" w:rsidRDefault="004C1D4B" w:rsidP="004C1D4B">
      <w:pPr>
        <w:pStyle w:val="aff2"/>
        <w:numPr>
          <w:ilvl w:val="0"/>
          <w:numId w:val="23"/>
        </w:numPr>
        <w:spacing w:line="360" w:lineRule="auto"/>
        <w:ind w:left="1701" w:hanging="567"/>
        <w:rPr>
          <w:rFonts w:ascii="Times New Roman" w:eastAsia="Times New Roman" w:hAnsi="Times New Roman"/>
          <w:sz w:val="28"/>
          <w:szCs w:val="28"/>
        </w:rPr>
      </w:pPr>
      <w:r w:rsidRPr="004C1D4B">
        <w:rPr>
          <w:rFonts w:ascii="Times New Roman" w:eastAsia="Times New Roman" w:hAnsi="Times New Roman"/>
          <w:sz w:val="28"/>
          <w:szCs w:val="28"/>
        </w:rPr>
        <w:t>расходные материалы;</w:t>
      </w:r>
    </w:p>
    <w:p w:rsidR="004C1D4B" w:rsidRPr="004C1D4B" w:rsidRDefault="004C1D4B" w:rsidP="004C1D4B">
      <w:pPr>
        <w:pStyle w:val="aff2"/>
        <w:numPr>
          <w:ilvl w:val="0"/>
          <w:numId w:val="23"/>
        </w:numPr>
        <w:spacing w:line="360" w:lineRule="auto"/>
        <w:ind w:left="1701" w:hanging="567"/>
        <w:rPr>
          <w:rFonts w:ascii="Times New Roman" w:eastAsia="Times New Roman" w:hAnsi="Times New Roman"/>
          <w:sz w:val="28"/>
          <w:szCs w:val="28"/>
        </w:rPr>
      </w:pPr>
      <w:r w:rsidRPr="004C1D4B">
        <w:rPr>
          <w:rFonts w:ascii="Times New Roman" w:eastAsia="Times New Roman" w:hAnsi="Times New Roman"/>
          <w:sz w:val="28"/>
          <w:szCs w:val="28"/>
        </w:rPr>
        <w:t>заработная плата;</w:t>
      </w:r>
    </w:p>
    <w:p w:rsidR="004C1D4B" w:rsidRPr="004C1D4B" w:rsidRDefault="004C1D4B" w:rsidP="004C1D4B">
      <w:pPr>
        <w:pStyle w:val="aff2"/>
        <w:numPr>
          <w:ilvl w:val="0"/>
          <w:numId w:val="23"/>
        </w:numPr>
        <w:spacing w:line="360" w:lineRule="auto"/>
        <w:ind w:left="1701" w:hanging="567"/>
        <w:rPr>
          <w:rFonts w:ascii="Times New Roman" w:eastAsia="Times New Roman" w:hAnsi="Times New Roman"/>
          <w:sz w:val="28"/>
          <w:szCs w:val="28"/>
        </w:rPr>
      </w:pPr>
      <w:r w:rsidRPr="004C1D4B">
        <w:rPr>
          <w:rFonts w:ascii="Times New Roman" w:eastAsia="Times New Roman" w:hAnsi="Times New Roman"/>
          <w:sz w:val="28"/>
          <w:szCs w:val="28"/>
        </w:rPr>
        <w:t>начисления на заработную плату (страховые взносы во внебюджетные фонды, налог по травматизму);</w:t>
      </w:r>
    </w:p>
    <w:p w:rsidR="004C1D4B" w:rsidRPr="004C1D4B" w:rsidRDefault="004C1D4B" w:rsidP="004C1D4B">
      <w:pPr>
        <w:pStyle w:val="aff2"/>
        <w:numPr>
          <w:ilvl w:val="0"/>
          <w:numId w:val="23"/>
        </w:numPr>
        <w:spacing w:line="360" w:lineRule="auto"/>
        <w:ind w:left="1701" w:hanging="567"/>
        <w:rPr>
          <w:rFonts w:ascii="Times New Roman" w:eastAsia="Times New Roman" w:hAnsi="Times New Roman"/>
          <w:sz w:val="28"/>
          <w:szCs w:val="28"/>
        </w:rPr>
      </w:pPr>
      <w:r w:rsidRPr="004C1D4B">
        <w:rPr>
          <w:rFonts w:ascii="Times New Roman" w:eastAsia="Times New Roman" w:hAnsi="Times New Roman"/>
          <w:sz w:val="28"/>
          <w:szCs w:val="28"/>
        </w:rPr>
        <w:t>расходы на эксплуатацию ПЭВМ;</w:t>
      </w:r>
    </w:p>
    <w:p w:rsidR="004C1D4B" w:rsidRPr="004C1D4B" w:rsidRDefault="004C1D4B" w:rsidP="004C1D4B">
      <w:pPr>
        <w:pStyle w:val="aff2"/>
        <w:numPr>
          <w:ilvl w:val="0"/>
          <w:numId w:val="23"/>
        </w:numPr>
        <w:spacing w:line="360" w:lineRule="auto"/>
        <w:ind w:left="1701" w:hanging="567"/>
        <w:rPr>
          <w:rFonts w:ascii="Times New Roman" w:eastAsia="Times New Roman" w:hAnsi="Times New Roman"/>
          <w:sz w:val="28"/>
          <w:szCs w:val="28"/>
        </w:rPr>
      </w:pPr>
      <w:r w:rsidRPr="004C1D4B">
        <w:rPr>
          <w:rFonts w:ascii="Times New Roman" w:eastAsia="Times New Roman" w:hAnsi="Times New Roman"/>
          <w:sz w:val="28"/>
          <w:szCs w:val="28"/>
        </w:rPr>
        <w:t>накладные расходы.</w:t>
      </w:r>
    </w:p>
    <w:p w:rsidR="004C1D4B" w:rsidRPr="004C1D4B" w:rsidRDefault="004C1D4B" w:rsidP="004C1D4B">
      <w:pPr>
        <w:spacing w:line="360" w:lineRule="auto"/>
        <w:rPr>
          <w:rFonts w:eastAsia="Times New Roman"/>
          <w:sz w:val="28"/>
          <w:szCs w:val="28"/>
        </w:rPr>
      </w:pPr>
    </w:p>
    <w:p w:rsidR="004C1D4B" w:rsidRPr="004C1D4B" w:rsidRDefault="004C1D4B" w:rsidP="004C1D4B">
      <w:pPr>
        <w:spacing w:line="360" w:lineRule="auto"/>
        <w:ind w:firstLine="567"/>
        <w:rPr>
          <w:rFonts w:eastAsia="Times New Roman"/>
          <w:sz w:val="28"/>
          <w:szCs w:val="28"/>
          <w:u w:val="single"/>
        </w:rPr>
      </w:pPr>
      <w:r w:rsidRPr="004C1D4B">
        <w:rPr>
          <w:rFonts w:eastAsia="Times New Roman"/>
          <w:sz w:val="28"/>
          <w:szCs w:val="28"/>
          <w:u w:val="single"/>
        </w:rPr>
        <w:t>Расходные материалы</w:t>
      </w:r>
    </w:p>
    <w:tbl>
      <w:tblPr>
        <w:tblStyle w:val="aff5"/>
        <w:tblW w:w="10204" w:type="dxa"/>
        <w:tblLook w:val="04A0" w:firstRow="1" w:lastRow="0" w:firstColumn="1" w:lastColumn="0" w:noHBand="0" w:noVBand="1"/>
      </w:tblPr>
      <w:tblGrid>
        <w:gridCol w:w="850"/>
        <w:gridCol w:w="3402"/>
        <w:gridCol w:w="1984"/>
        <w:gridCol w:w="1984"/>
        <w:gridCol w:w="1984"/>
      </w:tblGrid>
      <w:tr w:rsidR="004C1D4B" w:rsidRPr="00F868C1" w:rsidTr="004C1D4B">
        <w:tc>
          <w:tcPr>
            <w:tcW w:w="850"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w:t>
            </w:r>
          </w:p>
        </w:tc>
        <w:tc>
          <w:tcPr>
            <w:tcW w:w="3402"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Вид расходных материалов</w:t>
            </w:r>
          </w:p>
        </w:tc>
        <w:tc>
          <w:tcPr>
            <w:tcW w:w="1984"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Расход (количество)</w:t>
            </w:r>
          </w:p>
        </w:tc>
        <w:tc>
          <w:tcPr>
            <w:tcW w:w="1984"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Цена единицы</w:t>
            </w:r>
          </w:p>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(руб.)</w:t>
            </w:r>
          </w:p>
        </w:tc>
        <w:tc>
          <w:tcPr>
            <w:tcW w:w="1984"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Цена общая</w:t>
            </w:r>
          </w:p>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(руб.)</w:t>
            </w:r>
          </w:p>
        </w:tc>
      </w:tr>
      <w:tr w:rsidR="004C1D4B" w:rsidRPr="00F868C1" w:rsidTr="004C1D4B">
        <w:tc>
          <w:tcPr>
            <w:tcW w:w="850"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w:t>
            </w:r>
          </w:p>
        </w:tc>
        <w:tc>
          <w:tcPr>
            <w:tcW w:w="3402" w:type="dxa"/>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Бумага для печати (упаковка)</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170</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170</w:t>
            </w:r>
          </w:p>
        </w:tc>
      </w:tr>
      <w:tr w:rsidR="004C1D4B" w:rsidRPr="00F868C1" w:rsidTr="004C1D4B">
        <w:tc>
          <w:tcPr>
            <w:tcW w:w="850"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2</w:t>
            </w:r>
          </w:p>
        </w:tc>
        <w:tc>
          <w:tcPr>
            <w:tcW w:w="3402" w:type="dxa"/>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Ручка пишущая (гелевая)</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3</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20</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60</w:t>
            </w:r>
          </w:p>
        </w:tc>
      </w:tr>
      <w:tr w:rsidR="004C1D4B" w:rsidRPr="00F868C1" w:rsidTr="004C1D4B">
        <w:tc>
          <w:tcPr>
            <w:tcW w:w="850"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3</w:t>
            </w:r>
          </w:p>
        </w:tc>
        <w:tc>
          <w:tcPr>
            <w:tcW w:w="3402" w:type="dxa"/>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Карандаш</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3</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10</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30</w:t>
            </w:r>
          </w:p>
        </w:tc>
      </w:tr>
      <w:tr w:rsidR="004C1D4B" w:rsidRPr="00F868C1" w:rsidTr="004C1D4B">
        <w:tc>
          <w:tcPr>
            <w:tcW w:w="850"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4</w:t>
            </w:r>
          </w:p>
        </w:tc>
        <w:tc>
          <w:tcPr>
            <w:tcW w:w="3402" w:type="dxa"/>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Картридж для принтера</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1840</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1840</w:t>
            </w:r>
          </w:p>
        </w:tc>
      </w:tr>
      <w:tr w:rsidR="004C1D4B" w:rsidRPr="00F868C1" w:rsidTr="004C1D4B">
        <w:tc>
          <w:tcPr>
            <w:tcW w:w="850"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5</w:t>
            </w:r>
          </w:p>
        </w:tc>
        <w:tc>
          <w:tcPr>
            <w:tcW w:w="3402" w:type="dxa"/>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Оптический диск (с возможностью перезаписи)</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40</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40</w:t>
            </w:r>
          </w:p>
        </w:tc>
      </w:tr>
      <w:tr w:rsidR="004C1D4B" w:rsidRPr="00F868C1" w:rsidTr="004C1D4B">
        <w:tc>
          <w:tcPr>
            <w:tcW w:w="850"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6</w:t>
            </w:r>
          </w:p>
        </w:tc>
        <w:tc>
          <w:tcPr>
            <w:tcW w:w="3402" w:type="dxa"/>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Флэш-диск (8гб)</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1000</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1000</w:t>
            </w:r>
          </w:p>
        </w:tc>
      </w:tr>
      <w:tr w:rsidR="004C1D4B" w:rsidRPr="00F868C1" w:rsidTr="004C1D4B">
        <w:tc>
          <w:tcPr>
            <w:tcW w:w="850"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7</w:t>
            </w:r>
          </w:p>
        </w:tc>
        <w:tc>
          <w:tcPr>
            <w:tcW w:w="3402" w:type="dxa"/>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Папка файлов с держателем</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2</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210</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420</w:t>
            </w:r>
          </w:p>
        </w:tc>
      </w:tr>
      <w:tr w:rsidR="004C1D4B" w:rsidRPr="00F868C1" w:rsidTr="004C1D4B">
        <w:tc>
          <w:tcPr>
            <w:tcW w:w="8220" w:type="dxa"/>
            <w:gridSpan w:val="4"/>
          </w:tcPr>
          <w:p w:rsidR="004C1D4B" w:rsidRPr="004C1D4B" w:rsidRDefault="004C1D4B" w:rsidP="004C1D4B">
            <w:pPr>
              <w:rPr>
                <w:rFonts w:ascii="Times New Roman" w:eastAsia="Times New Roman" w:hAnsi="Times New Roman"/>
                <w:b/>
              </w:rPr>
            </w:pPr>
            <w:r w:rsidRPr="004C1D4B">
              <w:rPr>
                <w:rFonts w:ascii="Times New Roman" w:eastAsia="Times New Roman" w:hAnsi="Times New Roman"/>
                <w:b/>
              </w:rPr>
              <w:t>Итого</w:t>
            </w:r>
          </w:p>
        </w:tc>
        <w:tc>
          <w:tcPr>
            <w:tcW w:w="1984" w:type="dxa"/>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3560</w:t>
            </w:r>
          </w:p>
        </w:tc>
      </w:tr>
    </w:tbl>
    <w:p w:rsidR="004C1D4B" w:rsidRPr="004C1D4B" w:rsidRDefault="004C1D4B" w:rsidP="004C1D4B">
      <w:pPr>
        <w:spacing w:line="360" w:lineRule="auto"/>
        <w:ind w:firstLine="567"/>
        <w:rPr>
          <w:rFonts w:eastAsia="Times New Roman"/>
          <w:sz w:val="28"/>
          <w:szCs w:val="28"/>
          <w:u w:val="single"/>
          <w:lang w:val="en-US"/>
        </w:rPr>
      </w:pP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Таким образом, затраты на расходные материалы составляют </w:t>
      </w:r>
      <m:oMath>
        <m:r>
          <w:rPr>
            <w:rFonts w:ascii="Cambria Math" w:eastAsia="Times New Roman" w:hAnsi="Cambria Math"/>
            <w:sz w:val="28"/>
            <w:szCs w:val="28"/>
          </w:rPr>
          <m:t>3560</m:t>
        </m:r>
      </m:oMath>
      <w:r w:rsidRPr="004C1D4B">
        <w:rPr>
          <w:rFonts w:eastAsia="Times New Roman"/>
          <w:sz w:val="28"/>
          <w:szCs w:val="28"/>
        </w:rPr>
        <w:t xml:space="preserve"> рублей.</w:t>
      </w:r>
    </w:p>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u w:val="single"/>
        </w:rPr>
      </w:pPr>
    </w:p>
    <w:p w:rsidR="004C1D4B" w:rsidRPr="004C1D4B" w:rsidRDefault="004C1D4B" w:rsidP="004C1D4B">
      <w:pPr>
        <w:spacing w:line="360" w:lineRule="auto"/>
        <w:ind w:firstLine="567"/>
        <w:rPr>
          <w:rFonts w:eastAsia="Times New Roman"/>
          <w:sz w:val="28"/>
          <w:szCs w:val="28"/>
          <w:u w:val="single"/>
        </w:rPr>
      </w:pPr>
    </w:p>
    <w:p w:rsidR="004C1D4B" w:rsidRPr="004C1D4B" w:rsidRDefault="004C1D4B" w:rsidP="004C1D4B">
      <w:pPr>
        <w:spacing w:line="360" w:lineRule="auto"/>
        <w:ind w:firstLine="567"/>
        <w:rPr>
          <w:rFonts w:eastAsia="Times New Roman"/>
          <w:sz w:val="28"/>
          <w:szCs w:val="28"/>
          <w:u w:val="single"/>
        </w:rPr>
      </w:pPr>
    </w:p>
    <w:p w:rsidR="004C1D4B" w:rsidRDefault="004C1D4B" w:rsidP="004C1D4B">
      <w:pPr>
        <w:spacing w:line="360" w:lineRule="auto"/>
        <w:ind w:firstLine="567"/>
        <w:rPr>
          <w:rFonts w:eastAsia="Times New Roman"/>
          <w:sz w:val="28"/>
          <w:szCs w:val="28"/>
          <w:u w:val="single"/>
          <w:lang w:val="ru-RU"/>
        </w:rPr>
      </w:pPr>
    </w:p>
    <w:p w:rsidR="004C1D4B" w:rsidRDefault="004C1D4B" w:rsidP="004C1D4B">
      <w:pPr>
        <w:spacing w:line="360" w:lineRule="auto"/>
        <w:ind w:firstLine="567"/>
        <w:rPr>
          <w:rFonts w:eastAsia="Times New Roman"/>
          <w:sz w:val="28"/>
          <w:szCs w:val="28"/>
          <w:u w:val="single"/>
          <w:lang w:val="ru-RU"/>
        </w:rPr>
      </w:pPr>
    </w:p>
    <w:p w:rsidR="004C1D4B" w:rsidRDefault="004C1D4B" w:rsidP="004C1D4B">
      <w:pPr>
        <w:spacing w:line="360" w:lineRule="auto"/>
        <w:ind w:firstLine="567"/>
        <w:rPr>
          <w:rFonts w:eastAsia="Times New Roman"/>
          <w:sz w:val="28"/>
          <w:szCs w:val="28"/>
          <w:u w:val="single"/>
          <w:lang w:val="ru-RU"/>
        </w:rPr>
      </w:pPr>
    </w:p>
    <w:p w:rsidR="004C1D4B" w:rsidRPr="004C1D4B" w:rsidRDefault="004C1D4B" w:rsidP="004C1D4B">
      <w:pPr>
        <w:spacing w:line="360" w:lineRule="auto"/>
        <w:ind w:firstLine="567"/>
        <w:rPr>
          <w:rFonts w:eastAsia="Times New Roman"/>
          <w:sz w:val="28"/>
          <w:szCs w:val="28"/>
          <w:u w:val="single"/>
          <w:lang w:val="ru-RU"/>
        </w:rPr>
      </w:pPr>
    </w:p>
    <w:p w:rsidR="004C1D4B" w:rsidRPr="004C1D4B" w:rsidRDefault="004C1D4B" w:rsidP="004C1D4B">
      <w:pPr>
        <w:spacing w:line="360" w:lineRule="auto"/>
        <w:ind w:firstLine="567"/>
        <w:rPr>
          <w:rFonts w:eastAsia="Times New Roman"/>
          <w:sz w:val="28"/>
          <w:szCs w:val="28"/>
          <w:u w:val="single"/>
        </w:rPr>
      </w:pPr>
    </w:p>
    <w:p w:rsidR="004C1D4B" w:rsidRPr="004C1D4B" w:rsidRDefault="004C1D4B" w:rsidP="004C1D4B">
      <w:pPr>
        <w:spacing w:line="360" w:lineRule="auto"/>
        <w:ind w:firstLine="567"/>
        <w:rPr>
          <w:rFonts w:eastAsia="Times New Roman"/>
          <w:sz w:val="28"/>
          <w:szCs w:val="28"/>
          <w:u w:val="single"/>
        </w:rPr>
      </w:pPr>
      <w:r w:rsidRPr="004C1D4B">
        <w:rPr>
          <w:rFonts w:eastAsia="Times New Roman"/>
          <w:sz w:val="28"/>
          <w:szCs w:val="28"/>
          <w:u w:val="single"/>
        </w:rPr>
        <w:lastRenderedPageBreak/>
        <w:t>Заработная плата</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Дипломная работа разрабатывается студентом-дипломником под руководство</w:t>
      </w:r>
      <w:r w:rsidR="00CB1363">
        <w:rPr>
          <w:rFonts w:eastAsia="Times New Roman"/>
          <w:sz w:val="28"/>
          <w:szCs w:val="28"/>
          <w:lang w:val="ru-RU"/>
        </w:rPr>
        <w:t>м</w:t>
      </w:r>
      <w:r w:rsidRPr="004C1D4B">
        <w:rPr>
          <w:rFonts w:eastAsia="Times New Roman"/>
          <w:sz w:val="28"/>
          <w:szCs w:val="28"/>
        </w:rPr>
        <w:t xml:space="preserve"> преподавателя. Примем часовую ставку зарплаты для студента-дипломника равной </w:t>
      </w:r>
      <m:oMath>
        <m:r>
          <w:rPr>
            <w:rFonts w:ascii="Cambria Math" w:hAnsi="Cambria Math"/>
            <w:sz w:val="28"/>
            <w:szCs w:val="28"/>
          </w:rPr>
          <m:t>100</m:t>
        </m:r>
      </m:oMath>
      <w:r w:rsidRPr="004C1D4B">
        <w:rPr>
          <w:rFonts w:eastAsia="Times New Roman"/>
          <w:sz w:val="28"/>
          <w:szCs w:val="28"/>
        </w:rPr>
        <w:t xml:space="preserve"> рублей, ставку преподавателя – </w:t>
      </w:r>
      <m:oMath>
        <m:r>
          <w:rPr>
            <w:rFonts w:ascii="Cambria Math" w:hAnsi="Cambria Math"/>
            <w:sz w:val="28"/>
            <w:szCs w:val="28"/>
          </w:rPr>
          <m:t>250</m:t>
        </m:r>
      </m:oMath>
      <w:r w:rsidRPr="004C1D4B">
        <w:rPr>
          <w:rFonts w:eastAsia="Times New Roman"/>
          <w:sz w:val="28"/>
          <w:szCs w:val="28"/>
        </w:rPr>
        <w:t xml:space="preserve"> рублей.</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4C1D4B">
        <w:rPr>
          <w:rFonts w:eastAsia="Times New Roman"/>
          <w:sz w:val="28"/>
          <w:szCs w:val="28"/>
        </w:rPr>
        <w:t xml:space="preserve"> часам.</w:t>
      </w:r>
    </w:p>
    <w:p w:rsidR="004C1D4B" w:rsidRPr="00E846E1" w:rsidRDefault="00E846E1" w:rsidP="004C1D4B">
      <w:pPr>
        <w:spacing w:line="360" w:lineRule="auto"/>
        <w:ind w:firstLine="567"/>
        <w:rPr>
          <w:rFonts w:eastAsia="Times New Roman"/>
          <w:sz w:val="28"/>
          <w:szCs w:val="28"/>
          <w:lang w:val="en-US"/>
        </w:rPr>
      </w:pPr>
      <m:oMathPara>
        <m:oMath>
          <m:r>
            <w:rPr>
              <w:rFonts w:ascii="Cambria Math" w:hAnsi="Cambria Math"/>
              <w:sz w:val="28"/>
              <w:szCs w:val="28"/>
              <w:lang w:val="en-US"/>
            </w:rPr>
            <m:t>C=N∙</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r>
            <w:rPr>
              <w:rFonts w:ascii="Cambria Math" w:eastAsia="Times New Roman" w:hAnsi="Cambria Math"/>
              <w:sz w:val="28"/>
              <w:szCs w:val="28"/>
              <w:lang w:val="en-US"/>
            </w:rPr>
            <m:t>,</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здесь:</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4C1D4B">
        <w:rPr>
          <w:rFonts w:eastAsia="Times New Roman"/>
          <w:sz w:val="28"/>
          <w:szCs w:val="28"/>
        </w:rPr>
        <w:t>заработная плата работника за весь период;</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4C1D4B">
        <w:rPr>
          <w:rFonts w:eastAsia="Times New Roman"/>
          <w:sz w:val="28"/>
          <w:szCs w:val="28"/>
        </w:rPr>
        <w:t>часовая ставка;</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N</m:t>
        </m:r>
        <m:r>
          <w:rPr>
            <w:rFonts w:ascii="Cambria Math" w:hAnsi="Cambria Math"/>
            <w:sz w:val="28"/>
            <w:szCs w:val="28"/>
          </w:rPr>
          <m:t xml:space="preserve">- </m:t>
        </m:r>
      </m:oMath>
      <w:r w:rsidRPr="004C1D4B">
        <w:rPr>
          <w:rFonts w:eastAsia="Times New Roman"/>
          <w:sz w:val="28"/>
          <w:szCs w:val="28"/>
        </w:rPr>
        <w:t>общее количество отработанных часов.</w:t>
      </w:r>
    </w:p>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N</m:t>
        </m:r>
        <m:r>
          <w:rPr>
            <w:rFonts w:ascii="Cambria Math" w:hAnsi="Cambria Math"/>
            <w:sz w:val="28"/>
            <w:szCs w:val="28"/>
          </w:rPr>
          <m:t>=680</m:t>
        </m:r>
      </m:oMath>
      <w:r w:rsidRPr="004C1D4B">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N</m:t>
        </m:r>
        <m:r>
          <w:rPr>
            <w:rFonts w:ascii="Cambria Math" w:hAnsi="Cambria Math"/>
            <w:sz w:val="28"/>
            <w:szCs w:val="28"/>
          </w:rPr>
          <m:t>=192</m:t>
        </m:r>
      </m:oMath>
      <w:r w:rsidRPr="004C1D4B">
        <w:rPr>
          <w:rFonts w:eastAsia="Times New Roman"/>
          <w:sz w:val="28"/>
          <w:szCs w:val="28"/>
        </w:rPr>
        <w:t>).</w:t>
      </w:r>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=656∙100=68000;</m:t>
          </m:r>
        </m:oMath>
      </m:oMathPara>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=176∙250=44000</m:t>
          </m:r>
          <m:r>
            <w:rPr>
              <w:rFonts w:ascii="Cambria Math" w:eastAsia="Times New Roman" w:hAnsi="Cambria Math"/>
              <w:sz w:val="28"/>
              <w:szCs w:val="28"/>
            </w:rPr>
            <m:t>;</m:t>
          </m:r>
        </m:oMath>
      </m:oMathPara>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=112000.</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hAnsi="Cambria Math"/>
            <w:sz w:val="28"/>
            <w:szCs w:val="28"/>
          </w:rPr>
          <m:t>112000</m:t>
        </m:r>
      </m:oMath>
      <w:r w:rsidRPr="004C1D4B">
        <w:rPr>
          <w:rFonts w:eastAsia="Times New Roman"/>
          <w:sz w:val="28"/>
          <w:szCs w:val="28"/>
        </w:rPr>
        <w:t xml:space="preserve"> рублей.</w:t>
      </w:r>
    </w:p>
    <w:p w:rsidR="004C1D4B" w:rsidRPr="004C1D4B" w:rsidRDefault="004C1D4B" w:rsidP="004C1D4B">
      <w:pPr>
        <w:spacing w:line="360" w:lineRule="auto"/>
        <w:ind w:firstLine="567"/>
        <w:rPr>
          <w:rFonts w:eastAsia="Times New Roman"/>
          <w:sz w:val="28"/>
          <w:szCs w:val="28"/>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Pr="004C1D4B" w:rsidRDefault="004C1D4B" w:rsidP="004C1D4B">
      <w:pPr>
        <w:spacing w:line="360" w:lineRule="auto"/>
        <w:ind w:firstLine="567"/>
        <w:rPr>
          <w:rFonts w:eastAsia="Times New Roman"/>
          <w:sz w:val="28"/>
          <w:szCs w:val="28"/>
          <w:lang w:val="ru-RU"/>
        </w:rPr>
      </w:pPr>
    </w:p>
    <w:p w:rsidR="004C1D4B" w:rsidRPr="004C1D4B" w:rsidRDefault="004C1D4B" w:rsidP="004C1D4B">
      <w:pPr>
        <w:spacing w:line="360" w:lineRule="auto"/>
        <w:ind w:firstLine="567"/>
        <w:rPr>
          <w:rFonts w:eastAsia="Times New Roman"/>
          <w:sz w:val="28"/>
          <w:szCs w:val="28"/>
          <w:u w:val="single"/>
        </w:rPr>
      </w:pPr>
      <w:r w:rsidRPr="004C1D4B">
        <w:rPr>
          <w:rFonts w:eastAsia="Times New Roman"/>
          <w:sz w:val="28"/>
          <w:szCs w:val="28"/>
          <w:u w:val="single"/>
        </w:rPr>
        <w:lastRenderedPageBreak/>
        <w:t>Начисления на заработную плату</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 [2].</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В таком случае, ставки страховых взносов будут следующими:</w:t>
      </w:r>
    </w:p>
    <w:tbl>
      <w:tblPr>
        <w:tblStyle w:val="aff5"/>
        <w:tblW w:w="0" w:type="auto"/>
        <w:jc w:val="center"/>
        <w:tblLook w:val="04A0" w:firstRow="1" w:lastRow="0" w:firstColumn="1" w:lastColumn="0" w:noHBand="0" w:noVBand="1"/>
      </w:tblPr>
      <w:tblGrid>
        <w:gridCol w:w="5102"/>
        <w:gridCol w:w="2835"/>
      </w:tblGrid>
      <w:tr w:rsidR="004C1D4B" w:rsidRPr="00F868C1" w:rsidTr="004C1D4B">
        <w:trPr>
          <w:trHeight w:val="737"/>
          <w:jc w:val="center"/>
        </w:trPr>
        <w:tc>
          <w:tcPr>
            <w:tcW w:w="5102" w:type="dxa"/>
            <w:vAlign w:val="center"/>
          </w:tcPr>
          <w:p w:rsidR="004C1D4B" w:rsidRPr="004C1D4B" w:rsidRDefault="004C1D4B" w:rsidP="004C1D4B">
            <w:pPr>
              <w:jc w:val="center"/>
              <w:rPr>
                <w:rFonts w:ascii="Times New Roman" w:eastAsia="Times New Roman" w:hAnsi="Times New Roman"/>
                <w:b/>
                <w:lang w:val="en-US"/>
              </w:rPr>
            </w:pPr>
            <w:r w:rsidRPr="004C1D4B">
              <w:rPr>
                <w:rFonts w:ascii="Times New Roman" w:eastAsia="Times New Roman" w:hAnsi="Times New Roman"/>
                <w:b/>
              </w:rPr>
              <w:t>Наименование</w:t>
            </w:r>
          </w:p>
        </w:tc>
        <w:tc>
          <w:tcPr>
            <w:tcW w:w="2835"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Ставка (в процентах)</w:t>
            </w:r>
          </w:p>
        </w:tc>
      </w:tr>
      <w:tr w:rsidR="004C1D4B" w:rsidRPr="00F868C1" w:rsidTr="004C1D4B">
        <w:trPr>
          <w:trHeight w:val="737"/>
          <w:jc w:val="center"/>
        </w:trPr>
        <w:tc>
          <w:tcPr>
            <w:tcW w:w="5102"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Пенсионный фонд Российской Федерации</w:t>
            </w:r>
          </w:p>
        </w:tc>
        <w:tc>
          <w:tcPr>
            <w:tcW w:w="2835"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22.0</w:t>
            </w:r>
          </w:p>
        </w:tc>
      </w:tr>
      <w:tr w:rsidR="004C1D4B" w:rsidRPr="00F868C1" w:rsidTr="004C1D4B">
        <w:trPr>
          <w:trHeight w:val="737"/>
          <w:jc w:val="center"/>
        </w:trPr>
        <w:tc>
          <w:tcPr>
            <w:tcW w:w="5102"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Фонд социального страхования Российской Федерации</w:t>
            </w:r>
          </w:p>
        </w:tc>
        <w:tc>
          <w:tcPr>
            <w:tcW w:w="2835"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2.9</w:t>
            </w:r>
          </w:p>
        </w:tc>
      </w:tr>
      <w:tr w:rsidR="004C1D4B" w:rsidRPr="00F868C1" w:rsidTr="004C1D4B">
        <w:trPr>
          <w:trHeight w:val="737"/>
          <w:jc w:val="center"/>
        </w:trPr>
        <w:tc>
          <w:tcPr>
            <w:tcW w:w="5102"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Федеральный фонд обязательного медицинского страхования</w:t>
            </w:r>
          </w:p>
        </w:tc>
        <w:tc>
          <w:tcPr>
            <w:tcW w:w="2835"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5.1</w:t>
            </w:r>
          </w:p>
        </w:tc>
      </w:tr>
      <w:tr w:rsidR="004C1D4B" w:rsidRPr="00F868C1" w:rsidTr="004C1D4B">
        <w:trPr>
          <w:trHeight w:val="737"/>
          <w:jc w:val="center"/>
        </w:trPr>
        <w:tc>
          <w:tcPr>
            <w:tcW w:w="5102" w:type="dxa"/>
            <w:vAlign w:val="center"/>
          </w:tcPr>
          <w:p w:rsidR="004C1D4B" w:rsidRPr="004C1D4B" w:rsidRDefault="004C1D4B" w:rsidP="004C1D4B">
            <w:pPr>
              <w:rPr>
                <w:rFonts w:ascii="Times New Roman" w:eastAsia="Times New Roman" w:hAnsi="Times New Roman"/>
                <w:b/>
              </w:rPr>
            </w:pPr>
            <w:r w:rsidRPr="004C1D4B">
              <w:rPr>
                <w:rFonts w:ascii="Times New Roman" w:eastAsia="Times New Roman" w:hAnsi="Times New Roman"/>
                <w:b/>
              </w:rPr>
              <w:t>Итого</w:t>
            </w:r>
          </w:p>
        </w:tc>
        <w:tc>
          <w:tcPr>
            <w:tcW w:w="2835"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30.0</w:t>
            </w:r>
          </w:p>
        </w:tc>
      </w:tr>
    </w:tbl>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Рассчитаем затраты на страховые взносы:</w:t>
      </w:r>
    </w:p>
    <w:p w:rsidR="004C1D4B" w:rsidRPr="00E846E1" w:rsidRDefault="00E846E1" w:rsidP="004C1D4B">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lang w:val="en-US"/>
            </w:rPr>
            <m:t>,</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где:</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4C1D4B">
        <w:rPr>
          <w:rFonts w:eastAsia="Times New Roman"/>
          <w:sz w:val="28"/>
          <w:szCs w:val="28"/>
        </w:rPr>
        <w:t>доля отчислений в пенсионный фонд;</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4C1D4B">
        <w:rPr>
          <w:rFonts w:eastAsia="Times New Roman"/>
          <w:sz w:val="28"/>
          <w:szCs w:val="28"/>
        </w:rPr>
        <w:t>доля отчислений в фонд социального страхования;</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4C1D4B">
        <w:rPr>
          <w:rFonts w:eastAsia="Times New Roman"/>
          <w:sz w:val="28"/>
          <w:szCs w:val="28"/>
        </w:rPr>
        <w:t>доля отчислений в федеральный фонд обязательного медицинского страхования.</w:t>
      </w:r>
      <w:r w:rsidRPr="004C1D4B">
        <w:rPr>
          <w:rFonts w:eastAsia="Times New Roman"/>
          <w:sz w:val="28"/>
          <w:szCs w:val="28"/>
        </w:rPr>
        <w:tab/>
      </w:r>
      <w:r w:rsidRPr="004C1D4B">
        <w:rPr>
          <w:rFonts w:eastAsia="Times New Roman"/>
          <w:sz w:val="28"/>
          <w:szCs w:val="28"/>
        </w:rPr>
        <w:tab/>
      </w:r>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=112000∙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=33600.</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Затраты на страховые взносы составляют 33600 рублей.</w:t>
      </w:r>
    </w:p>
    <w:p w:rsidR="004C1D4B" w:rsidRP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Pr="004C1D4B" w:rsidRDefault="004C1D4B" w:rsidP="004C1D4B">
      <w:pPr>
        <w:spacing w:line="360" w:lineRule="auto"/>
        <w:ind w:firstLine="567"/>
        <w:rPr>
          <w:rFonts w:eastAsia="Times New Roman"/>
          <w:sz w:val="28"/>
          <w:szCs w:val="28"/>
          <w:lang w:val="ru-RU"/>
        </w:rPr>
      </w:pPr>
    </w:p>
    <w:p w:rsidR="004C1D4B" w:rsidRPr="004C1D4B" w:rsidRDefault="004C1D4B" w:rsidP="004C1D4B">
      <w:pPr>
        <w:spacing w:line="360" w:lineRule="auto"/>
        <w:ind w:firstLine="567"/>
        <w:rPr>
          <w:rFonts w:eastAsia="Times New Roman"/>
          <w:sz w:val="28"/>
          <w:szCs w:val="28"/>
          <w:u w:val="single"/>
        </w:rPr>
      </w:pPr>
      <w:r w:rsidRPr="004C1D4B">
        <w:rPr>
          <w:rFonts w:eastAsia="Times New Roman"/>
          <w:sz w:val="28"/>
          <w:szCs w:val="28"/>
          <w:u w:val="single"/>
        </w:rPr>
        <w:lastRenderedPageBreak/>
        <w:t>Расходы на эксплуатацию ПЭВМ</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Данные расходы включают в себя:</w:t>
      </w:r>
    </w:p>
    <w:p w:rsidR="004C1D4B" w:rsidRPr="004C1D4B" w:rsidRDefault="004C1D4B" w:rsidP="004C1D4B">
      <w:pPr>
        <w:pStyle w:val="aff2"/>
        <w:numPr>
          <w:ilvl w:val="0"/>
          <w:numId w:val="24"/>
        </w:numPr>
        <w:spacing w:line="360" w:lineRule="auto"/>
        <w:ind w:left="1701" w:hanging="567"/>
        <w:rPr>
          <w:rFonts w:ascii="Times New Roman" w:eastAsia="Times New Roman" w:hAnsi="Times New Roman"/>
          <w:sz w:val="28"/>
          <w:szCs w:val="28"/>
        </w:rPr>
      </w:pPr>
      <w:r w:rsidRPr="004C1D4B">
        <w:rPr>
          <w:rFonts w:ascii="Times New Roman" w:eastAsia="Times New Roman" w:hAnsi="Times New Roman"/>
          <w:sz w:val="28"/>
          <w:szCs w:val="28"/>
        </w:rPr>
        <w:t>амортизацию технических средств;</w:t>
      </w:r>
    </w:p>
    <w:p w:rsidR="004C1D4B" w:rsidRPr="004C1D4B" w:rsidRDefault="004C1D4B" w:rsidP="004C1D4B">
      <w:pPr>
        <w:pStyle w:val="aff2"/>
        <w:numPr>
          <w:ilvl w:val="0"/>
          <w:numId w:val="24"/>
        </w:numPr>
        <w:spacing w:line="360" w:lineRule="auto"/>
        <w:ind w:left="1701" w:hanging="567"/>
        <w:rPr>
          <w:rFonts w:ascii="Times New Roman" w:eastAsia="Times New Roman" w:hAnsi="Times New Roman"/>
          <w:sz w:val="28"/>
          <w:szCs w:val="28"/>
        </w:rPr>
      </w:pPr>
      <w:r w:rsidRPr="004C1D4B">
        <w:rPr>
          <w:rFonts w:ascii="Times New Roman" w:eastAsia="Times New Roman" w:hAnsi="Times New Roman"/>
          <w:sz w:val="28"/>
          <w:szCs w:val="28"/>
        </w:rPr>
        <w:t>расходы на электроэнергию;</w:t>
      </w:r>
    </w:p>
    <w:p w:rsidR="004C1D4B" w:rsidRPr="004C1D4B" w:rsidRDefault="004C1D4B" w:rsidP="004C1D4B">
      <w:pPr>
        <w:pStyle w:val="aff2"/>
        <w:numPr>
          <w:ilvl w:val="0"/>
          <w:numId w:val="24"/>
        </w:numPr>
        <w:spacing w:line="360" w:lineRule="auto"/>
        <w:ind w:left="1701" w:hanging="567"/>
        <w:rPr>
          <w:rFonts w:ascii="Times New Roman" w:eastAsia="Times New Roman" w:hAnsi="Times New Roman"/>
          <w:sz w:val="28"/>
          <w:szCs w:val="28"/>
        </w:rPr>
      </w:pPr>
      <w:r w:rsidRPr="004C1D4B">
        <w:rPr>
          <w:rFonts w:ascii="Times New Roman" w:eastAsia="Times New Roman" w:hAnsi="Times New Roman"/>
          <w:sz w:val="28"/>
          <w:szCs w:val="28"/>
        </w:rPr>
        <w:t>аренду помещения.</w:t>
      </w:r>
    </w:p>
    <w:p w:rsidR="004C1D4B" w:rsidRPr="004C1D4B" w:rsidRDefault="004C1D4B" w:rsidP="004C1D4B">
      <w:pPr>
        <w:pStyle w:val="aff2"/>
        <w:spacing w:line="360" w:lineRule="auto"/>
        <w:ind w:left="1701"/>
        <w:rPr>
          <w:rFonts w:ascii="Times New Roman" w:eastAsia="Times New Roman" w:hAnsi="Times New Roman"/>
          <w:sz w:val="28"/>
          <w:szCs w:val="28"/>
        </w:rPr>
      </w:pPr>
    </w:p>
    <w:p w:rsidR="004C1D4B" w:rsidRPr="004C1D4B" w:rsidRDefault="004C1D4B" w:rsidP="004C1D4B">
      <w:pPr>
        <w:pStyle w:val="aff2"/>
        <w:numPr>
          <w:ilvl w:val="0"/>
          <w:numId w:val="25"/>
        </w:numPr>
        <w:spacing w:line="360" w:lineRule="auto"/>
        <w:rPr>
          <w:rFonts w:ascii="Times New Roman" w:eastAsia="Times New Roman" w:hAnsi="Times New Roman"/>
          <w:i/>
          <w:sz w:val="28"/>
          <w:szCs w:val="28"/>
        </w:rPr>
      </w:pPr>
      <w:r w:rsidRPr="004C1D4B">
        <w:rPr>
          <w:rFonts w:ascii="Times New Roman" w:eastAsia="Times New Roman" w:hAnsi="Times New Roman"/>
          <w:i/>
          <w:sz w:val="28"/>
          <w:szCs w:val="28"/>
        </w:rPr>
        <w:t>Амортизация технических средств</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Амортизационные отчисления осуществляются ежемесячно с целью возмещения износа оборудования. Выберем линейный способ амортизационных отчислений. Ниже представлена таблица оборудования, используемого в процессе выполнения работы.</w:t>
      </w:r>
    </w:p>
    <w:tbl>
      <w:tblPr>
        <w:tblStyle w:val="aff5"/>
        <w:tblW w:w="0" w:type="auto"/>
        <w:jc w:val="center"/>
        <w:tblLook w:val="04A0" w:firstRow="1" w:lastRow="0" w:firstColumn="1" w:lastColumn="0" w:noHBand="0" w:noVBand="1"/>
      </w:tblPr>
      <w:tblGrid>
        <w:gridCol w:w="1816"/>
        <w:gridCol w:w="1701"/>
        <w:gridCol w:w="1701"/>
        <w:gridCol w:w="1843"/>
        <w:gridCol w:w="1701"/>
      </w:tblGrid>
      <w:tr w:rsidR="004C1D4B" w:rsidRPr="00F868C1" w:rsidTr="004C1D4B">
        <w:trPr>
          <w:trHeight w:val="794"/>
          <w:jc w:val="center"/>
        </w:trPr>
        <w:tc>
          <w:tcPr>
            <w:tcW w:w="1701"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Наименование</w:t>
            </w:r>
          </w:p>
        </w:tc>
        <w:tc>
          <w:tcPr>
            <w:tcW w:w="1701"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Количество</w:t>
            </w:r>
          </w:p>
        </w:tc>
        <w:tc>
          <w:tcPr>
            <w:tcW w:w="1701"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Ресурс (дни)</w:t>
            </w:r>
          </w:p>
        </w:tc>
        <w:tc>
          <w:tcPr>
            <w:tcW w:w="1701"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Время использования (дни)</w:t>
            </w:r>
          </w:p>
        </w:tc>
        <w:tc>
          <w:tcPr>
            <w:tcW w:w="1701"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Цена (руб.)</w:t>
            </w:r>
          </w:p>
        </w:tc>
      </w:tr>
      <w:tr w:rsidR="004C1D4B" w:rsidRPr="00F868C1" w:rsidTr="004C1D4B">
        <w:trPr>
          <w:trHeight w:val="794"/>
          <w:jc w:val="center"/>
        </w:trPr>
        <w:tc>
          <w:tcPr>
            <w:tcW w:w="1701" w:type="dxa"/>
            <w:vAlign w:val="center"/>
          </w:tcPr>
          <w:p w:rsidR="004C1D4B" w:rsidRPr="004C1D4B" w:rsidRDefault="004C1D4B" w:rsidP="004C1D4B">
            <w:pPr>
              <w:spacing w:line="360" w:lineRule="auto"/>
              <w:rPr>
                <w:rFonts w:ascii="Times New Roman" w:eastAsia="Times New Roman" w:hAnsi="Times New Roman"/>
                <w:lang w:val="en-US"/>
              </w:rPr>
            </w:pPr>
            <w:r w:rsidRPr="004C1D4B">
              <w:rPr>
                <w:rFonts w:ascii="Times New Roman" w:eastAsia="Times New Roman" w:hAnsi="Times New Roman"/>
              </w:rPr>
              <w:t>ПЭВМ</w:t>
            </w:r>
          </w:p>
        </w:tc>
        <w:tc>
          <w:tcPr>
            <w:tcW w:w="1701" w:type="dxa"/>
            <w:vAlign w:val="center"/>
          </w:tcPr>
          <w:p w:rsidR="004C1D4B" w:rsidRPr="004C1D4B" w:rsidRDefault="004C1D4B" w:rsidP="004C1D4B">
            <w:pPr>
              <w:spacing w:line="360" w:lineRule="auto"/>
              <w:jc w:val="center"/>
              <w:rPr>
                <w:rFonts w:ascii="Times New Roman" w:eastAsia="Times New Roman" w:hAnsi="Times New Roman"/>
              </w:rPr>
            </w:pPr>
            <w:r w:rsidRPr="004C1D4B">
              <w:rPr>
                <w:rFonts w:ascii="Times New Roman" w:eastAsia="Times New Roman" w:hAnsi="Times New Roman"/>
              </w:rPr>
              <w:t>1</w:t>
            </w:r>
          </w:p>
        </w:tc>
        <w:tc>
          <w:tcPr>
            <w:tcW w:w="1701" w:type="dxa"/>
            <w:vAlign w:val="center"/>
          </w:tcPr>
          <w:p w:rsidR="004C1D4B" w:rsidRPr="004C1D4B" w:rsidRDefault="004C1D4B" w:rsidP="004C1D4B">
            <w:pPr>
              <w:spacing w:line="360" w:lineRule="auto"/>
              <w:jc w:val="center"/>
              <w:rPr>
                <w:rFonts w:ascii="Times New Roman" w:eastAsia="Times New Roman" w:hAnsi="Times New Roman"/>
              </w:rPr>
            </w:pPr>
            <w:r w:rsidRPr="004C1D4B">
              <w:rPr>
                <w:rFonts w:ascii="Times New Roman" w:eastAsia="Times New Roman" w:hAnsi="Times New Roman"/>
              </w:rPr>
              <w:t>1024</w:t>
            </w:r>
          </w:p>
        </w:tc>
        <w:tc>
          <w:tcPr>
            <w:tcW w:w="1701" w:type="dxa"/>
            <w:vAlign w:val="center"/>
          </w:tcPr>
          <w:p w:rsidR="004C1D4B" w:rsidRPr="004C1D4B" w:rsidRDefault="004C1D4B" w:rsidP="004C1D4B">
            <w:pPr>
              <w:spacing w:line="360" w:lineRule="auto"/>
              <w:jc w:val="center"/>
              <w:rPr>
                <w:rFonts w:ascii="Times New Roman" w:eastAsia="Times New Roman" w:hAnsi="Times New Roman"/>
              </w:rPr>
            </w:pPr>
            <w:r w:rsidRPr="004C1D4B">
              <w:rPr>
                <w:rFonts w:ascii="Times New Roman" w:eastAsia="Times New Roman" w:hAnsi="Times New Roman"/>
              </w:rPr>
              <w:t>82</w:t>
            </w:r>
          </w:p>
        </w:tc>
        <w:tc>
          <w:tcPr>
            <w:tcW w:w="1701" w:type="dxa"/>
            <w:vAlign w:val="center"/>
          </w:tcPr>
          <w:p w:rsidR="004C1D4B" w:rsidRPr="004C1D4B" w:rsidRDefault="004C1D4B" w:rsidP="004C1D4B">
            <w:pPr>
              <w:spacing w:line="360" w:lineRule="auto"/>
              <w:jc w:val="center"/>
              <w:rPr>
                <w:rFonts w:ascii="Times New Roman" w:eastAsia="Times New Roman" w:hAnsi="Times New Roman"/>
              </w:rPr>
            </w:pPr>
            <w:r w:rsidRPr="004C1D4B">
              <w:rPr>
                <w:rFonts w:ascii="Times New Roman" w:eastAsia="Times New Roman" w:hAnsi="Times New Roman"/>
              </w:rPr>
              <w:t>60000</w:t>
            </w:r>
          </w:p>
        </w:tc>
      </w:tr>
      <w:tr w:rsidR="004C1D4B" w:rsidRPr="00F868C1" w:rsidTr="004C1D4B">
        <w:trPr>
          <w:trHeight w:val="794"/>
          <w:jc w:val="center"/>
        </w:trPr>
        <w:tc>
          <w:tcPr>
            <w:tcW w:w="1701" w:type="dxa"/>
            <w:vAlign w:val="center"/>
          </w:tcPr>
          <w:p w:rsidR="004C1D4B" w:rsidRPr="004C1D4B" w:rsidRDefault="004C1D4B" w:rsidP="004C1D4B">
            <w:pPr>
              <w:spacing w:line="360" w:lineRule="auto"/>
              <w:rPr>
                <w:rFonts w:ascii="Times New Roman" w:eastAsia="Times New Roman" w:hAnsi="Times New Roman"/>
                <w:lang w:val="en-US"/>
              </w:rPr>
            </w:pPr>
            <w:r w:rsidRPr="004C1D4B">
              <w:rPr>
                <w:rFonts w:ascii="Times New Roman" w:eastAsia="Times New Roman" w:hAnsi="Times New Roman"/>
              </w:rPr>
              <w:t>Принтер</w:t>
            </w:r>
          </w:p>
        </w:tc>
        <w:tc>
          <w:tcPr>
            <w:tcW w:w="1701" w:type="dxa"/>
            <w:vAlign w:val="center"/>
          </w:tcPr>
          <w:p w:rsidR="004C1D4B" w:rsidRPr="004C1D4B" w:rsidRDefault="004C1D4B" w:rsidP="004C1D4B">
            <w:pPr>
              <w:spacing w:line="360" w:lineRule="auto"/>
              <w:jc w:val="center"/>
              <w:rPr>
                <w:rFonts w:ascii="Times New Roman" w:eastAsia="Times New Roman" w:hAnsi="Times New Roman"/>
              </w:rPr>
            </w:pPr>
            <w:r w:rsidRPr="004C1D4B">
              <w:rPr>
                <w:rFonts w:ascii="Times New Roman" w:eastAsia="Times New Roman" w:hAnsi="Times New Roman"/>
              </w:rPr>
              <w:t>1</w:t>
            </w:r>
          </w:p>
        </w:tc>
        <w:tc>
          <w:tcPr>
            <w:tcW w:w="1701" w:type="dxa"/>
            <w:vAlign w:val="center"/>
          </w:tcPr>
          <w:p w:rsidR="004C1D4B" w:rsidRPr="004C1D4B" w:rsidRDefault="004C1D4B" w:rsidP="004C1D4B">
            <w:pPr>
              <w:spacing w:line="360" w:lineRule="auto"/>
              <w:jc w:val="center"/>
              <w:rPr>
                <w:rFonts w:ascii="Times New Roman" w:eastAsia="Times New Roman" w:hAnsi="Times New Roman"/>
              </w:rPr>
            </w:pPr>
            <w:r w:rsidRPr="004C1D4B">
              <w:rPr>
                <w:rFonts w:ascii="Times New Roman" w:eastAsia="Times New Roman" w:hAnsi="Times New Roman"/>
              </w:rPr>
              <w:t>600</w:t>
            </w:r>
          </w:p>
        </w:tc>
        <w:tc>
          <w:tcPr>
            <w:tcW w:w="1701" w:type="dxa"/>
            <w:vAlign w:val="center"/>
          </w:tcPr>
          <w:p w:rsidR="004C1D4B" w:rsidRPr="004C1D4B" w:rsidRDefault="004C1D4B" w:rsidP="004C1D4B">
            <w:pPr>
              <w:spacing w:line="360" w:lineRule="auto"/>
              <w:jc w:val="center"/>
              <w:rPr>
                <w:rFonts w:ascii="Times New Roman" w:eastAsia="Times New Roman" w:hAnsi="Times New Roman"/>
              </w:rPr>
            </w:pPr>
            <w:r w:rsidRPr="004C1D4B">
              <w:rPr>
                <w:rFonts w:ascii="Times New Roman" w:eastAsia="Times New Roman" w:hAnsi="Times New Roman"/>
              </w:rPr>
              <w:t>82</w:t>
            </w:r>
          </w:p>
        </w:tc>
        <w:tc>
          <w:tcPr>
            <w:tcW w:w="1701" w:type="dxa"/>
            <w:vAlign w:val="center"/>
          </w:tcPr>
          <w:p w:rsidR="004C1D4B" w:rsidRPr="004C1D4B" w:rsidRDefault="004C1D4B" w:rsidP="004C1D4B">
            <w:pPr>
              <w:spacing w:line="360" w:lineRule="auto"/>
              <w:jc w:val="center"/>
              <w:rPr>
                <w:rFonts w:ascii="Times New Roman" w:eastAsia="Times New Roman" w:hAnsi="Times New Roman"/>
              </w:rPr>
            </w:pPr>
            <w:r w:rsidRPr="004C1D4B">
              <w:rPr>
                <w:rFonts w:ascii="Times New Roman" w:eastAsia="Times New Roman" w:hAnsi="Times New Roman"/>
              </w:rPr>
              <w:t>7000</w:t>
            </w:r>
          </w:p>
        </w:tc>
      </w:tr>
    </w:tbl>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Расчет амортизационных отчислений производится по следующей формуле:</w:t>
      </w:r>
    </w:p>
    <w:p w:rsidR="004C1D4B" w:rsidRPr="00E846E1" w:rsidRDefault="00E846E1" w:rsidP="004C1D4B">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АТС</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О</m:t>
                  </m:r>
                </m:sub>
              </m:sSub>
              <m:r>
                <w:rPr>
                  <w:rFonts w:ascii="Cambria Math" w:hAnsi="Cambria Math"/>
                  <w:sz w:val="28"/>
                  <w:szCs w:val="28"/>
                  <w:lang w:val="en-US"/>
                </w:rPr>
                <m:t>∙T</m:t>
              </m:r>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Р</m:t>
                  </m:r>
                </m:sub>
              </m:sSub>
            </m:den>
          </m:f>
          <m:r>
            <w:rPr>
              <w:rFonts w:ascii="Cambria Math" w:eastAsia="Times New Roman" w:hAnsi="Cambria Math"/>
              <w:sz w:val="28"/>
              <w:szCs w:val="28"/>
              <w:lang w:val="en-US"/>
            </w:rPr>
            <m:t>,</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где:</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m:t>
            </m:r>
          </m:sub>
        </m:sSub>
        <m:r>
          <w:rPr>
            <w:rFonts w:ascii="Cambria Math" w:hAnsi="Cambria Math"/>
            <w:sz w:val="28"/>
            <w:szCs w:val="28"/>
          </w:rPr>
          <m:t xml:space="preserve">- </m:t>
        </m:r>
      </m:oMath>
      <w:r w:rsidRPr="004C1D4B">
        <w:rPr>
          <w:rFonts w:eastAsia="Times New Roman"/>
          <w:sz w:val="28"/>
          <w:szCs w:val="28"/>
        </w:rPr>
        <w:t>стоимость оборудования (руб.);</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4C1D4B">
        <w:rPr>
          <w:rFonts w:eastAsia="Times New Roman"/>
          <w:sz w:val="28"/>
          <w:szCs w:val="28"/>
        </w:rPr>
        <w:t>время использования оборудования (дни);</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Р</m:t>
            </m:r>
          </m:sub>
        </m:sSub>
        <m:r>
          <w:rPr>
            <w:rFonts w:ascii="Cambria Math" w:hAnsi="Cambria Math"/>
            <w:sz w:val="28"/>
            <w:szCs w:val="28"/>
          </w:rPr>
          <m:t xml:space="preserve">- </m:t>
        </m:r>
      </m:oMath>
      <w:r w:rsidRPr="004C1D4B">
        <w:rPr>
          <w:rFonts w:eastAsia="Times New Roman"/>
          <w:sz w:val="28"/>
          <w:szCs w:val="28"/>
        </w:rPr>
        <w:t>ресурс оборудования (дни).</w:t>
      </w:r>
    </w:p>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Подставляя табличные значения в формулу получаем:</w:t>
      </w:r>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АТС</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60000∙82</m:t>
              </m:r>
            </m:num>
            <m:den>
              <m:r>
                <w:rPr>
                  <w:rFonts w:ascii="Cambria Math" w:hAnsi="Cambria Math"/>
                  <w:sz w:val="28"/>
                  <w:szCs w:val="28"/>
                  <w:lang w:val="en-US"/>
                </w:rPr>
                <m:t>1024</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7000∙82</m:t>
              </m:r>
            </m:num>
            <m:den>
              <m:r>
                <w:rPr>
                  <w:rFonts w:ascii="Cambria Math" w:hAnsi="Cambria Math"/>
                  <w:sz w:val="28"/>
                  <w:szCs w:val="28"/>
                  <w:lang w:val="en-US"/>
                </w:rPr>
                <m:t>600</m:t>
              </m:r>
            </m:den>
          </m:f>
          <m:r>
            <w:rPr>
              <w:rFonts w:ascii="Cambria Math" w:eastAsia="Times New Roman" w:hAnsi="Cambria Math"/>
              <w:sz w:val="28"/>
              <w:szCs w:val="28"/>
              <w:lang w:val="en-US"/>
            </w:rPr>
            <m:t>=4804.68+956.6=5716.34.</m:t>
          </m:r>
        </m:oMath>
      </m:oMathPara>
    </w:p>
    <w:p w:rsidR="004C1D4B" w:rsidRPr="004C1D4B" w:rsidRDefault="004C1D4B" w:rsidP="004C1D4B">
      <w:pPr>
        <w:spacing w:line="360" w:lineRule="auto"/>
        <w:rPr>
          <w:rFonts w:eastAsia="Times New Roman"/>
          <w:sz w:val="28"/>
          <w:szCs w:val="28"/>
        </w:rPr>
      </w:pPr>
    </w:p>
    <w:p w:rsidR="004C1D4B" w:rsidRPr="004C1D4B" w:rsidRDefault="004C1D4B" w:rsidP="004C1D4B">
      <w:pPr>
        <w:pStyle w:val="aff2"/>
        <w:numPr>
          <w:ilvl w:val="0"/>
          <w:numId w:val="25"/>
        </w:numPr>
        <w:spacing w:line="360" w:lineRule="auto"/>
        <w:rPr>
          <w:rFonts w:ascii="Times New Roman" w:eastAsia="Times New Roman" w:hAnsi="Times New Roman"/>
          <w:i/>
          <w:sz w:val="28"/>
          <w:szCs w:val="28"/>
        </w:rPr>
      </w:pPr>
      <w:r w:rsidRPr="004C1D4B">
        <w:rPr>
          <w:rFonts w:ascii="Times New Roman" w:eastAsia="Times New Roman" w:hAnsi="Times New Roman"/>
          <w:i/>
          <w:sz w:val="28"/>
          <w:szCs w:val="28"/>
        </w:rPr>
        <w:lastRenderedPageBreak/>
        <w:t>Расходы на электроэнергию</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В таблице представлена потребляемая мощность оборудования.</w:t>
      </w:r>
    </w:p>
    <w:tbl>
      <w:tblPr>
        <w:tblStyle w:val="aff5"/>
        <w:tblW w:w="0" w:type="auto"/>
        <w:jc w:val="center"/>
        <w:tblLook w:val="04A0" w:firstRow="1" w:lastRow="0" w:firstColumn="1" w:lastColumn="0" w:noHBand="0" w:noVBand="1"/>
      </w:tblPr>
      <w:tblGrid>
        <w:gridCol w:w="3175"/>
        <w:gridCol w:w="3175"/>
      </w:tblGrid>
      <w:tr w:rsidR="004C1D4B" w:rsidRPr="00F868C1" w:rsidTr="004C1D4B">
        <w:trPr>
          <w:trHeight w:val="454"/>
          <w:jc w:val="center"/>
        </w:trPr>
        <w:tc>
          <w:tcPr>
            <w:tcW w:w="3175"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Устройство</w:t>
            </w:r>
          </w:p>
        </w:tc>
        <w:tc>
          <w:tcPr>
            <w:tcW w:w="3175"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Потребляемая мощность (Вт)</w:t>
            </w:r>
          </w:p>
        </w:tc>
      </w:tr>
      <w:tr w:rsidR="004C1D4B" w:rsidRPr="00F868C1" w:rsidTr="004C1D4B">
        <w:trPr>
          <w:trHeight w:val="454"/>
          <w:jc w:val="center"/>
        </w:trPr>
        <w:tc>
          <w:tcPr>
            <w:tcW w:w="3175"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ПЭВМ</w:t>
            </w:r>
          </w:p>
        </w:tc>
        <w:tc>
          <w:tcPr>
            <w:tcW w:w="3175"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500</w:t>
            </w:r>
          </w:p>
        </w:tc>
      </w:tr>
      <w:tr w:rsidR="004C1D4B" w:rsidRPr="00F868C1" w:rsidTr="004C1D4B">
        <w:trPr>
          <w:trHeight w:val="454"/>
          <w:jc w:val="center"/>
        </w:trPr>
        <w:tc>
          <w:tcPr>
            <w:tcW w:w="3175"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Принтер</w:t>
            </w:r>
          </w:p>
        </w:tc>
        <w:tc>
          <w:tcPr>
            <w:tcW w:w="3175"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65</w:t>
            </w:r>
          </w:p>
        </w:tc>
      </w:tr>
      <w:tr w:rsidR="004C1D4B" w:rsidRPr="00F868C1" w:rsidTr="004C1D4B">
        <w:trPr>
          <w:trHeight w:val="454"/>
          <w:jc w:val="center"/>
        </w:trPr>
        <w:tc>
          <w:tcPr>
            <w:tcW w:w="3175"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Лампы</w:t>
            </w:r>
          </w:p>
        </w:tc>
        <w:tc>
          <w:tcPr>
            <w:tcW w:w="3175"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40</w:t>
            </w:r>
          </w:p>
        </w:tc>
      </w:tr>
    </w:tbl>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Стоимость </w:t>
      </w:r>
      <m:oMath>
        <m:r>
          <w:rPr>
            <w:rFonts w:ascii="Cambria Math" w:eastAsia="Times New Roman" w:hAnsi="Cambria Math"/>
            <w:sz w:val="28"/>
            <w:szCs w:val="28"/>
          </w:rPr>
          <m:t>1</m:t>
        </m:r>
      </m:oMath>
      <w:r w:rsidRPr="004C1D4B">
        <w:rPr>
          <w:rFonts w:eastAsia="Times New Roman"/>
          <w:sz w:val="28"/>
          <w:szCs w:val="28"/>
        </w:rPr>
        <w:t xml:space="preserve"> кВт</w:t>
      </w:r>
      <m:oMath>
        <m:r>
          <w:rPr>
            <w:rFonts w:ascii="Cambria Math" w:hAnsi="Cambria Math"/>
            <w:sz w:val="28"/>
            <w:szCs w:val="28"/>
          </w:rPr>
          <m:t>∙</m:t>
        </m:r>
      </m:oMath>
      <w:r w:rsidRPr="004C1D4B">
        <w:rPr>
          <w:rFonts w:eastAsia="Times New Roman"/>
          <w:sz w:val="28"/>
          <w:szCs w:val="28"/>
        </w:rPr>
        <w:t xml:space="preserve">ч равна </w:t>
      </w:r>
      <m:oMath>
        <m:r>
          <w:rPr>
            <w:rFonts w:ascii="Cambria Math" w:eastAsia="Times New Roman" w:hAnsi="Cambria Math"/>
            <w:sz w:val="28"/>
            <w:szCs w:val="28"/>
          </w:rPr>
          <m:t>4.86</m:t>
        </m:r>
      </m:oMath>
      <w:r w:rsidRPr="004C1D4B">
        <w:rPr>
          <w:rFonts w:eastAsia="Times New Roman"/>
          <w:sz w:val="28"/>
          <w:szCs w:val="28"/>
        </w:rPr>
        <w:t xml:space="preserve"> рублей. В помещении над рабочим местом установлено </w:t>
      </w:r>
      <m:oMath>
        <m:r>
          <w:rPr>
            <w:rFonts w:ascii="Cambria Math" w:eastAsia="Times New Roman" w:hAnsi="Cambria Math"/>
            <w:sz w:val="28"/>
            <w:szCs w:val="28"/>
          </w:rPr>
          <m:t>3</m:t>
        </m:r>
      </m:oMath>
      <w:r w:rsidRPr="004C1D4B">
        <w:rPr>
          <w:rFonts w:eastAsia="Times New Roman"/>
          <w:sz w:val="28"/>
          <w:szCs w:val="28"/>
        </w:rPr>
        <w:t xml:space="preserve"> энергосберегающие лампы.</w:t>
      </w:r>
    </w:p>
    <w:p w:rsidR="004C1D4B" w:rsidRPr="00E846E1" w:rsidRDefault="00E846E1" w:rsidP="004C1D4B">
      <w:pPr>
        <w:spacing w:line="360" w:lineRule="auto"/>
        <w:ind w:firstLine="567"/>
        <w:rPr>
          <w:rFonts w:eastAsia="Times New Roman"/>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ЭЭ</m:t>
              </m:r>
            </m:sub>
          </m:sSub>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кВтч</m:t>
              </m:r>
            </m:sub>
          </m:sSub>
          <m:r>
            <w:rPr>
              <w:rFonts w:ascii="Cambria Math" w:hAnsi="Cambria Math"/>
              <w:sz w:val="28"/>
              <w:szCs w:val="28"/>
              <w:lang w:val="en-US"/>
            </w:rPr>
            <m:t>∙T,</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где:</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M</m:t>
        </m:r>
        <m:r>
          <w:rPr>
            <w:rFonts w:ascii="Cambria Math" w:hAnsi="Cambria Math"/>
            <w:sz w:val="28"/>
            <w:szCs w:val="28"/>
          </w:rPr>
          <m:t xml:space="preserve">- </m:t>
        </m:r>
      </m:oMath>
      <w:r w:rsidRPr="004C1D4B">
        <w:rPr>
          <w:rFonts w:eastAsia="Times New Roman"/>
          <w:sz w:val="28"/>
          <w:szCs w:val="28"/>
        </w:rPr>
        <w:t>общая мощность (кВт</w:t>
      </w:r>
      <m:oMath>
        <m:r>
          <w:rPr>
            <w:rFonts w:ascii="Cambria Math" w:hAnsi="Cambria Math"/>
            <w:sz w:val="28"/>
            <w:szCs w:val="28"/>
          </w:rPr>
          <m:t>∙</m:t>
        </m:r>
      </m:oMath>
      <w:r w:rsidRPr="004C1D4B">
        <w:rPr>
          <w:rFonts w:eastAsia="Times New Roman"/>
          <w:sz w:val="28"/>
          <w:szCs w:val="28"/>
        </w:rPr>
        <w:t>ч);</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кВтч</m:t>
            </m:r>
          </m:sub>
        </m:sSub>
        <m:r>
          <w:rPr>
            <w:rFonts w:ascii="Cambria Math" w:hAnsi="Cambria Math"/>
            <w:sz w:val="28"/>
            <w:szCs w:val="28"/>
          </w:rPr>
          <m:t xml:space="preserve">- </m:t>
        </m:r>
      </m:oMath>
      <w:r w:rsidRPr="004C1D4B">
        <w:rPr>
          <w:rFonts w:eastAsia="Times New Roman"/>
          <w:sz w:val="28"/>
          <w:szCs w:val="28"/>
        </w:rPr>
        <w:t xml:space="preserve">стоимость </w:t>
      </w:r>
      <m:oMath>
        <m:r>
          <w:rPr>
            <w:rFonts w:ascii="Cambria Math" w:eastAsia="Times New Roman" w:hAnsi="Cambria Math"/>
            <w:sz w:val="28"/>
            <w:szCs w:val="28"/>
          </w:rPr>
          <m:t>1</m:t>
        </m:r>
      </m:oMath>
      <w:r w:rsidRPr="004C1D4B">
        <w:rPr>
          <w:rFonts w:eastAsia="Times New Roman"/>
          <w:sz w:val="28"/>
          <w:szCs w:val="28"/>
        </w:rPr>
        <w:t xml:space="preserve"> кВт</w:t>
      </w:r>
      <m:oMath>
        <m:r>
          <w:rPr>
            <w:rFonts w:ascii="Cambria Math" w:hAnsi="Cambria Math"/>
            <w:sz w:val="28"/>
            <w:szCs w:val="28"/>
          </w:rPr>
          <m:t>∙</m:t>
        </m:r>
      </m:oMath>
      <w:r w:rsidRPr="004C1D4B">
        <w:rPr>
          <w:rFonts w:eastAsia="Times New Roman"/>
          <w:sz w:val="28"/>
          <w:szCs w:val="28"/>
        </w:rPr>
        <w:t>ч (руб.);</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eastAsia="Times New Roman" w:hAnsi="Cambria Math"/>
            <w:sz w:val="28"/>
            <w:szCs w:val="28"/>
          </w:rPr>
          <m:t xml:space="preserve">- </m:t>
        </m:r>
      </m:oMath>
      <w:r w:rsidRPr="004C1D4B">
        <w:rPr>
          <w:rFonts w:eastAsia="Times New Roman"/>
          <w:sz w:val="28"/>
          <w:szCs w:val="28"/>
        </w:rPr>
        <w:t>общее время использования оборудования.</w:t>
      </w:r>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ЭЭ</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0.5+0.065+0.04∙3</m:t>
              </m:r>
            </m:e>
          </m:d>
          <m:r>
            <w:rPr>
              <w:rFonts w:ascii="Cambria Math" w:hAnsi="Cambria Math"/>
              <w:sz w:val="28"/>
              <w:szCs w:val="28"/>
              <w:lang w:val="en-US"/>
            </w:rPr>
            <m:t>∙4.86∙656=2183.88.</m:t>
          </m:r>
        </m:oMath>
      </m:oMathPara>
    </w:p>
    <w:p w:rsidR="004C1D4B" w:rsidRPr="004C1D4B" w:rsidRDefault="004C1D4B" w:rsidP="004C1D4B">
      <w:pPr>
        <w:spacing w:line="360" w:lineRule="auto"/>
        <w:ind w:firstLine="567"/>
        <w:rPr>
          <w:rFonts w:eastAsia="Times New Roman"/>
          <w:sz w:val="28"/>
          <w:szCs w:val="28"/>
          <w:lang w:val="en-US"/>
        </w:rPr>
      </w:pPr>
    </w:p>
    <w:p w:rsidR="004C1D4B" w:rsidRPr="004C1D4B" w:rsidRDefault="004C1D4B" w:rsidP="004C1D4B">
      <w:pPr>
        <w:pStyle w:val="aff2"/>
        <w:numPr>
          <w:ilvl w:val="0"/>
          <w:numId w:val="25"/>
        </w:numPr>
        <w:spacing w:line="360" w:lineRule="auto"/>
        <w:rPr>
          <w:rFonts w:ascii="Times New Roman" w:eastAsia="Times New Roman" w:hAnsi="Times New Roman"/>
          <w:i/>
          <w:sz w:val="28"/>
          <w:szCs w:val="28"/>
        </w:rPr>
      </w:pPr>
      <w:r w:rsidRPr="004C1D4B">
        <w:rPr>
          <w:rFonts w:ascii="Times New Roman" w:eastAsia="Times New Roman" w:hAnsi="Times New Roman"/>
          <w:i/>
          <w:sz w:val="28"/>
          <w:szCs w:val="28"/>
        </w:rPr>
        <w:t>Аренда помещения</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Стоимость аренды </w:t>
      </w:r>
      <m:oMath>
        <m:r>
          <w:rPr>
            <w:rFonts w:ascii="Cambria Math" w:eastAsia="Times New Roman" w:hAnsi="Cambria Math"/>
            <w:sz w:val="28"/>
            <w:szCs w:val="28"/>
          </w:rPr>
          <m:t>1</m:t>
        </m:r>
      </m:oMath>
      <w:r w:rsidRPr="004C1D4B">
        <w:rPr>
          <w:rFonts w:eastAsia="Times New Roman"/>
          <w:sz w:val="28"/>
          <w:szCs w:val="28"/>
        </w:rPr>
        <w:t xml:space="preserve"> м</w:t>
      </w:r>
      <w:r w:rsidRPr="004C1D4B">
        <w:rPr>
          <w:rFonts w:eastAsia="Times New Roman"/>
          <w:sz w:val="28"/>
          <w:szCs w:val="28"/>
          <w:vertAlign w:val="superscript"/>
        </w:rPr>
        <w:t>2</w:t>
      </w:r>
      <w:r w:rsidRPr="004C1D4B">
        <w:rPr>
          <w:rFonts w:eastAsia="Times New Roman"/>
          <w:sz w:val="28"/>
          <w:szCs w:val="28"/>
        </w:rPr>
        <w:t xml:space="preserve"> в офисном помещении составляет </w:t>
      </w:r>
      <m:oMath>
        <m:r>
          <w:rPr>
            <w:rFonts w:ascii="Cambria Math" w:eastAsia="Times New Roman" w:hAnsi="Cambria Math"/>
            <w:sz w:val="28"/>
            <w:szCs w:val="28"/>
          </w:rPr>
          <m:t>11500</m:t>
        </m:r>
      </m:oMath>
      <w:r w:rsidRPr="004C1D4B">
        <w:rPr>
          <w:rFonts w:eastAsia="Times New Roman"/>
          <w:sz w:val="28"/>
          <w:szCs w:val="28"/>
        </w:rPr>
        <w:t xml:space="preserve"> рублей в год. Площадь отведенного рабочего места составляет </w:t>
      </w:r>
      <m:oMath>
        <m:r>
          <w:rPr>
            <w:rFonts w:ascii="Cambria Math" w:eastAsia="Times New Roman" w:hAnsi="Cambria Math"/>
            <w:sz w:val="28"/>
            <w:szCs w:val="28"/>
          </w:rPr>
          <m:t>8</m:t>
        </m:r>
      </m:oMath>
      <w:r w:rsidRPr="004C1D4B">
        <w:rPr>
          <w:rFonts w:eastAsia="Times New Roman"/>
          <w:sz w:val="28"/>
          <w:szCs w:val="28"/>
        </w:rPr>
        <w:t xml:space="preserve"> м</w:t>
      </w:r>
      <w:r w:rsidRPr="004C1D4B">
        <w:rPr>
          <w:rFonts w:eastAsia="Times New Roman"/>
          <w:sz w:val="28"/>
          <w:szCs w:val="28"/>
          <w:vertAlign w:val="superscript"/>
        </w:rPr>
        <w:t>2</w:t>
      </w:r>
      <w:r w:rsidRPr="004C1D4B">
        <w:rPr>
          <w:rFonts w:eastAsia="Times New Roman"/>
          <w:sz w:val="28"/>
          <w:szCs w:val="28"/>
        </w:rPr>
        <w:t>.</w:t>
      </w:r>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АП</m:t>
              </m:r>
            </m:sub>
          </m:sSub>
          <m:r>
            <w:rPr>
              <w:rFonts w:ascii="Cambria Math" w:hAnsi="Cambria Math"/>
              <w:sz w:val="28"/>
              <w:szCs w:val="28"/>
              <w:lang w:val="en-US"/>
            </w:rPr>
            <m:t>=S∙</m:t>
          </m:r>
          <m:sSub>
            <m:sSubPr>
              <m:ctrlPr>
                <w:rPr>
                  <w:rFonts w:ascii="Cambria Math" w:hAnsi="Cambria Math"/>
                  <w:i/>
                  <w:sz w:val="28"/>
                  <w:szCs w:val="28"/>
                  <w:lang w:val="en-US"/>
                </w:rPr>
              </m:ctrlPr>
            </m:sSubPr>
            <m:e>
              <m:r>
                <w:rPr>
                  <w:rFonts w:ascii="Cambria Math" w:hAnsi="Cambria Math"/>
                  <w:sz w:val="28"/>
                  <w:szCs w:val="28"/>
                  <w:lang w:val="en-US"/>
                </w:rPr>
                <m:t>C</m:t>
              </m:r>
            </m:e>
            <m:sub>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T</m:t>
              </m:r>
            </m:num>
            <m:den>
              <m:r>
                <w:rPr>
                  <w:rFonts w:ascii="Cambria Math" w:hAnsi="Cambria Math"/>
                  <w:sz w:val="28"/>
                  <w:szCs w:val="28"/>
                  <w:lang w:val="en-US"/>
                </w:rPr>
                <m:t>365</m:t>
              </m:r>
            </m:den>
          </m:f>
          <m:r>
            <w:rPr>
              <w:rFonts w:ascii="Cambria Math" w:hAnsi="Cambria Math"/>
              <w:sz w:val="28"/>
              <w:szCs w:val="28"/>
              <w:lang w:val="en-US"/>
            </w:rPr>
            <m:t>,</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где:</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S</m:t>
        </m:r>
        <m:r>
          <w:rPr>
            <w:rFonts w:ascii="Cambria Math" w:hAnsi="Cambria Math"/>
            <w:sz w:val="28"/>
            <w:szCs w:val="28"/>
          </w:rPr>
          <m:t xml:space="preserve">- </m:t>
        </m:r>
      </m:oMath>
      <w:r w:rsidRPr="004C1D4B">
        <w:rPr>
          <w:rFonts w:eastAsia="Times New Roman"/>
          <w:sz w:val="28"/>
          <w:szCs w:val="28"/>
        </w:rPr>
        <w:t>площадь рабочего места (м</w:t>
      </w:r>
      <w:r w:rsidRPr="004C1D4B">
        <w:rPr>
          <w:rFonts w:eastAsia="Times New Roman"/>
          <w:sz w:val="28"/>
          <w:szCs w:val="28"/>
          <w:vertAlign w:val="superscript"/>
        </w:rPr>
        <w:t>2</w:t>
      </w:r>
      <w:r w:rsidRPr="004C1D4B">
        <w:rPr>
          <w:rFonts w:eastAsia="Times New Roman"/>
          <w:sz w:val="28"/>
          <w:szCs w:val="28"/>
        </w:rPr>
        <w:t>);</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sub>
        </m:sSub>
        <m:r>
          <w:rPr>
            <w:rFonts w:ascii="Cambria Math" w:hAnsi="Cambria Math"/>
            <w:sz w:val="28"/>
            <w:szCs w:val="28"/>
          </w:rPr>
          <m:t xml:space="preserve">- </m:t>
        </m:r>
      </m:oMath>
      <w:r w:rsidRPr="004C1D4B">
        <w:rPr>
          <w:rFonts w:eastAsia="Times New Roman"/>
          <w:sz w:val="28"/>
          <w:szCs w:val="28"/>
        </w:rPr>
        <w:t xml:space="preserve">стоимость аренды </w:t>
      </w:r>
      <m:oMath>
        <m:r>
          <w:rPr>
            <w:rFonts w:ascii="Cambria Math" w:eastAsia="Times New Roman" w:hAnsi="Cambria Math"/>
            <w:sz w:val="28"/>
            <w:szCs w:val="28"/>
          </w:rPr>
          <m:t>1</m:t>
        </m:r>
      </m:oMath>
      <w:r w:rsidRPr="004C1D4B">
        <w:rPr>
          <w:rFonts w:eastAsia="Times New Roman"/>
          <w:sz w:val="28"/>
          <w:szCs w:val="28"/>
        </w:rPr>
        <w:t xml:space="preserve"> м</w:t>
      </w:r>
      <w:r w:rsidRPr="004C1D4B">
        <w:rPr>
          <w:rFonts w:eastAsia="Times New Roman"/>
          <w:sz w:val="28"/>
          <w:szCs w:val="28"/>
          <w:vertAlign w:val="superscript"/>
        </w:rPr>
        <w:t>2</w:t>
      </w:r>
      <w:r w:rsidRPr="004C1D4B">
        <w:rPr>
          <w:rFonts w:eastAsia="Times New Roman"/>
          <w:sz w:val="28"/>
          <w:szCs w:val="28"/>
        </w:rPr>
        <w:t xml:space="preserve"> офисного помещения в год (руб.);</w:t>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4C1D4B">
        <w:rPr>
          <w:rFonts w:eastAsia="Times New Roman"/>
          <w:sz w:val="28"/>
          <w:szCs w:val="28"/>
        </w:rPr>
        <w:t>время аренды помещения (дни).</w:t>
      </w:r>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АП</m:t>
              </m:r>
            </m:sub>
          </m:sSub>
          <m:r>
            <w:rPr>
              <w:rFonts w:ascii="Cambria Math" w:hAnsi="Cambria Math"/>
              <w:sz w:val="28"/>
              <w:szCs w:val="28"/>
              <w:lang w:val="en-US"/>
            </w:rPr>
            <m:t>=8∙11500∙</m:t>
          </m:r>
          <m:f>
            <m:fPr>
              <m:ctrlPr>
                <w:rPr>
                  <w:rFonts w:ascii="Cambria Math" w:hAnsi="Cambria Math"/>
                  <w:i/>
                  <w:sz w:val="28"/>
                  <w:szCs w:val="28"/>
                  <w:lang w:val="en-US"/>
                </w:rPr>
              </m:ctrlPr>
            </m:fPr>
            <m:num>
              <m:r>
                <w:rPr>
                  <w:rFonts w:ascii="Cambria Math" w:hAnsi="Cambria Math"/>
                  <w:sz w:val="28"/>
                  <w:szCs w:val="28"/>
                  <w:lang w:val="en-US"/>
                </w:rPr>
                <m:t>85</m:t>
              </m:r>
            </m:num>
            <m:den>
              <m:r>
                <w:rPr>
                  <w:rFonts w:ascii="Cambria Math" w:hAnsi="Cambria Math"/>
                  <w:sz w:val="28"/>
                  <w:szCs w:val="28"/>
                  <w:lang w:val="en-US"/>
                </w:rPr>
                <m:t>365</m:t>
              </m:r>
            </m:den>
          </m:f>
          <m:r>
            <w:rPr>
              <w:rFonts w:ascii="Cambria Math" w:hAnsi="Cambria Math"/>
              <w:sz w:val="28"/>
              <w:szCs w:val="28"/>
              <w:lang w:val="en-US"/>
            </w:rPr>
            <m:t>=21424.65.</m:t>
          </m:r>
        </m:oMath>
      </m:oMathPara>
    </w:p>
    <w:p w:rsidR="004C1D4B" w:rsidRDefault="004C1D4B" w:rsidP="004C1D4B">
      <w:pPr>
        <w:spacing w:line="360" w:lineRule="auto"/>
        <w:ind w:firstLine="567"/>
        <w:rPr>
          <w:rFonts w:eastAsia="Times New Roman"/>
          <w:sz w:val="28"/>
          <w:szCs w:val="28"/>
          <w:lang w:val="ru-RU"/>
        </w:rPr>
      </w:pPr>
    </w:p>
    <w:p w:rsidR="004C1D4B" w:rsidRPr="004C1D4B" w:rsidRDefault="004C1D4B" w:rsidP="004C1D4B">
      <w:pPr>
        <w:spacing w:line="360" w:lineRule="auto"/>
        <w:ind w:firstLine="567"/>
        <w:rPr>
          <w:rFonts w:eastAsia="Times New Roman"/>
          <w:sz w:val="28"/>
          <w:szCs w:val="28"/>
          <w:lang w:val="ru-RU"/>
        </w:rPr>
      </w:pPr>
    </w:p>
    <w:p w:rsidR="004C1D4B" w:rsidRPr="004C1D4B" w:rsidRDefault="004C1D4B" w:rsidP="004C1D4B">
      <w:pPr>
        <w:pStyle w:val="aff2"/>
        <w:numPr>
          <w:ilvl w:val="0"/>
          <w:numId w:val="25"/>
        </w:numPr>
        <w:spacing w:line="360" w:lineRule="auto"/>
        <w:rPr>
          <w:rFonts w:ascii="Times New Roman" w:eastAsia="Times New Roman" w:hAnsi="Times New Roman"/>
          <w:i/>
          <w:sz w:val="28"/>
          <w:szCs w:val="28"/>
        </w:rPr>
      </w:pPr>
      <w:r w:rsidRPr="004C1D4B">
        <w:rPr>
          <w:rFonts w:ascii="Times New Roman" w:eastAsia="Times New Roman" w:hAnsi="Times New Roman"/>
          <w:i/>
          <w:sz w:val="28"/>
          <w:szCs w:val="28"/>
        </w:rPr>
        <w:t>Общие расходы на эксплуатацию ПЭВМ</w:t>
      </w:r>
    </w:p>
    <w:p w:rsidR="004C1D4B" w:rsidRPr="00E846E1" w:rsidRDefault="00E846E1" w:rsidP="004C1D4B">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РЭ</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АТС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ЭЭ</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АП</m:t>
              </m:r>
            </m:sub>
          </m:sSub>
          <m:r>
            <w:rPr>
              <w:rFonts w:ascii="Cambria Math" w:hAnsi="Cambria Math"/>
              <w:sz w:val="28"/>
              <w:szCs w:val="28"/>
              <w:lang w:val="en-US"/>
            </w:rPr>
            <m:t>=29324,87</m:t>
          </m:r>
        </m:oMath>
      </m:oMathPara>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Таким образом, получаем, что общие расходы на эксплуатацию ПЭВМ составляют </w:t>
      </w:r>
      <m:oMath>
        <m:r>
          <w:rPr>
            <w:rFonts w:ascii="Cambria Math" w:hAnsi="Cambria Math"/>
            <w:sz w:val="28"/>
            <w:szCs w:val="28"/>
          </w:rPr>
          <m:t>29324,87</m:t>
        </m:r>
      </m:oMath>
      <w:r w:rsidRPr="004C1D4B">
        <w:rPr>
          <w:rFonts w:eastAsia="Times New Roman"/>
          <w:sz w:val="28"/>
          <w:szCs w:val="28"/>
        </w:rPr>
        <w:t xml:space="preserve"> рублей.</w:t>
      </w:r>
    </w:p>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rPr>
      </w:pPr>
    </w:p>
    <w:p w:rsidR="004C1D4B" w:rsidRPr="004C1D4B" w:rsidRDefault="004C1D4B" w:rsidP="004C1D4B">
      <w:pPr>
        <w:spacing w:line="360" w:lineRule="auto"/>
        <w:ind w:firstLine="567"/>
        <w:rPr>
          <w:rFonts w:eastAsia="Times New Roman"/>
          <w:sz w:val="28"/>
          <w:szCs w:val="28"/>
          <w:lang w:val="en-US"/>
        </w:rPr>
      </w:pPr>
    </w:p>
    <w:p w:rsidR="004C1D4B" w:rsidRPr="004C1D4B" w:rsidRDefault="004C1D4B" w:rsidP="004C1D4B">
      <w:pPr>
        <w:spacing w:line="360" w:lineRule="auto"/>
        <w:ind w:firstLine="567"/>
        <w:rPr>
          <w:rFonts w:eastAsia="Times New Roman"/>
          <w:sz w:val="28"/>
          <w:szCs w:val="28"/>
          <w:lang w:val="en-US"/>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Default="004C1D4B" w:rsidP="004C1D4B">
      <w:pPr>
        <w:spacing w:line="360" w:lineRule="auto"/>
        <w:ind w:firstLine="567"/>
        <w:rPr>
          <w:rFonts w:eastAsia="Times New Roman"/>
          <w:sz w:val="28"/>
          <w:szCs w:val="28"/>
          <w:lang w:val="ru-RU"/>
        </w:rPr>
      </w:pPr>
    </w:p>
    <w:p w:rsidR="004C1D4B" w:rsidRPr="004C1D4B" w:rsidRDefault="004C1D4B" w:rsidP="004C1D4B">
      <w:pPr>
        <w:spacing w:line="360" w:lineRule="auto"/>
        <w:ind w:firstLine="567"/>
        <w:rPr>
          <w:rFonts w:eastAsia="Times New Roman"/>
          <w:sz w:val="28"/>
          <w:szCs w:val="28"/>
          <w:lang w:val="ru-RU"/>
        </w:rPr>
      </w:pPr>
    </w:p>
    <w:p w:rsidR="004C1D4B" w:rsidRPr="004C1D4B" w:rsidRDefault="004C1D4B" w:rsidP="004C1D4B">
      <w:pPr>
        <w:spacing w:line="360" w:lineRule="auto"/>
        <w:ind w:firstLine="567"/>
        <w:rPr>
          <w:rFonts w:eastAsia="Times New Roman"/>
          <w:sz w:val="28"/>
          <w:szCs w:val="28"/>
          <w:u w:val="single"/>
        </w:rPr>
      </w:pPr>
      <w:r w:rsidRPr="004C1D4B">
        <w:rPr>
          <w:rFonts w:eastAsia="Times New Roman"/>
          <w:sz w:val="28"/>
          <w:szCs w:val="28"/>
          <w:u w:val="single"/>
        </w:rPr>
        <w:t>Накладные расходы</w:t>
      </w:r>
    </w:p>
    <w:p w:rsidR="004C1D4B" w:rsidRPr="00F868C1" w:rsidRDefault="004C1D4B" w:rsidP="004C1D4B">
      <w:pPr>
        <w:spacing w:line="360" w:lineRule="auto"/>
        <w:ind w:firstLine="708"/>
        <w:jc w:val="both"/>
        <w:rPr>
          <w:sz w:val="28"/>
          <w:szCs w:val="28"/>
        </w:rPr>
      </w:pPr>
      <w:r w:rsidRPr="00F868C1">
        <w:rPr>
          <w:sz w:val="28"/>
          <w:szCs w:val="28"/>
        </w:rPr>
        <w:t>Рас</w:t>
      </w:r>
      <w:r w:rsidRPr="00F868C1">
        <w:rPr>
          <w:sz w:val="28"/>
          <w:szCs w:val="28"/>
        </w:rPr>
        <w:softHyphen/>
        <w:t>пределение накладных расходов осуществляется пропорционально затратам на опла</w:t>
      </w:r>
      <w:r w:rsidRPr="00F868C1">
        <w:rPr>
          <w:sz w:val="28"/>
          <w:szCs w:val="28"/>
        </w:rPr>
        <w:softHyphen/>
        <w:t>ту труда работников, непосредственно занятых созданием научно-технической продукции.</w:t>
      </w:r>
    </w:p>
    <w:p w:rsidR="004C1D4B" w:rsidRPr="00F868C1" w:rsidRDefault="004C1D4B" w:rsidP="004C1D4B">
      <w:pPr>
        <w:spacing w:line="360" w:lineRule="auto"/>
        <w:ind w:firstLine="708"/>
        <w:jc w:val="both"/>
        <w:rPr>
          <w:sz w:val="28"/>
          <w:szCs w:val="28"/>
        </w:rPr>
      </w:pPr>
      <w:r w:rsidRPr="00F868C1">
        <w:rPr>
          <w:sz w:val="28"/>
          <w:szCs w:val="28"/>
        </w:rPr>
        <w:t>Для научно-исследовательских организаций (институтов), за</w:t>
      </w:r>
      <w:r w:rsidRPr="00F868C1">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F868C1">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4C1D4B" w:rsidRPr="00E846E1" w:rsidRDefault="00E846E1" w:rsidP="004C1D4B">
      <w:pPr>
        <w:spacing w:line="360" w:lineRule="auto"/>
        <w:ind w:firstLine="708"/>
        <w:jc w:val="both"/>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=0.28∙112000=31360</m:t>
          </m:r>
        </m:oMath>
      </m:oMathPara>
    </w:p>
    <w:p w:rsidR="004C1D4B" w:rsidRPr="004C1D4B" w:rsidRDefault="004C1D4B" w:rsidP="004C1D4B">
      <w:pPr>
        <w:spacing w:line="360" w:lineRule="auto"/>
        <w:ind w:firstLine="708"/>
        <w:jc w:val="both"/>
        <w:rPr>
          <w:rFonts w:eastAsia="Times New Roman"/>
          <w:sz w:val="28"/>
          <w:szCs w:val="28"/>
        </w:rPr>
      </w:pPr>
      <w:r w:rsidRPr="004C1D4B">
        <w:rPr>
          <w:rFonts w:eastAsia="Times New Roman"/>
          <w:sz w:val="28"/>
          <w:szCs w:val="28"/>
        </w:rPr>
        <w:t xml:space="preserve">Накладные расходы составляют </w:t>
      </w:r>
      <m:oMath>
        <m:r>
          <w:rPr>
            <w:rFonts w:ascii="Cambria Math" w:hAnsi="Cambria Math"/>
            <w:sz w:val="28"/>
            <w:szCs w:val="28"/>
          </w:rPr>
          <m:t>31360</m:t>
        </m:r>
      </m:oMath>
      <w:r w:rsidRPr="004C1D4B">
        <w:rPr>
          <w:rFonts w:eastAsia="Times New Roman"/>
          <w:sz w:val="28"/>
          <w:szCs w:val="28"/>
        </w:rPr>
        <w:t xml:space="preserve"> рублей.</w:t>
      </w:r>
    </w:p>
    <w:p w:rsidR="004C1D4B" w:rsidRPr="004C1D4B" w:rsidRDefault="004C1D4B" w:rsidP="004C1D4B">
      <w:pPr>
        <w:spacing w:line="360" w:lineRule="auto"/>
        <w:ind w:firstLine="708"/>
        <w:jc w:val="both"/>
        <w:rPr>
          <w:rFonts w:eastAsia="Times New Roman"/>
          <w:sz w:val="28"/>
          <w:szCs w:val="28"/>
        </w:rPr>
      </w:pPr>
    </w:p>
    <w:p w:rsidR="004C1D4B" w:rsidRPr="004C1D4B" w:rsidRDefault="004C1D4B" w:rsidP="004C1D4B">
      <w:pPr>
        <w:spacing w:line="360" w:lineRule="auto"/>
        <w:ind w:firstLine="708"/>
        <w:jc w:val="both"/>
        <w:rPr>
          <w:rFonts w:eastAsia="Times New Roman"/>
          <w:sz w:val="28"/>
          <w:szCs w:val="28"/>
        </w:rPr>
      </w:pPr>
    </w:p>
    <w:p w:rsidR="004C1D4B" w:rsidRPr="004C1D4B" w:rsidRDefault="004C1D4B" w:rsidP="004C1D4B">
      <w:pPr>
        <w:spacing w:line="360" w:lineRule="auto"/>
        <w:ind w:firstLine="708"/>
        <w:jc w:val="both"/>
        <w:rPr>
          <w:rFonts w:eastAsia="Times New Roman"/>
          <w:sz w:val="28"/>
          <w:szCs w:val="28"/>
        </w:rPr>
      </w:pPr>
    </w:p>
    <w:p w:rsidR="004C1D4B" w:rsidRPr="004C1D4B" w:rsidRDefault="004C1D4B" w:rsidP="004C1D4B">
      <w:pPr>
        <w:spacing w:line="360" w:lineRule="auto"/>
        <w:ind w:firstLine="708"/>
        <w:jc w:val="both"/>
        <w:rPr>
          <w:rFonts w:eastAsia="Times New Roman"/>
          <w:sz w:val="28"/>
          <w:szCs w:val="28"/>
        </w:rPr>
      </w:pPr>
    </w:p>
    <w:p w:rsidR="004C1D4B" w:rsidRPr="004C1D4B" w:rsidRDefault="004C1D4B" w:rsidP="004C1D4B">
      <w:pPr>
        <w:spacing w:line="360" w:lineRule="auto"/>
        <w:ind w:firstLine="708"/>
        <w:jc w:val="both"/>
        <w:rPr>
          <w:rFonts w:eastAsia="Times New Roman"/>
          <w:sz w:val="28"/>
          <w:szCs w:val="28"/>
        </w:rPr>
      </w:pPr>
    </w:p>
    <w:p w:rsidR="004C1D4B" w:rsidRPr="004C1D4B" w:rsidRDefault="004C1D4B" w:rsidP="004C1D4B">
      <w:pPr>
        <w:spacing w:line="360" w:lineRule="auto"/>
        <w:ind w:firstLine="708"/>
        <w:jc w:val="both"/>
        <w:rPr>
          <w:rFonts w:eastAsia="Times New Roman"/>
          <w:sz w:val="28"/>
          <w:szCs w:val="28"/>
        </w:rPr>
      </w:pPr>
    </w:p>
    <w:p w:rsidR="004C1D4B" w:rsidRPr="004C1D4B" w:rsidRDefault="004C1D4B" w:rsidP="004C1D4B">
      <w:pPr>
        <w:spacing w:line="360" w:lineRule="auto"/>
        <w:ind w:firstLine="708"/>
        <w:jc w:val="both"/>
        <w:rPr>
          <w:rFonts w:eastAsia="Times New Roman"/>
          <w:sz w:val="28"/>
          <w:szCs w:val="28"/>
        </w:rPr>
      </w:pPr>
    </w:p>
    <w:p w:rsidR="004C1D4B" w:rsidRPr="004C1D4B" w:rsidRDefault="004C1D4B" w:rsidP="004C1D4B">
      <w:pPr>
        <w:spacing w:line="360" w:lineRule="auto"/>
        <w:ind w:firstLine="708"/>
        <w:jc w:val="both"/>
        <w:rPr>
          <w:rFonts w:eastAsia="Times New Roman"/>
          <w:sz w:val="28"/>
          <w:szCs w:val="28"/>
        </w:rPr>
      </w:pPr>
    </w:p>
    <w:p w:rsidR="004C1D4B" w:rsidRPr="004C1D4B" w:rsidRDefault="004C1D4B" w:rsidP="004C1D4B">
      <w:pPr>
        <w:spacing w:line="360" w:lineRule="auto"/>
        <w:ind w:firstLine="708"/>
        <w:jc w:val="both"/>
        <w:rPr>
          <w:rFonts w:eastAsia="Times New Roman"/>
          <w:sz w:val="28"/>
          <w:szCs w:val="28"/>
        </w:rPr>
      </w:pPr>
    </w:p>
    <w:p w:rsidR="004C1D4B" w:rsidRDefault="004C1D4B" w:rsidP="004C1D4B">
      <w:pPr>
        <w:spacing w:line="360" w:lineRule="auto"/>
        <w:ind w:firstLine="708"/>
        <w:jc w:val="both"/>
        <w:rPr>
          <w:rFonts w:eastAsia="Times New Roman"/>
          <w:sz w:val="28"/>
          <w:szCs w:val="28"/>
          <w:lang w:val="ru-RU"/>
        </w:rPr>
      </w:pPr>
    </w:p>
    <w:p w:rsidR="004C1D4B" w:rsidRDefault="004C1D4B" w:rsidP="004C1D4B">
      <w:pPr>
        <w:spacing w:line="360" w:lineRule="auto"/>
        <w:ind w:firstLine="708"/>
        <w:jc w:val="both"/>
        <w:rPr>
          <w:rFonts w:eastAsia="Times New Roman"/>
          <w:sz w:val="28"/>
          <w:szCs w:val="28"/>
          <w:lang w:val="ru-RU"/>
        </w:rPr>
      </w:pPr>
    </w:p>
    <w:p w:rsidR="004C1D4B" w:rsidRDefault="004C1D4B" w:rsidP="004C1D4B">
      <w:pPr>
        <w:spacing w:line="360" w:lineRule="auto"/>
        <w:ind w:firstLine="708"/>
        <w:jc w:val="both"/>
        <w:rPr>
          <w:rFonts w:eastAsia="Times New Roman"/>
          <w:sz w:val="28"/>
          <w:szCs w:val="28"/>
          <w:lang w:val="ru-RU"/>
        </w:rPr>
      </w:pPr>
    </w:p>
    <w:p w:rsidR="004C1D4B" w:rsidRDefault="004C1D4B" w:rsidP="004C1D4B">
      <w:pPr>
        <w:spacing w:line="360" w:lineRule="auto"/>
        <w:ind w:firstLine="708"/>
        <w:jc w:val="both"/>
        <w:rPr>
          <w:rFonts w:eastAsia="Times New Roman"/>
          <w:sz w:val="28"/>
          <w:szCs w:val="28"/>
          <w:lang w:val="ru-RU"/>
        </w:rPr>
      </w:pPr>
    </w:p>
    <w:p w:rsidR="004C1D4B" w:rsidRDefault="004C1D4B" w:rsidP="004C1D4B">
      <w:pPr>
        <w:spacing w:line="360" w:lineRule="auto"/>
        <w:ind w:firstLine="708"/>
        <w:jc w:val="both"/>
        <w:rPr>
          <w:rFonts w:eastAsia="Times New Roman"/>
          <w:sz w:val="28"/>
          <w:szCs w:val="28"/>
          <w:lang w:val="ru-RU"/>
        </w:rPr>
      </w:pPr>
    </w:p>
    <w:p w:rsidR="004C1D4B" w:rsidRDefault="004C1D4B" w:rsidP="004C1D4B">
      <w:pPr>
        <w:spacing w:line="360" w:lineRule="auto"/>
        <w:ind w:firstLine="708"/>
        <w:jc w:val="both"/>
        <w:rPr>
          <w:rFonts w:eastAsia="Times New Roman"/>
          <w:sz w:val="28"/>
          <w:szCs w:val="28"/>
          <w:lang w:val="ru-RU"/>
        </w:rPr>
      </w:pPr>
    </w:p>
    <w:p w:rsidR="004C1D4B" w:rsidRPr="004C1D4B" w:rsidRDefault="004C1D4B" w:rsidP="004C1D4B">
      <w:pPr>
        <w:spacing w:line="360" w:lineRule="auto"/>
        <w:ind w:firstLine="708"/>
        <w:jc w:val="both"/>
        <w:rPr>
          <w:rFonts w:eastAsia="Times New Roman"/>
          <w:sz w:val="28"/>
          <w:szCs w:val="28"/>
          <w:lang w:val="ru-RU"/>
        </w:rPr>
      </w:pPr>
    </w:p>
    <w:p w:rsidR="004C1D4B" w:rsidRPr="004C1D4B" w:rsidRDefault="004C1D4B" w:rsidP="004C1D4B">
      <w:pPr>
        <w:spacing w:line="360" w:lineRule="auto"/>
        <w:ind w:firstLine="708"/>
        <w:jc w:val="both"/>
        <w:rPr>
          <w:rFonts w:eastAsia="Times New Roman"/>
          <w:sz w:val="28"/>
          <w:szCs w:val="28"/>
          <w:lang w:val="ru-RU"/>
        </w:rPr>
      </w:pPr>
    </w:p>
    <w:p w:rsidR="004C1D4B" w:rsidRPr="004C1D4B" w:rsidRDefault="004C1D4B" w:rsidP="004C1D4B">
      <w:pPr>
        <w:spacing w:line="360" w:lineRule="auto"/>
        <w:ind w:firstLine="708"/>
        <w:jc w:val="both"/>
        <w:rPr>
          <w:rFonts w:eastAsia="Times New Roman"/>
          <w:sz w:val="28"/>
          <w:szCs w:val="28"/>
          <w:lang w:val="ru-RU"/>
        </w:rPr>
      </w:pPr>
    </w:p>
    <w:p w:rsidR="004C1D4B" w:rsidRPr="004C1D4B" w:rsidRDefault="004C1D4B" w:rsidP="004C1D4B">
      <w:pPr>
        <w:spacing w:line="360" w:lineRule="auto"/>
        <w:ind w:firstLine="708"/>
        <w:jc w:val="both"/>
        <w:rPr>
          <w:rFonts w:eastAsia="Times New Roman"/>
          <w:sz w:val="28"/>
          <w:szCs w:val="28"/>
        </w:rPr>
      </w:pPr>
    </w:p>
    <w:p w:rsidR="004C1D4B" w:rsidRPr="00F868C1" w:rsidRDefault="004C1D4B" w:rsidP="004C1D4B">
      <w:pPr>
        <w:spacing w:line="360" w:lineRule="auto"/>
        <w:ind w:firstLine="708"/>
        <w:jc w:val="both"/>
        <w:rPr>
          <w:sz w:val="28"/>
          <w:szCs w:val="28"/>
          <w:u w:val="single"/>
        </w:rPr>
      </w:pPr>
      <w:r w:rsidRPr="004C1D4B">
        <w:rPr>
          <w:rFonts w:eastAsia="Times New Roman"/>
          <w:sz w:val="28"/>
          <w:szCs w:val="28"/>
          <w:u w:val="single"/>
        </w:rPr>
        <w:t>Смета затрат на НИР</w:t>
      </w:r>
    </w:p>
    <w:tbl>
      <w:tblPr>
        <w:tblStyle w:val="aff5"/>
        <w:tblW w:w="0" w:type="auto"/>
        <w:jc w:val="center"/>
        <w:tblLook w:val="04A0" w:firstRow="1" w:lastRow="0" w:firstColumn="1" w:lastColumn="0" w:noHBand="0" w:noVBand="1"/>
      </w:tblPr>
      <w:tblGrid>
        <w:gridCol w:w="680"/>
        <w:gridCol w:w="2608"/>
        <w:gridCol w:w="2062"/>
        <w:gridCol w:w="2712"/>
      </w:tblGrid>
      <w:tr w:rsidR="004C1D4B" w:rsidRPr="00F868C1" w:rsidTr="004C1D4B">
        <w:trPr>
          <w:jc w:val="center"/>
        </w:trPr>
        <w:tc>
          <w:tcPr>
            <w:tcW w:w="680" w:type="dxa"/>
            <w:vAlign w:val="center"/>
          </w:tcPr>
          <w:p w:rsidR="004C1D4B" w:rsidRPr="004C1D4B" w:rsidRDefault="004C1D4B" w:rsidP="004C1D4B">
            <w:pPr>
              <w:jc w:val="center"/>
              <w:rPr>
                <w:rFonts w:ascii="Times New Roman" w:eastAsia="Times New Roman" w:hAnsi="Times New Roman"/>
                <w:b/>
                <w:lang w:val="en-US"/>
              </w:rPr>
            </w:pPr>
            <w:r w:rsidRPr="004C1D4B">
              <w:rPr>
                <w:rFonts w:ascii="Times New Roman" w:eastAsia="Times New Roman" w:hAnsi="Times New Roman"/>
                <w:b/>
              </w:rPr>
              <w:t>п/п</w:t>
            </w:r>
          </w:p>
        </w:tc>
        <w:tc>
          <w:tcPr>
            <w:tcW w:w="2608"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Статьи расходов</w:t>
            </w:r>
          </w:p>
        </w:tc>
        <w:tc>
          <w:tcPr>
            <w:tcW w:w="2062"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Величина (руб.)</w:t>
            </w:r>
          </w:p>
        </w:tc>
        <w:tc>
          <w:tcPr>
            <w:tcW w:w="2712" w:type="dxa"/>
            <w:vAlign w:val="center"/>
          </w:tcPr>
          <w:p w:rsidR="004C1D4B" w:rsidRPr="004C1D4B" w:rsidRDefault="004C1D4B" w:rsidP="004C1D4B">
            <w:pPr>
              <w:jc w:val="center"/>
              <w:rPr>
                <w:rFonts w:ascii="Times New Roman" w:eastAsia="Times New Roman" w:hAnsi="Times New Roman"/>
                <w:b/>
              </w:rPr>
            </w:pPr>
            <w:r w:rsidRPr="004C1D4B">
              <w:rPr>
                <w:rFonts w:ascii="Times New Roman" w:eastAsia="Times New Roman" w:hAnsi="Times New Roman"/>
                <w:b/>
              </w:rPr>
              <w:t>Удельный вес в общей сумме затрат (%)</w:t>
            </w:r>
          </w:p>
        </w:tc>
      </w:tr>
      <w:tr w:rsidR="004C1D4B" w:rsidRPr="00F868C1" w:rsidTr="004C1D4B">
        <w:trPr>
          <w:trHeight w:val="567"/>
          <w:jc w:val="center"/>
        </w:trPr>
        <w:tc>
          <w:tcPr>
            <w:tcW w:w="680" w:type="dxa"/>
            <w:vAlign w:val="center"/>
          </w:tcPr>
          <w:p w:rsidR="004C1D4B" w:rsidRPr="004C1D4B" w:rsidRDefault="004C1D4B" w:rsidP="004C1D4B">
            <w:pPr>
              <w:jc w:val="center"/>
              <w:rPr>
                <w:rFonts w:ascii="Times New Roman" w:eastAsia="Times New Roman" w:hAnsi="Times New Roman"/>
                <w:lang w:val="en-US"/>
              </w:rPr>
            </w:pPr>
            <w:r w:rsidRPr="004C1D4B">
              <w:rPr>
                <w:rFonts w:ascii="Times New Roman" w:eastAsia="Times New Roman" w:hAnsi="Times New Roman"/>
                <w:lang w:val="en-US"/>
              </w:rPr>
              <w:t>1</w:t>
            </w:r>
          </w:p>
        </w:tc>
        <w:tc>
          <w:tcPr>
            <w:tcW w:w="2608"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Расходные материалы</w:t>
            </w:r>
          </w:p>
        </w:tc>
        <w:tc>
          <w:tcPr>
            <w:tcW w:w="2062" w:type="dxa"/>
            <w:vAlign w:val="center"/>
          </w:tcPr>
          <w:p w:rsidR="004C1D4B" w:rsidRPr="004C1D4B" w:rsidRDefault="004C1D4B" w:rsidP="004C1D4B">
            <w:pPr>
              <w:jc w:val="center"/>
              <w:rPr>
                <w:rFonts w:ascii="Times New Roman" w:eastAsia="Times New Roman" w:hAnsi="Times New Roman"/>
                <w:lang w:val="en-US"/>
              </w:rPr>
            </w:pPr>
            <w:r w:rsidRPr="004C1D4B">
              <w:rPr>
                <w:rFonts w:ascii="Times New Roman" w:eastAsia="Times New Roman" w:hAnsi="Times New Roman"/>
              </w:rPr>
              <w:t>3560</w:t>
            </w:r>
          </w:p>
        </w:tc>
        <w:tc>
          <w:tcPr>
            <w:tcW w:w="271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1.6</w:t>
            </w:r>
          </w:p>
        </w:tc>
      </w:tr>
      <w:tr w:rsidR="004C1D4B" w:rsidRPr="00F868C1" w:rsidTr="004C1D4B">
        <w:trPr>
          <w:trHeight w:val="567"/>
          <w:jc w:val="center"/>
        </w:trPr>
        <w:tc>
          <w:tcPr>
            <w:tcW w:w="680"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2</w:t>
            </w:r>
          </w:p>
        </w:tc>
        <w:tc>
          <w:tcPr>
            <w:tcW w:w="2608"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Заработная плата</w:t>
            </w:r>
          </w:p>
        </w:tc>
        <w:tc>
          <w:tcPr>
            <w:tcW w:w="206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112000</w:t>
            </w:r>
          </w:p>
        </w:tc>
        <w:tc>
          <w:tcPr>
            <w:tcW w:w="271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53.37</w:t>
            </w:r>
          </w:p>
        </w:tc>
      </w:tr>
      <w:tr w:rsidR="004C1D4B" w:rsidRPr="00F868C1" w:rsidTr="004C1D4B">
        <w:trPr>
          <w:trHeight w:val="567"/>
          <w:jc w:val="center"/>
        </w:trPr>
        <w:tc>
          <w:tcPr>
            <w:tcW w:w="680"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3</w:t>
            </w:r>
          </w:p>
        </w:tc>
        <w:tc>
          <w:tcPr>
            <w:tcW w:w="2608"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Начисления на з/п (травматизм)</w:t>
            </w:r>
          </w:p>
        </w:tc>
        <w:tc>
          <w:tcPr>
            <w:tcW w:w="206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33600</w:t>
            </w:r>
          </w:p>
        </w:tc>
        <w:tc>
          <w:tcPr>
            <w:tcW w:w="271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16.01</w:t>
            </w:r>
          </w:p>
        </w:tc>
      </w:tr>
      <w:tr w:rsidR="004C1D4B" w:rsidRPr="00F868C1" w:rsidTr="004C1D4B">
        <w:trPr>
          <w:trHeight w:val="567"/>
          <w:jc w:val="center"/>
        </w:trPr>
        <w:tc>
          <w:tcPr>
            <w:tcW w:w="680" w:type="dxa"/>
            <w:vAlign w:val="center"/>
          </w:tcPr>
          <w:p w:rsidR="004C1D4B" w:rsidRPr="004C1D4B" w:rsidRDefault="004C1D4B" w:rsidP="004C1D4B">
            <w:pPr>
              <w:jc w:val="center"/>
              <w:rPr>
                <w:rFonts w:ascii="Times New Roman" w:eastAsia="Times New Roman" w:hAnsi="Times New Roman"/>
                <w:lang w:val="en-US"/>
              </w:rPr>
            </w:pPr>
            <w:r w:rsidRPr="004C1D4B">
              <w:rPr>
                <w:rFonts w:ascii="Times New Roman" w:eastAsia="Times New Roman" w:hAnsi="Times New Roman"/>
              </w:rPr>
              <w:t>4</w:t>
            </w:r>
          </w:p>
        </w:tc>
        <w:tc>
          <w:tcPr>
            <w:tcW w:w="2608"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Расходы на эксплуатацию ПЭВМ</w:t>
            </w:r>
          </w:p>
        </w:tc>
        <w:tc>
          <w:tcPr>
            <w:tcW w:w="206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29324.87</w:t>
            </w:r>
          </w:p>
        </w:tc>
        <w:tc>
          <w:tcPr>
            <w:tcW w:w="271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13.97</w:t>
            </w:r>
          </w:p>
        </w:tc>
      </w:tr>
      <w:tr w:rsidR="004C1D4B" w:rsidRPr="00F868C1" w:rsidTr="004C1D4B">
        <w:trPr>
          <w:trHeight w:val="567"/>
          <w:jc w:val="center"/>
        </w:trPr>
        <w:tc>
          <w:tcPr>
            <w:tcW w:w="680" w:type="dxa"/>
            <w:vAlign w:val="center"/>
          </w:tcPr>
          <w:p w:rsidR="004C1D4B" w:rsidRPr="004C1D4B" w:rsidRDefault="004C1D4B" w:rsidP="004C1D4B">
            <w:pPr>
              <w:jc w:val="center"/>
              <w:rPr>
                <w:rFonts w:ascii="Times New Roman" w:eastAsia="Times New Roman" w:hAnsi="Times New Roman"/>
                <w:lang w:val="en-US"/>
              </w:rPr>
            </w:pPr>
            <w:r w:rsidRPr="004C1D4B">
              <w:rPr>
                <w:rFonts w:ascii="Times New Roman" w:eastAsia="Times New Roman" w:hAnsi="Times New Roman"/>
              </w:rPr>
              <w:t>5</w:t>
            </w:r>
          </w:p>
        </w:tc>
        <w:tc>
          <w:tcPr>
            <w:tcW w:w="2608" w:type="dxa"/>
            <w:vAlign w:val="center"/>
          </w:tcPr>
          <w:p w:rsidR="004C1D4B" w:rsidRPr="004C1D4B" w:rsidRDefault="004C1D4B" w:rsidP="004C1D4B">
            <w:pPr>
              <w:rPr>
                <w:rFonts w:ascii="Times New Roman" w:eastAsia="Times New Roman" w:hAnsi="Times New Roman"/>
              </w:rPr>
            </w:pPr>
            <w:r w:rsidRPr="004C1D4B">
              <w:rPr>
                <w:rFonts w:ascii="Times New Roman" w:eastAsia="Times New Roman" w:hAnsi="Times New Roman"/>
              </w:rPr>
              <w:t>Накладные расходы</w:t>
            </w:r>
          </w:p>
        </w:tc>
        <w:tc>
          <w:tcPr>
            <w:tcW w:w="206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31360</w:t>
            </w:r>
          </w:p>
        </w:tc>
        <w:tc>
          <w:tcPr>
            <w:tcW w:w="271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14.94</w:t>
            </w:r>
          </w:p>
        </w:tc>
      </w:tr>
      <w:tr w:rsidR="004C1D4B" w:rsidRPr="00F868C1" w:rsidTr="004C1D4B">
        <w:trPr>
          <w:trHeight w:val="567"/>
          <w:jc w:val="center"/>
        </w:trPr>
        <w:tc>
          <w:tcPr>
            <w:tcW w:w="3288" w:type="dxa"/>
            <w:gridSpan w:val="2"/>
            <w:vAlign w:val="center"/>
          </w:tcPr>
          <w:p w:rsidR="004C1D4B" w:rsidRPr="004C1D4B" w:rsidRDefault="004C1D4B" w:rsidP="004C1D4B">
            <w:pPr>
              <w:rPr>
                <w:rFonts w:ascii="Times New Roman" w:eastAsia="Times New Roman" w:hAnsi="Times New Roman"/>
                <w:b/>
                <w:lang w:val="en-US"/>
              </w:rPr>
            </w:pPr>
            <w:r w:rsidRPr="004C1D4B">
              <w:rPr>
                <w:rFonts w:ascii="Times New Roman" w:eastAsia="Times New Roman" w:hAnsi="Times New Roman"/>
                <w:b/>
              </w:rPr>
              <w:t>Итого себестоимость работ</w:t>
            </w:r>
          </w:p>
        </w:tc>
        <w:tc>
          <w:tcPr>
            <w:tcW w:w="206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209844,87</w:t>
            </w:r>
          </w:p>
        </w:tc>
        <w:tc>
          <w:tcPr>
            <w:tcW w:w="2712" w:type="dxa"/>
            <w:vAlign w:val="center"/>
          </w:tcPr>
          <w:p w:rsidR="004C1D4B" w:rsidRPr="004C1D4B" w:rsidRDefault="004C1D4B" w:rsidP="004C1D4B">
            <w:pPr>
              <w:jc w:val="center"/>
              <w:rPr>
                <w:rFonts w:ascii="Times New Roman" w:eastAsia="Times New Roman" w:hAnsi="Times New Roman"/>
              </w:rPr>
            </w:pPr>
            <w:r w:rsidRPr="004C1D4B">
              <w:rPr>
                <w:rFonts w:ascii="Times New Roman" w:eastAsia="Times New Roman" w:hAnsi="Times New Roman"/>
              </w:rPr>
              <w:t>100</w:t>
            </w:r>
          </w:p>
        </w:tc>
      </w:tr>
    </w:tbl>
    <w:p w:rsidR="004C1D4B" w:rsidRPr="004C1D4B" w:rsidRDefault="004C1D4B" w:rsidP="004C1D4B">
      <w:pPr>
        <w:spacing w:line="360" w:lineRule="auto"/>
        <w:ind w:firstLine="567"/>
        <w:rPr>
          <w:rFonts w:eastAsia="Times New Roman"/>
          <w:sz w:val="28"/>
          <w:szCs w:val="28"/>
        </w:rPr>
      </w:pPr>
    </w:p>
    <w:p w:rsidR="004C1D4B" w:rsidRPr="004C1D4B" w:rsidRDefault="00E846E1" w:rsidP="004C1D4B">
      <w:pPr>
        <w:spacing w:line="360" w:lineRule="auto"/>
        <w:ind w:firstLine="567"/>
        <w:rPr>
          <w:rFonts w:eastAsia="Times New Roman"/>
          <w:sz w:val="28"/>
          <w:szCs w:val="28"/>
          <w:u w:val="single"/>
        </w:rPr>
      </w:pPr>
      <w:r>
        <w:rPr>
          <w:rFonts w:eastAsia="Times New Roman"/>
          <w:noProof/>
          <w:sz w:val="28"/>
          <w:szCs w:val="28"/>
          <w:lang w:val="ru-RU" w:eastAsia="ru-RU"/>
        </w:rPr>
        <w:drawing>
          <wp:inline distT="0" distB="0" distL="0" distR="0">
            <wp:extent cx="5986780" cy="3243580"/>
            <wp:effectExtent l="0" t="0" r="0" b="0"/>
            <wp:docPr id="163" name="Диаграмма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C1D4B" w:rsidRPr="004C1D4B" w:rsidRDefault="004C1D4B" w:rsidP="004C1D4B">
      <w:pPr>
        <w:spacing w:line="360" w:lineRule="auto"/>
        <w:ind w:firstLine="567"/>
        <w:rPr>
          <w:rFonts w:eastAsia="Times New Roman"/>
          <w:sz w:val="28"/>
          <w:szCs w:val="28"/>
        </w:rPr>
      </w:pPr>
      <w:r w:rsidRPr="004C1D4B">
        <w:rPr>
          <w:rFonts w:eastAsia="Times New Roman"/>
          <w:sz w:val="28"/>
          <w:szCs w:val="28"/>
        </w:rPr>
        <w:t xml:space="preserve">Как видно из таблицы и графика распределения затрат, большая часть расходов (свыше </w:t>
      </w:r>
      <m:oMath>
        <m:r>
          <w:rPr>
            <w:rFonts w:ascii="Cambria Math" w:hAnsi="Cambria Math"/>
            <w:sz w:val="28"/>
            <w:szCs w:val="28"/>
          </w:rPr>
          <m:t>50%</m:t>
        </m:r>
      </m:oMath>
      <w:r w:rsidRPr="004C1D4B">
        <w:rPr>
          <w:rFonts w:eastAsia="Times New Roman"/>
          <w:sz w:val="28"/>
          <w:szCs w:val="28"/>
        </w:rPr>
        <w:t>) приходится на заработную плату.</w:t>
      </w:r>
    </w:p>
    <w:p w:rsidR="004C1D4B" w:rsidRPr="004C1D4B" w:rsidRDefault="004C1D4B" w:rsidP="004C1D4B">
      <w:pPr>
        <w:spacing w:line="360" w:lineRule="auto"/>
        <w:ind w:firstLine="567"/>
        <w:rPr>
          <w:rFonts w:eastAsia="Times New Roman"/>
          <w:sz w:val="28"/>
          <w:szCs w:val="28"/>
        </w:rPr>
      </w:pPr>
    </w:p>
    <w:p w:rsidR="0012752F" w:rsidRDefault="0012752F">
      <w:pPr>
        <w:spacing w:line="360" w:lineRule="auto"/>
        <w:ind w:firstLine="567"/>
        <w:rPr>
          <w:rFonts w:cs="font404"/>
          <w:sz w:val="28"/>
          <w:szCs w:val="28"/>
        </w:rPr>
      </w:pPr>
    </w:p>
    <w:p w:rsidR="0012752F" w:rsidRDefault="0012752F">
      <w:pPr>
        <w:spacing w:line="360" w:lineRule="auto"/>
        <w:ind w:firstLine="567"/>
        <w:rPr>
          <w:rFonts w:cs="font404"/>
          <w:sz w:val="28"/>
          <w:szCs w:val="28"/>
        </w:rPr>
      </w:pPr>
    </w:p>
    <w:p w:rsidR="0012752F" w:rsidRDefault="0012752F">
      <w:pPr>
        <w:spacing w:line="360" w:lineRule="auto"/>
        <w:ind w:firstLine="567"/>
        <w:rPr>
          <w:lang w:val="ru-RU"/>
        </w:rPr>
      </w:pPr>
    </w:p>
    <w:p w:rsidR="005D12AF" w:rsidRDefault="005D12AF">
      <w:pPr>
        <w:spacing w:line="360" w:lineRule="auto"/>
        <w:ind w:firstLine="567"/>
        <w:rPr>
          <w:lang w:val="ru-RU"/>
        </w:rPr>
      </w:pPr>
    </w:p>
    <w:p w:rsidR="005D12AF" w:rsidRPr="005D12AF" w:rsidRDefault="005D12AF">
      <w:pPr>
        <w:spacing w:line="360" w:lineRule="auto"/>
        <w:ind w:firstLine="567"/>
        <w:rPr>
          <w:lang w:val="ru-RU"/>
        </w:rPr>
      </w:pPr>
    </w:p>
    <w:p w:rsidR="0012752F" w:rsidRDefault="0012752F">
      <w:pPr>
        <w:spacing w:line="360" w:lineRule="auto"/>
        <w:ind w:firstLine="567"/>
      </w:pPr>
    </w:p>
    <w:p w:rsidR="0012752F" w:rsidRDefault="0012752F">
      <w:pPr>
        <w:spacing w:line="360" w:lineRule="auto"/>
        <w:rPr>
          <w:rFonts w:cs="font404"/>
          <w:sz w:val="28"/>
          <w:szCs w:val="28"/>
        </w:rPr>
      </w:pPr>
      <w:r>
        <w:rPr>
          <w:rFonts w:cs="font404"/>
          <w:b/>
          <w:bCs/>
          <w:sz w:val="28"/>
          <w:szCs w:val="28"/>
          <w:lang w:val="ru-RU"/>
        </w:rPr>
        <w:t>3.3 Выводы по экономической части</w:t>
      </w:r>
    </w:p>
    <w:p w:rsidR="0012752F" w:rsidRDefault="0012752F">
      <w:pPr>
        <w:spacing w:line="360" w:lineRule="auto"/>
        <w:ind w:firstLine="567"/>
        <w:rPr>
          <w:rFonts w:cs="font404"/>
          <w:sz w:val="28"/>
          <w:szCs w:val="28"/>
        </w:rPr>
      </w:pPr>
      <w:r>
        <w:rPr>
          <w:rFonts w:cs="font404"/>
          <w:sz w:val="28"/>
          <w:szCs w:val="28"/>
        </w:rPr>
        <w:t>Результатом данного раздела стало составление план-графика работ, а также оценка и расчет затрат на разработку программно-математического обеспечения.</w:t>
      </w:r>
    </w:p>
    <w:p w:rsidR="0012752F" w:rsidRDefault="0012752F">
      <w:pPr>
        <w:spacing w:line="360" w:lineRule="auto"/>
        <w:ind w:firstLine="567"/>
        <w:rPr>
          <w:rFonts w:cs="font404"/>
          <w:sz w:val="28"/>
          <w:szCs w:val="28"/>
        </w:rPr>
      </w:pPr>
      <w:r>
        <w:rPr>
          <w:rFonts w:cs="font404"/>
          <w:sz w:val="28"/>
          <w:szCs w:val="28"/>
        </w:rPr>
        <w:t xml:space="preserve">Были получены следующие результаты: оценочная продолжительность работ равна  часов, расчетные затраты на выполнение работы составили </w:t>
      </w:r>
      <w:r>
        <w:rPr>
          <w:rFonts w:cs="font404"/>
        </w:rPr>
        <w:t>209844,87</w:t>
      </w:r>
      <w:r>
        <w:rPr>
          <w:rFonts w:cs="font404"/>
          <w:sz w:val="28"/>
          <w:szCs w:val="28"/>
        </w:rPr>
        <w:t xml:space="preserve"> рублей.</w:t>
      </w:r>
    </w:p>
    <w:p w:rsidR="0012752F" w:rsidRDefault="0012752F">
      <w:pPr>
        <w:spacing w:line="360" w:lineRule="auto"/>
        <w:ind w:firstLine="567"/>
        <w:rPr>
          <w:rFonts w:cs="font404"/>
          <w:sz w:val="28"/>
          <w:szCs w:val="28"/>
        </w:rPr>
      </w:pPr>
      <w:r>
        <w:rPr>
          <w:rFonts w:cs="font404"/>
          <w:sz w:val="28"/>
          <w:szCs w:val="28"/>
        </w:rPr>
        <w:t>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одним разработчиком в установленный срок. Рассматриваемая работа является научно-исследовательской, поэтому она не предполагает расчета экономического эффекта.</w:t>
      </w:r>
    </w:p>
    <w:p w:rsidR="0012752F" w:rsidRDefault="0012752F">
      <w:pPr>
        <w:spacing w:line="360" w:lineRule="auto"/>
        <w:ind w:firstLine="567"/>
        <w:rPr>
          <w:rFonts w:cs="font404"/>
          <w:sz w:val="28"/>
          <w:szCs w:val="28"/>
        </w:rPr>
      </w:pPr>
    </w:p>
    <w:p w:rsidR="0012752F" w:rsidRDefault="0012752F">
      <w:pPr>
        <w:spacing w:line="360" w:lineRule="auto"/>
        <w:ind w:firstLine="567"/>
        <w:rPr>
          <w:rFonts w:cs="font404"/>
          <w:sz w:val="28"/>
          <w:szCs w:val="28"/>
        </w:rPr>
      </w:pPr>
    </w:p>
    <w:p w:rsidR="0012752F" w:rsidRDefault="0012752F">
      <w:pPr>
        <w:sectPr w:rsidR="0012752F">
          <w:footerReference w:type="default" r:id="rId51"/>
          <w:pgSz w:w="11906" w:h="16838"/>
          <w:pgMar w:top="1134" w:right="586" w:bottom="1693" w:left="1134" w:header="720" w:footer="1134" w:gutter="0"/>
          <w:cols w:space="720"/>
          <w:docGrid w:linePitch="360"/>
        </w:sectPr>
      </w:pPr>
    </w:p>
    <w:p w:rsidR="0012752F" w:rsidRDefault="0012752F">
      <w:pPr>
        <w:pStyle w:val="1"/>
        <w:pageBreakBefore/>
        <w:spacing w:line="360" w:lineRule="auto"/>
      </w:pPr>
      <w:r>
        <w:rPr>
          <w:sz w:val="28"/>
          <w:szCs w:val="28"/>
        </w:rPr>
        <w:lastRenderedPageBreak/>
        <w:t>4.Раздел охраны труда и окружающей среды. Тема: Микроклимат производственного помещения</w:t>
      </w:r>
    </w:p>
    <w:p w:rsidR="0012752F" w:rsidRDefault="0012752F">
      <w:pPr>
        <w:pStyle w:val="a0"/>
        <w:spacing w:line="360" w:lineRule="auto"/>
      </w:pPr>
    </w:p>
    <w:p w:rsidR="0012752F" w:rsidRDefault="0012752F">
      <w:pPr>
        <w:spacing w:after="120" w:line="360" w:lineRule="auto"/>
        <w:ind w:firstLine="567"/>
        <w:jc w:val="both"/>
        <w:rPr>
          <w:b/>
          <w:bCs/>
          <w:sz w:val="28"/>
          <w:szCs w:val="28"/>
        </w:rPr>
      </w:pPr>
      <w:r>
        <w:rPr>
          <w:sz w:val="28"/>
          <w:szCs w:val="28"/>
        </w:rPr>
        <w:t>В данной дипломной работе выполняется разработка алгоритма оптимального целераспределения разнотипных БЛА в операциях нанесения удара по кластерам наземных целей. Основным средством, благодаря которому инженер выполняет эту работу, является ПЭВМ. Существует ряд негативных факторов, которые при работе инженера оказывают отрицательное воздействие на его здоровье, психику, а значит и на работоспособность.</w:t>
      </w:r>
    </w:p>
    <w:p w:rsidR="0012752F" w:rsidRDefault="0012752F">
      <w:pPr>
        <w:pStyle w:val="-"/>
        <w:jc w:val="left"/>
      </w:pPr>
      <w:r>
        <w:rPr>
          <w:b/>
          <w:bCs/>
        </w:rPr>
        <w:t>4.1Краткая характеристика и анализ условий труда при выполнении рассматриваемого технологического процесса</w:t>
      </w:r>
    </w:p>
    <w:p w:rsidR="0012752F" w:rsidRDefault="0012752F">
      <w:pPr>
        <w:spacing w:line="360" w:lineRule="auto"/>
        <w:ind w:firstLine="567"/>
        <w:jc w:val="both"/>
        <w:rPr>
          <w:sz w:val="28"/>
          <w:szCs w:val="28"/>
        </w:rPr>
      </w:pPr>
      <w:r>
        <w:rPr>
          <w:sz w:val="28"/>
          <w:szCs w:val="28"/>
        </w:rPr>
        <w:t>Под микроклиматом помещения будем понимать совокупность значений температуры, влажности и скорости движения водуха.</w:t>
      </w:r>
    </w:p>
    <w:p w:rsidR="0012752F" w:rsidRDefault="0012752F">
      <w:pPr>
        <w:spacing w:line="360" w:lineRule="auto"/>
        <w:ind w:firstLine="567"/>
        <w:jc w:val="both"/>
        <w:rPr>
          <w:sz w:val="28"/>
          <w:szCs w:val="28"/>
        </w:rPr>
      </w:pPr>
      <w:r>
        <w:rPr>
          <w:sz w:val="28"/>
          <w:szCs w:val="28"/>
        </w:rPr>
        <w:t>Выполнение работы по разработке алгоритма осуществляется при помощи ПЭВМ в помещении, имеющему площадь 9*6,5=58,5м</w:t>
      </w:r>
      <w:r>
        <w:rPr>
          <w:sz w:val="28"/>
          <w:szCs w:val="28"/>
          <w:vertAlign w:val="superscript"/>
        </w:rPr>
        <w:t>2</w:t>
      </w:r>
      <w:r>
        <w:rPr>
          <w:sz w:val="28"/>
          <w:szCs w:val="28"/>
        </w:rPr>
        <w:t xml:space="preserve"> и высоту потолков равную 3м. В помещении расположено 8 рабочих мест с ПЭВМ. Одновременно работу в данном помещении осуществляет 8 человек, следовательно на одного человека приходится 21,9375м</w:t>
      </w:r>
      <w:r>
        <w:rPr>
          <w:sz w:val="28"/>
          <w:szCs w:val="28"/>
          <w:vertAlign w:val="superscript"/>
        </w:rPr>
        <w:t>3</w:t>
      </w:r>
      <w:r>
        <w:rPr>
          <w:sz w:val="28"/>
          <w:szCs w:val="28"/>
        </w:rPr>
        <w:t xml:space="preserve"> объема воздуха и 7,3125м</w:t>
      </w:r>
      <w:r>
        <w:rPr>
          <w:sz w:val="28"/>
          <w:szCs w:val="28"/>
          <w:vertAlign w:val="superscript"/>
        </w:rPr>
        <w:t>2</w:t>
      </w:r>
      <w:r>
        <w:rPr>
          <w:sz w:val="28"/>
          <w:szCs w:val="28"/>
        </w:rPr>
        <w:t xml:space="preserve"> площади. Согласно СанПиН 2.2.2/2.4.1340-03 для обеспечения оптимальных условий труда, необходимо, чтобы на одного работающего площадь помещения составляла не менее 6м</w:t>
      </w:r>
      <w:r>
        <w:rPr>
          <w:sz w:val="28"/>
          <w:szCs w:val="28"/>
          <w:vertAlign w:val="superscript"/>
        </w:rPr>
        <w:t>2</w:t>
      </w:r>
      <w:r>
        <w:rPr>
          <w:sz w:val="28"/>
          <w:szCs w:val="28"/>
        </w:rPr>
        <w:t>, а объем не менее 20.0м</w:t>
      </w:r>
      <w:r>
        <w:rPr>
          <w:sz w:val="28"/>
          <w:szCs w:val="28"/>
          <w:vertAlign w:val="superscript"/>
        </w:rPr>
        <w:t>3</w:t>
      </w:r>
      <w:r>
        <w:rPr>
          <w:sz w:val="28"/>
          <w:szCs w:val="28"/>
        </w:rPr>
        <w:t>, следовательно, данные нормы по размерам помещения на одного работника в помещении выполнены. Однако, высота потолков ниже установленных в документе 3.3м.</w:t>
      </w:r>
    </w:p>
    <w:p w:rsidR="0012752F" w:rsidRDefault="0012752F">
      <w:pPr>
        <w:spacing w:line="360" w:lineRule="auto"/>
        <w:ind w:firstLine="567"/>
        <w:jc w:val="both"/>
        <w:rPr>
          <w:sz w:val="28"/>
          <w:szCs w:val="28"/>
        </w:rPr>
      </w:pPr>
      <w:r>
        <w:rPr>
          <w:sz w:val="28"/>
          <w:szCs w:val="28"/>
        </w:rPr>
        <w:t xml:space="preserve">Помещение оборудовано системами отопления, приточно-вытяжной вентиляцией и системой кондиционирования воздуха. </w:t>
      </w:r>
    </w:p>
    <w:p w:rsidR="0012752F" w:rsidRDefault="0012752F">
      <w:pPr>
        <w:spacing w:line="360" w:lineRule="auto"/>
        <w:ind w:firstLine="567"/>
        <w:jc w:val="both"/>
        <w:rPr>
          <w:b/>
          <w:bCs/>
          <w:sz w:val="28"/>
          <w:szCs w:val="28"/>
        </w:rPr>
      </w:pPr>
      <w:r>
        <w:rPr>
          <w:sz w:val="28"/>
          <w:szCs w:val="28"/>
        </w:rPr>
        <w:t>Температура воздуха в помещении не поднимается выше 22 градусов по Цельсию и не опускается ниже 20, относительная влажность не превышает 55%.</w:t>
      </w:r>
    </w:p>
    <w:p w:rsidR="0012752F" w:rsidRDefault="0012752F">
      <w:pPr>
        <w:pStyle w:val="-"/>
        <w:spacing w:before="0" w:after="0"/>
        <w:jc w:val="left"/>
        <w:rPr>
          <w:sz w:val="32"/>
        </w:rPr>
      </w:pPr>
      <w:r>
        <w:rPr>
          <w:b/>
          <w:bCs/>
        </w:rPr>
        <w:lastRenderedPageBreak/>
        <w:t>4.2. Анализ возможности возникновения опасных или вредных факторов и ситуаций при выполнении технологического процесса</w:t>
      </w:r>
    </w:p>
    <w:p w:rsidR="0012752F" w:rsidRDefault="0012752F">
      <w:pPr>
        <w:pStyle w:val="-"/>
        <w:spacing w:before="0" w:after="0"/>
        <w:jc w:val="left"/>
      </w:pPr>
      <w:r>
        <w:rPr>
          <w:sz w:val="32"/>
        </w:rPr>
        <w:tab/>
      </w:r>
      <w:r>
        <w:t xml:space="preserve">Классификацию опасных и вредных факторов на территории РФ устанавливает ГОСТ 12.0.003-74 . </w:t>
      </w:r>
    </w:p>
    <w:p w:rsidR="0012752F" w:rsidRDefault="0012752F">
      <w:pPr>
        <w:pStyle w:val="-"/>
        <w:spacing w:before="0" w:after="0"/>
        <w:jc w:val="left"/>
      </w:pPr>
      <w:r>
        <w:tab/>
        <w:t>Классификацию опасных и вредных факторов на территории РФ устанавливает ГОСТ 12.0.003-74 . Согласно ему, опасные и вредные факторы подразделяются по природе действия следующим образом:</w:t>
      </w:r>
    </w:p>
    <w:p w:rsidR="0012752F" w:rsidRDefault="0012752F">
      <w:pPr>
        <w:pStyle w:val="ListBullet"/>
        <w:spacing w:line="360" w:lineRule="auto"/>
        <w:ind w:left="1701" w:hanging="567"/>
        <w:rPr>
          <w:sz w:val="28"/>
          <w:szCs w:val="28"/>
        </w:rPr>
      </w:pPr>
      <w:r>
        <w:rPr>
          <w:sz w:val="28"/>
          <w:szCs w:val="28"/>
        </w:rPr>
        <w:t>физические;</w:t>
      </w:r>
    </w:p>
    <w:p w:rsidR="0012752F" w:rsidRDefault="0012752F">
      <w:pPr>
        <w:pStyle w:val="ListBullet"/>
        <w:spacing w:line="360" w:lineRule="auto"/>
        <w:ind w:left="1701" w:hanging="567"/>
        <w:rPr>
          <w:sz w:val="28"/>
          <w:szCs w:val="28"/>
        </w:rPr>
      </w:pPr>
      <w:r>
        <w:rPr>
          <w:sz w:val="28"/>
          <w:szCs w:val="28"/>
        </w:rPr>
        <w:t>психофизиологические;</w:t>
      </w:r>
    </w:p>
    <w:p w:rsidR="0012752F" w:rsidRDefault="0012752F">
      <w:pPr>
        <w:pStyle w:val="ListBullet"/>
        <w:spacing w:line="360" w:lineRule="auto"/>
        <w:ind w:left="1701" w:hanging="567"/>
        <w:rPr>
          <w:sz w:val="28"/>
          <w:szCs w:val="28"/>
        </w:rPr>
      </w:pPr>
      <w:r>
        <w:rPr>
          <w:sz w:val="28"/>
          <w:szCs w:val="28"/>
        </w:rPr>
        <w:t>химические;</w:t>
      </w:r>
    </w:p>
    <w:p w:rsidR="0012752F" w:rsidRDefault="0012752F">
      <w:pPr>
        <w:pStyle w:val="ListBullet"/>
        <w:spacing w:line="360" w:lineRule="auto"/>
        <w:ind w:left="1701" w:hanging="567"/>
        <w:rPr>
          <w:sz w:val="28"/>
          <w:szCs w:val="28"/>
        </w:rPr>
      </w:pPr>
      <w:r>
        <w:rPr>
          <w:sz w:val="28"/>
          <w:szCs w:val="28"/>
        </w:rPr>
        <w:t>биологические.</w:t>
      </w:r>
    </w:p>
    <w:p w:rsidR="0012752F" w:rsidRDefault="0012752F">
      <w:pPr>
        <w:spacing w:line="360" w:lineRule="auto"/>
        <w:ind w:firstLine="567"/>
        <w:rPr>
          <w:i/>
          <w:sz w:val="28"/>
          <w:szCs w:val="28"/>
        </w:rPr>
      </w:pPr>
      <w:r>
        <w:rPr>
          <w:sz w:val="28"/>
          <w:szCs w:val="28"/>
        </w:rPr>
        <w:t>Выделим основные факторы, которые с большей вероятностью могут возникнуть при данных условиях трудовой деятельности.</w:t>
      </w:r>
    </w:p>
    <w:p w:rsidR="0012752F" w:rsidRDefault="0012752F">
      <w:pPr>
        <w:spacing w:line="360" w:lineRule="auto"/>
        <w:ind w:firstLine="567"/>
        <w:rPr>
          <w:sz w:val="28"/>
          <w:szCs w:val="28"/>
        </w:rPr>
      </w:pPr>
      <w:r>
        <w:rPr>
          <w:i/>
          <w:sz w:val="28"/>
          <w:szCs w:val="28"/>
        </w:rPr>
        <w:t>Физические</w:t>
      </w:r>
      <w:r>
        <w:rPr>
          <w:sz w:val="28"/>
          <w:szCs w:val="28"/>
        </w:rPr>
        <w:t>:</w:t>
      </w:r>
    </w:p>
    <w:p w:rsidR="0012752F" w:rsidRDefault="0012752F">
      <w:pPr>
        <w:pStyle w:val="ListBullet"/>
        <w:spacing w:line="360" w:lineRule="auto"/>
        <w:ind w:left="1701" w:hanging="567"/>
        <w:rPr>
          <w:sz w:val="28"/>
          <w:szCs w:val="28"/>
        </w:rPr>
      </w:pPr>
      <w:r>
        <w:rPr>
          <w:sz w:val="28"/>
          <w:szCs w:val="28"/>
        </w:rPr>
        <w:t>повышенный уровень шума на рабочем месте;</w:t>
      </w:r>
    </w:p>
    <w:p w:rsidR="0012752F" w:rsidRDefault="0012752F">
      <w:pPr>
        <w:pStyle w:val="ListBullet"/>
        <w:spacing w:line="360" w:lineRule="auto"/>
        <w:ind w:left="1701" w:hanging="567"/>
        <w:rPr>
          <w:sz w:val="28"/>
          <w:szCs w:val="28"/>
        </w:rPr>
      </w:pPr>
      <w:r>
        <w:rPr>
          <w:sz w:val="28"/>
          <w:szCs w:val="28"/>
        </w:rPr>
        <w:t>недостаточная освещенность рабочей зоны;</w:t>
      </w:r>
    </w:p>
    <w:p w:rsidR="0012752F" w:rsidRDefault="0012752F">
      <w:pPr>
        <w:pStyle w:val="ListBullet"/>
        <w:spacing w:line="360" w:lineRule="auto"/>
        <w:ind w:left="1701" w:hanging="567"/>
        <w:rPr>
          <w:sz w:val="28"/>
          <w:szCs w:val="28"/>
        </w:rPr>
      </w:pPr>
      <w:r>
        <w:rPr>
          <w:sz w:val="28"/>
          <w:szCs w:val="28"/>
        </w:rPr>
        <w:t>повышенная или пониженная температура, подвижность и влажность воздуха рабочей зоны;</w:t>
      </w:r>
    </w:p>
    <w:p w:rsidR="0012752F" w:rsidRDefault="0012752F">
      <w:pPr>
        <w:pStyle w:val="ListBullet"/>
        <w:spacing w:line="360" w:lineRule="auto"/>
        <w:ind w:left="1701" w:hanging="567"/>
        <w:rPr>
          <w:sz w:val="28"/>
          <w:szCs w:val="28"/>
        </w:rPr>
      </w:pPr>
      <w:r>
        <w:rPr>
          <w:sz w:val="28"/>
          <w:szCs w:val="28"/>
        </w:rPr>
        <w:t>повышенное значение напряжения в электрической цепи, замыкание которой может произойти через тело человека.</w:t>
      </w:r>
    </w:p>
    <w:p w:rsidR="0012752F" w:rsidRDefault="0012752F">
      <w:pPr>
        <w:pStyle w:val="ListBullet"/>
        <w:spacing w:line="360" w:lineRule="auto"/>
        <w:ind w:left="1287" w:hanging="360"/>
        <w:rPr>
          <w:sz w:val="28"/>
          <w:szCs w:val="28"/>
        </w:rPr>
      </w:pPr>
    </w:p>
    <w:p w:rsidR="0012752F" w:rsidRDefault="0012752F">
      <w:pPr>
        <w:spacing w:line="360" w:lineRule="auto"/>
        <w:ind w:firstLine="567"/>
        <w:rPr>
          <w:sz w:val="28"/>
          <w:szCs w:val="28"/>
        </w:rPr>
      </w:pPr>
      <w:r>
        <w:rPr>
          <w:i/>
          <w:sz w:val="28"/>
          <w:szCs w:val="28"/>
        </w:rPr>
        <w:t>Психофизиологические</w:t>
      </w:r>
      <w:r>
        <w:rPr>
          <w:sz w:val="28"/>
          <w:szCs w:val="28"/>
        </w:rPr>
        <w:t>:</w:t>
      </w:r>
    </w:p>
    <w:p w:rsidR="0012752F" w:rsidRDefault="0012752F">
      <w:pPr>
        <w:pStyle w:val="ListBullet"/>
        <w:spacing w:line="360" w:lineRule="auto"/>
        <w:ind w:firstLine="567"/>
      </w:pPr>
      <w:r>
        <w:rPr>
          <w:sz w:val="28"/>
          <w:szCs w:val="28"/>
        </w:rPr>
        <w:t>нервно-психические перегрузки.</w:t>
      </w:r>
      <w:r>
        <w:rPr>
          <w:sz w:val="28"/>
          <w:szCs w:val="28"/>
        </w:rPr>
        <w:br/>
        <w:t>Вероятность возникновения химических и биологических опасных или вредных факторов при работе на ЭВМ значительно ниже, поэтому эти факторы рассмотрены не будут.</w:t>
      </w:r>
    </w:p>
    <w:p w:rsidR="0012752F" w:rsidRDefault="0012752F">
      <w:pPr>
        <w:pStyle w:val="-"/>
        <w:spacing w:before="0" w:after="0"/>
        <w:jc w:val="left"/>
      </w:pPr>
      <w:r>
        <w:lastRenderedPageBreak/>
        <w:tab/>
        <w:t>Повышенная температура может возникнуть вследствие неправильного регулирования работы систем кондиционирования, длительного нахождения в помещении большего количества людей а также пренебрежения проветриванием помещения.</w:t>
      </w:r>
    </w:p>
    <w:p w:rsidR="0012752F" w:rsidRDefault="0012752F">
      <w:pPr>
        <w:pStyle w:val="-"/>
        <w:spacing w:before="0" w:after="0"/>
        <w:jc w:val="left"/>
      </w:pPr>
      <w:r>
        <w:tab/>
        <w:t xml:space="preserve">Пониженная же температура также может возникнуть вследствие неправильного регулирования работы систем кондиционирования, а также из-за неисправности систем отопления. </w:t>
      </w:r>
    </w:p>
    <w:p w:rsidR="0012752F" w:rsidRDefault="0012752F">
      <w:pPr>
        <w:pStyle w:val="-"/>
        <w:spacing w:before="0" w:after="0"/>
        <w:jc w:val="left"/>
        <w:rPr>
          <w:sz w:val="32"/>
          <w:u w:val="single"/>
        </w:rPr>
      </w:pPr>
      <w:r>
        <w:tab/>
        <w:t>Повышенная влажность может возникнуть вследствие избыточного количества комнатных растений в комнате, а также недостаточного отопления помещения.</w:t>
      </w:r>
      <w:r>
        <w:br/>
      </w:r>
      <w:r>
        <w:tab/>
        <w:t>Пониженная же влажность, напротив, может возникнуть из-за высокой температуры воздуха.</w:t>
      </w:r>
    </w:p>
    <w:p w:rsidR="0012752F" w:rsidRDefault="0012752F">
      <w:pPr>
        <w:pStyle w:val="-"/>
        <w:spacing w:before="0" w:after="0"/>
        <w:jc w:val="left"/>
        <w:rPr>
          <w:b/>
          <w:bCs/>
        </w:rPr>
      </w:pPr>
      <w:r>
        <w:rPr>
          <w:sz w:val="32"/>
          <w:u w:val="single"/>
        </w:rPr>
        <w:br/>
      </w:r>
      <w:r>
        <w:rPr>
          <w:sz w:val="32"/>
          <w:u w:val="single"/>
        </w:rPr>
        <w:br/>
      </w:r>
      <w:r>
        <w:rPr>
          <w:sz w:val="32"/>
          <w:u w:val="single"/>
        </w:rPr>
        <w:br/>
      </w:r>
      <w:r>
        <w:rPr>
          <w:sz w:val="32"/>
          <w:u w:val="single"/>
        </w:rPr>
        <w:br/>
      </w:r>
      <w:r>
        <w:rPr>
          <w:sz w:val="32"/>
          <w:u w:val="single"/>
        </w:rPr>
        <w:br/>
      </w:r>
      <w:r>
        <w:rPr>
          <w:sz w:val="32"/>
          <w:u w:val="single"/>
        </w:rPr>
        <w:br/>
      </w:r>
      <w:r>
        <w:rPr>
          <w:sz w:val="32"/>
          <w:u w:val="single"/>
        </w:rPr>
        <w:br/>
      </w:r>
      <w:r>
        <w:rPr>
          <w:sz w:val="32"/>
          <w:u w:val="single"/>
        </w:rPr>
        <w:br/>
      </w:r>
      <w:r>
        <w:rPr>
          <w:sz w:val="32"/>
          <w:u w:val="single"/>
        </w:rPr>
        <w:br/>
      </w:r>
      <w:r>
        <w:rPr>
          <w:sz w:val="32"/>
          <w:u w:val="single"/>
        </w:rPr>
        <w:br/>
      </w:r>
      <w:r>
        <w:rPr>
          <w:sz w:val="32"/>
          <w:u w:val="single"/>
        </w:rPr>
        <w:br/>
      </w:r>
      <w:r>
        <w:rPr>
          <w:sz w:val="32"/>
          <w:u w:val="single"/>
        </w:rPr>
        <w:br/>
      </w:r>
    </w:p>
    <w:p w:rsidR="0012752F" w:rsidRDefault="0012752F">
      <w:pPr>
        <w:pStyle w:val="-"/>
        <w:spacing w:before="0" w:after="0"/>
        <w:jc w:val="left"/>
        <w:rPr>
          <w:sz w:val="32"/>
          <w:u w:val="single"/>
        </w:rPr>
      </w:pPr>
      <w:r>
        <w:rPr>
          <w:b/>
          <w:bCs/>
        </w:rPr>
        <w:lastRenderedPageBreak/>
        <w:t>4.3. Описание воздействия выявленных неблагоприятных факторов на человеческий организм</w:t>
      </w:r>
      <w:r>
        <w:rPr>
          <w:sz w:val="32"/>
          <w:u w:val="single"/>
        </w:rPr>
        <w:br/>
      </w:r>
      <w:r>
        <w:rPr>
          <w:sz w:val="32"/>
        </w:rPr>
        <w:tab/>
      </w:r>
      <w:r>
        <w:t>Роль микроклимата в жизнедеятельности человека предопределяется тем, что последняя может нормально протекать лишь при условии сохранения температурного гомеостаза организма, который достигается за счет системы терморегуляции и усиления деятельности других функциональных систем: сердечно - сосудистой, выделительной, эндокринной, а также систем, обеспечивающих энергетический, водно-солевой и белковый обмены.</w:t>
      </w:r>
      <w:r>
        <w:rPr>
          <w:sz w:val="32"/>
          <w:u w:val="single"/>
        </w:rPr>
        <w:br/>
      </w:r>
      <w:r>
        <w:rPr>
          <w:sz w:val="32"/>
        </w:rPr>
        <w:t xml:space="preserve"> </w:t>
      </w:r>
      <w:r>
        <w:tab/>
      </w:r>
      <w:r>
        <w:rPr>
          <w:rStyle w:val="a8"/>
          <w:b w:val="0"/>
          <w:bCs w:val="0"/>
        </w:rPr>
        <w:t>Термостабильность</w:t>
      </w:r>
      <w:r>
        <w:rPr>
          <w:rStyle w:val="a8"/>
        </w:rPr>
        <w:t xml:space="preserve"> </w:t>
      </w:r>
      <w:r>
        <w:t>– состояние организма, обеспечиваемое равенством теплопродукции и суммарной теплоотдачей, не является единственным условием теплового комфорта человека. Должны быть соблюдены и другие условия, касающиеся регламентации доли теплоотдачи за счет испарения влаги с поверхности кожи (не более 30%), а также средневзвешенной температуры кожи и температуры кожи на отдельных участках поверхности тела.</w:t>
      </w:r>
      <w:r>
        <w:rPr>
          <w:sz w:val="20"/>
        </w:rPr>
        <w:t xml:space="preserve"> </w:t>
      </w:r>
      <w:r>
        <w:rPr>
          <w:sz w:val="20"/>
        </w:rPr>
        <w:br/>
      </w:r>
      <w:r>
        <w:rPr>
          <w:sz w:val="20"/>
        </w:rPr>
        <w:tab/>
      </w:r>
      <w:r>
        <w:rPr>
          <w:rStyle w:val="a8"/>
          <w:b w:val="0"/>
          <w:bCs w:val="0"/>
        </w:rPr>
        <w:t>Охлаждающий микроклимат</w:t>
      </w:r>
      <w:r>
        <w:rPr>
          <w:rStyle w:val="a8"/>
        </w:rPr>
        <w:t xml:space="preserve"> </w:t>
      </w:r>
      <w:r>
        <w:t xml:space="preserve">- сочетание параметров, при котором имеет место превышение суммарной теплоотдачи в окружающую среду над величиной теплопродукции организма, приводящее к образованию общего и/или локального дефицита тепла в теле человека (&gt; 2 Вт). </w:t>
      </w:r>
      <w:r>
        <w:rPr>
          <w:sz w:val="20"/>
        </w:rPr>
        <w:br/>
      </w:r>
      <w:r>
        <w:rPr>
          <w:sz w:val="20"/>
        </w:rPr>
        <w:tab/>
      </w:r>
      <w:r>
        <w:t>На</w:t>
      </w:r>
      <w:r>
        <w:rPr>
          <w:rStyle w:val="a8"/>
          <w:b w:val="0"/>
          <w:bCs w:val="0"/>
        </w:rPr>
        <w:t>гревающий микроклимат</w:t>
      </w:r>
      <w:r>
        <w:t xml:space="preserve"> - сочетание его параметров, при котором имеет место изменение теплообмена человека с окружающей средой, проявляющееся в накоплении тепла в организме (&gt; 2 Вт) и/или в увеличении доли потерь тепла испарением влаги (&gt; 30 Вт).</w:t>
      </w:r>
      <w:r>
        <w:rPr>
          <w:sz w:val="20"/>
        </w:rPr>
        <w:t xml:space="preserve"> </w:t>
      </w:r>
      <w:r>
        <w:rPr>
          <w:sz w:val="20"/>
        </w:rPr>
        <w:br/>
      </w:r>
      <w:r>
        <w:rPr>
          <w:sz w:val="20"/>
        </w:rPr>
        <w:tab/>
      </w:r>
      <w:r>
        <w:t xml:space="preserve">Охлаждающий микроклимат способствует возникновению сердечно-сосудистой патологии, приводит к обострению язвенной болезни, радикулита, обуславливает возникновение заболеваний органов дыхания. Охлаждение человека, как общее, так и локальное (особенно кистей) способствует изменению его двигательной реакции, нарушает координацию и способность выполнения точных операций, вызывает тормозные процессы в коре головного мозга, что может быть причиной возникновения различных форм травматизма. При локальном охлаждении </w:t>
      </w:r>
      <w:r>
        <w:lastRenderedPageBreak/>
        <w:t xml:space="preserve">кистей снижается точность выполнения рабочих операций. Работоспособность уменьшается на 1,5% на каждый градус снижения температуры пальцев. При выраженном охлаждении организма растет число тромбоцитов и эритроцитов в крови, увеличивается содержание холестерина, вязкость крови, что повышает возможность тромбообразования. Даже при кратковременном влиянии холода в организме происходит перестройка регуляторных и гомеостатических систем, изменяется иммунный статус организма. </w:t>
      </w:r>
      <w:r>
        <w:br/>
      </w:r>
      <w:r>
        <w:tab/>
        <w:t xml:space="preserve">Влияние нагревающего микроклимата связано с напряжением различных функциональных систем организма человека, что приводит к нарушению состояния здоровья, работоспособности и производительности труда. При определенном значении составляющих нагревающий микроклимат может привести к заболеванию общего характера, которое проявляется чаще всего в виде теплового коллапса. Особенно подвержены тепловым ударам лица, имеющие массу тела выше нормы. Среди рабочих, труд которых связан со значительной тепловой и физической нагрузкой, наблюдается интенсивное биологическое старение, особенно в возрастных группах 20-30 и 40-50 лет. Наблюдаются головные боли, повышенная потливость и утомляемость, увеличивается риск смерти от сердечно - сосудистой патологии (гипертоническая и ишемическая болезни, болезни артерий и капилляров). </w:t>
      </w:r>
      <w:r>
        <w:br/>
      </w:r>
      <w:r>
        <w:br/>
      </w:r>
      <w:r>
        <w:br/>
      </w:r>
      <w:r>
        <w:br/>
      </w:r>
      <w:r>
        <w:br/>
      </w:r>
    </w:p>
    <w:p w:rsidR="0012752F" w:rsidRDefault="0012752F">
      <w:pPr>
        <w:pStyle w:val="-"/>
        <w:spacing w:before="0" w:after="0"/>
        <w:jc w:val="left"/>
        <w:rPr>
          <w:sz w:val="32"/>
          <w:u w:val="single"/>
        </w:rPr>
      </w:pPr>
    </w:p>
    <w:p w:rsidR="0012752F" w:rsidRDefault="0012752F">
      <w:pPr>
        <w:pStyle w:val="-"/>
        <w:spacing w:before="0" w:after="0"/>
        <w:jc w:val="left"/>
        <w:rPr>
          <w:sz w:val="32"/>
          <w:u w:val="single"/>
        </w:rPr>
      </w:pPr>
    </w:p>
    <w:p w:rsidR="0012752F" w:rsidRDefault="0012752F">
      <w:pPr>
        <w:pStyle w:val="-"/>
        <w:spacing w:before="0" w:after="0"/>
        <w:jc w:val="left"/>
        <w:rPr>
          <w:sz w:val="32"/>
          <w:u w:val="single"/>
        </w:rPr>
      </w:pPr>
    </w:p>
    <w:p w:rsidR="0012752F" w:rsidRDefault="0012752F">
      <w:pPr>
        <w:pStyle w:val="-"/>
        <w:spacing w:before="0" w:after="0"/>
        <w:jc w:val="left"/>
        <w:rPr>
          <w:sz w:val="32"/>
          <w:u w:val="single"/>
        </w:rPr>
      </w:pPr>
    </w:p>
    <w:p w:rsidR="0012752F" w:rsidRDefault="0012752F">
      <w:pPr>
        <w:pStyle w:val="-"/>
        <w:spacing w:before="0" w:after="0"/>
        <w:jc w:val="left"/>
      </w:pPr>
      <w:r>
        <w:rPr>
          <w:b/>
          <w:bCs/>
        </w:rPr>
        <w:lastRenderedPageBreak/>
        <w:t>4.4. Сравнение фактических параметров окружающей среды, возникающих в технологическом процессе, с предельно допустимыми нормами</w:t>
      </w:r>
      <w:r>
        <w:rPr>
          <w:sz w:val="32"/>
          <w:u w:val="single"/>
        </w:rPr>
        <w:br/>
      </w:r>
    </w:p>
    <w:p w:rsidR="0012752F" w:rsidRDefault="00E846E1">
      <w:pPr>
        <w:pStyle w:val="-"/>
        <w:spacing w:before="0" w:after="0"/>
        <w:jc w:val="left"/>
        <w:rPr>
          <w:b/>
          <w:bCs/>
        </w:rPr>
      </w:pPr>
      <w:r>
        <w:rPr>
          <w:noProof/>
          <w:lang w:val="ru-RU" w:eastAsia="ru-RU"/>
        </w:rPr>
        <w:drawing>
          <wp:anchor distT="0" distB="0" distL="0" distR="0" simplePos="0" relativeHeight="251672064" behindDoc="0" locked="0" layoutInCell="1" allowOverlap="1">
            <wp:simplePos x="0" y="0"/>
            <wp:positionH relativeFrom="column">
              <wp:posOffset>8890</wp:posOffset>
            </wp:positionH>
            <wp:positionV relativeFrom="paragraph">
              <wp:posOffset>2247900</wp:posOffset>
            </wp:positionV>
            <wp:extent cx="6118225" cy="3049270"/>
            <wp:effectExtent l="0" t="0" r="0" b="0"/>
            <wp:wrapTopAndBottom/>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8225" cy="3049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2752F">
        <w:tab/>
        <w:t xml:space="preserve">Как было сказано выше, температура воздуха в рассматриваемом помещении не поднимается выше 24 градусов по Цельсию и не опускается ниже 22, относительная влажность не превышает 55% в холодное время года, а в теплое время года температура воздуха находится в диапазоне 23-25 градусов по Цельсию при влажности в 50%, что соответствует оптимальным микроклиматическим условиям для данного типа работы (1а), установленным СанПиН 2.2.4.548-96 </w:t>
      </w:r>
    </w:p>
    <w:p w:rsidR="0012752F" w:rsidRDefault="0012752F">
      <w:pPr>
        <w:pStyle w:val="-"/>
        <w:spacing w:before="0" w:after="0"/>
        <w:jc w:val="left"/>
        <w:rPr>
          <w:rFonts w:cs="Times New Roman"/>
        </w:rPr>
      </w:pPr>
      <w:r>
        <w:rPr>
          <w:b/>
          <w:bCs/>
        </w:rPr>
        <w:lastRenderedPageBreak/>
        <w:t>4.5. Выбор и обоснование методов и средств защиты человека, наиболее рациональных для рассматриваемых условий</w:t>
      </w:r>
      <w:r>
        <w:rPr>
          <w:sz w:val="32"/>
          <w:u w:val="single"/>
        </w:rPr>
        <w:br/>
      </w:r>
      <w:r>
        <w:rPr>
          <w:sz w:val="32"/>
          <w:u w:val="single"/>
        </w:rPr>
        <w:br/>
      </w:r>
      <w:r>
        <w:tab/>
        <w:t>Как было показано в предыдущем разделе, условия труда соответствуют нормам.</w:t>
      </w:r>
      <w:r>
        <w:br/>
      </w:r>
      <w:r>
        <w:tab/>
        <w:t xml:space="preserve">Одну из главных ролей в создании оптимальных микроклиматических условий играет вентиляция. </w:t>
      </w:r>
      <w:r>
        <w:rPr>
          <w:rFonts w:cs="Times New Roman"/>
        </w:rPr>
        <w:t xml:space="preserve">Под </w:t>
      </w:r>
      <w:r>
        <w:rPr>
          <w:rFonts w:cs="Times New Roman"/>
          <w:b/>
        </w:rPr>
        <w:t>вентиляционной системой</w:t>
      </w:r>
      <w:r>
        <w:rPr>
          <w:rFonts w:cs="Times New Roman"/>
        </w:rPr>
        <w:t xml:space="preserve"> понимают совокупность различных по своему назначению вентиляционных установок, способных обслуживать отдельное помещение или корпус.</w:t>
      </w:r>
    </w:p>
    <w:p w:rsidR="0012752F" w:rsidRDefault="0012752F">
      <w:pPr>
        <w:shd w:val="clear" w:color="auto" w:fill="FFFFFF"/>
        <w:spacing w:line="360" w:lineRule="auto"/>
        <w:ind w:firstLine="720"/>
        <w:jc w:val="both"/>
        <w:rPr>
          <w:sz w:val="28"/>
          <w:szCs w:val="28"/>
        </w:rPr>
      </w:pPr>
      <w:r>
        <w:rPr>
          <w:sz w:val="28"/>
          <w:szCs w:val="28"/>
        </w:rPr>
        <w:t>В зависимости</w:t>
      </w:r>
      <w:r>
        <w:rPr>
          <w:smallCaps/>
          <w:sz w:val="28"/>
          <w:szCs w:val="28"/>
        </w:rPr>
        <w:t xml:space="preserve"> </w:t>
      </w:r>
      <w:r>
        <w:rPr>
          <w:sz w:val="28"/>
          <w:szCs w:val="28"/>
        </w:rPr>
        <w:t>от способа перемещения воздуха в рабочих помещениях вентиляция делится на искусственную (механическую), естественную и комбинированную.</w:t>
      </w:r>
    </w:p>
    <w:p w:rsidR="0012752F" w:rsidRDefault="0012752F">
      <w:pPr>
        <w:shd w:val="clear" w:color="auto" w:fill="FFFFFF"/>
        <w:spacing w:line="360" w:lineRule="auto"/>
        <w:ind w:firstLine="720"/>
        <w:jc w:val="both"/>
        <w:rPr>
          <w:sz w:val="28"/>
          <w:szCs w:val="28"/>
        </w:rPr>
      </w:pPr>
      <w:r>
        <w:rPr>
          <w:sz w:val="28"/>
          <w:szCs w:val="28"/>
        </w:rPr>
        <w:t>При искусственной вентиляции воздух порождается механическими устройствами - вентиляторами и др.</w:t>
      </w:r>
    </w:p>
    <w:p w:rsidR="0012752F" w:rsidRDefault="0012752F">
      <w:pPr>
        <w:shd w:val="clear" w:color="auto" w:fill="FFFFFF"/>
        <w:spacing w:line="360" w:lineRule="auto"/>
        <w:ind w:firstLine="720"/>
        <w:jc w:val="both"/>
        <w:rPr>
          <w:sz w:val="28"/>
          <w:szCs w:val="28"/>
        </w:rPr>
      </w:pPr>
      <w:r>
        <w:rPr>
          <w:sz w:val="28"/>
          <w:szCs w:val="28"/>
        </w:rPr>
        <w:t>При естественной вентиляции воздухообмен осуществляется двумя способами: неорганизованно посредством проветривания и фильтрации воздуха через оконные, дверные проемы и щели в них; организованное - посредством аэрации и с помощью дефлекторов. Естественный неорганизованный воздухообмен в помещении обусловлен действием двух факторов: теплового движения  воздуха и ветрового давления. Тепловое давление создается разностью весов столбов воздуха вне и внутри помещения. Таким образом, возникает перепад давлений, вызывает воздухообмен. Ветровое давление обусловлено действием ветра, благодаря которому на наветренных поверхностях здания возникает избыточное давление, а на заветренных сторонах - разрежение. Возникающий перепад давлений обуславливает вход воздуха с наветренной сторо</w:t>
      </w:r>
      <w:r>
        <w:rPr>
          <w:sz w:val="28"/>
          <w:szCs w:val="28"/>
        </w:rPr>
        <w:softHyphen/>
        <w:t>ны здания и выход его через отверстия на противоположной заветренной стороне. В ряде случаев неорганизованного воздухообмена недостаточно для удаления вредных выделений и</w:t>
      </w:r>
      <w:r>
        <w:rPr>
          <w:smallCaps/>
          <w:sz w:val="28"/>
          <w:szCs w:val="28"/>
        </w:rPr>
        <w:t xml:space="preserve">з </w:t>
      </w:r>
      <w:r>
        <w:rPr>
          <w:sz w:val="28"/>
          <w:szCs w:val="28"/>
        </w:rPr>
        <w:t xml:space="preserve">помещения, поэтому используют специальное устройство - дефлектор. Дефлектором является оголовок, которым заканчивается труба, предназначенная для удаления воздуха из </w:t>
      </w:r>
      <w:r>
        <w:rPr>
          <w:sz w:val="28"/>
          <w:szCs w:val="28"/>
        </w:rPr>
        <w:lastRenderedPageBreak/>
        <w:t xml:space="preserve">верхней зоны помещения. Поток ветра, ударяясь о дефлектор и обтекая его, создаст вокруг большой части его периметра разрежение, обеспечивающее подсос воздуха из помещения по каналу дефлектора. </w:t>
      </w:r>
      <w:r>
        <w:rPr>
          <w:b/>
          <w:sz w:val="28"/>
          <w:szCs w:val="28"/>
        </w:rPr>
        <w:t>Аэрацией</w:t>
      </w:r>
      <w:r>
        <w:rPr>
          <w:sz w:val="28"/>
          <w:szCs w:val="28"/>
        </w:rPr>
        <w:t xml:space="preserve"> является организованный естественный воздухообмен, осуществляемый в заранее рассчитанных объемах и регулируемый в соответствии с внешними метеорологическими условиями.</w:t>
      </w:r>
    </w:p>
    <w:p w:rsidR="0012752F" w:rsidRDefault="0012752F">
      <w:pPr>
        <w:shd w:val="clear" w:color="auto" w:fill="FFFFFF"/>
        <w:spacing w:line="360" w:lineRule="auto"/>
        <w:ind w:firstLine="720"/>
        <w:jc w:val="both"/>
        <w:rPr>
          <w:sz w:val="28"/>
          <w:szCs w:val="28"/>
        </w:rPr>
      </w:pPr>
      <w:r>
        <w:rPr>
          <w:sz w:val="28"/>
          <w:szCs w:val="28"/>
        </w:rPr>
        <w:t>По характеру охвата помещения вентиляционные системы могут быть общеобменными локальными (местная) и комбинированная. При обобщенной вентиляции смена воздуха происходит во всем объеме помещения. Этот тип вентиляции может осуществляться естественным способом с помощью аэрации и механическим способом. Назначение местной вентиляции - локализация вредных выделений в местах образования и удаления их из помещения. Локальная вентиляция может осуществляется механически с помощью вентиляторов и естественным образом с помощью дефлектора. При комбинированной системе одновременно с общим воздухообменом локализуются также и отдельные наиболее интенсивные источники выделения</w:t>
      </w:r>
      <w:r>
        <w:rPr>
          <w:smallCaps/>
          <w:sz w:val="28"/>
          <w:szCs w:val="28"/>
        </w:rPr>
        <w:t>.</w:t>
      </w:r>
    </w:p>
    <w:p w:rsidR="0012752F" w:rsidRDefault="0012752F">
      <w:pPr>
        <w:shd w:val="clear" w:color="auto" w:fill="FFFFFF"/>
        <w:spacing w:line="360" w:lineRule="auto"/>
        <w:rPr>
          <w:sz w:val="28"/>
          <w:szCs w:val="28"/>
        </w:rPr>
      </w:pPr>
      <w:r>
        <w:rPr>
          <w:sz w:val="28"/>
          <w:szCs w:val="28"/>
        </w:rPr>
        <w:t>Локальная вентиляция может быть приточной и вытяжной.</w:t>
      </w:r>
      <w:r>
        <w:rPr>
          <w:sz w:val="28"/>
          <w:szCs w:val="28"/>
        </w:rPr>
        <w:br/>
      </w:r>
      <w:r>
        <w:rPr>
          <w:sz w:val="28"/>
          <w:szCs w:val="28"/>
        </w:rPr>
        <w:tab/>
        <w:t xml:space="preserve">Приточную вентиляцию предусматривают для подачи чистого воздуха в рабочую зону для создания микроклимата на отдельных местах (воздушные души, завесы и оазисы). Воздушный душ представляет собой поток воздуха, направленный на человека. Температура воздуха и его скорость регламентируются СН 245-71 (см. приложение 1). Воздушная завеса позволяет предотвратить проникновение в производственное здание через ворота холодного воздуха, в зимнее время. Воздушные завесы улучшают метеоусловия на ограниченной площади помещения, которая отделяется для этого со всех сторон легкими предварительными перегородками и затапливается воздухом более холодным и чистым, чем воздух помещения. Вытяжную вентиляцию устраивают в местах образования вредных выделений в виде шкафов, зонтов, закрытых отсосов (аспирации), ванн, отсосов от различного оборудования, шлифовальных станков, пылесосов, пылестружкоприемников, эжекционных установок, индивидуальных отсасывающих </w:t>
      </w:r>
      <w:r>
        <w:rPr>
          <w:sz w:val="28"/>
          <w:szCs w:val="28"/>
        </w:rPr>
        <w:lastRenderedPageBreak/>
        <w:t>агрегатов и т.д.</w:t>
      </w:r>
      <w:r>
        <w:rPr>
          <w:sz w:val="28"/>
          <w:szCs w:val="28"/>
        </w:rPr>
        <w:br/>
      </w:r>
      <w:r>
        <w:rPr>
          <w:sz w:val="28"/>
          <w:szCs w:val="28"/>
        </w:rPr>
        <w:tab/>
        <w:t xml:space="preserve">Для создания и поддержания оптимальных микроклиматических условий  в помещении установлен кондиционер. </w:t>
      </w:r>
      <w:r>
        <w:rPr>
          <w:sz w:val="28"/>
          <w:szCs w:val="28"/>
        </w:rPr>
        <w:br/>
      </w:r>
      <w:r>
        <w:rPr>
          <w:sz w:val="28"/>
          <w:szCs w:val="28"/>
        </w:rPr>
        <w:tab/>
        <w:t xml:space="preserve">Кондиционер - это вентиляционная установка, которая с помощью автоматического регулирования поддерживает в помещении заданные параметры воздушной среды. </w:t>
      </w:r>
    </w:p>
    <w:p w:rsidR="0012752F" w:rsidRDefault="0012752F">
      <w:pPr>
        <w:shd w:val="clear" w:color="auto" w:fill="FFFFFF"/>
        <w:spacing w:line="360" w:lineRule="auto"/>
        <w:ind w:firstLine="720"/>
        <w:rPr>
          <w:sz w:val="28"/>
          <w:szCs w:val="28"/>
        </w:rPr>
      </w:pPr>
      <w:r>
        <w:rPr>
          <w:sz w:val="28"/>
          <w:szCs w:val="28"/>
        </w:rPr>
        <w:t>Кондиционеры бывают двух видов: установки полного кондиционирования воздуха, обеспечивающие постоянство температуры, относительной влажности, скорости движения и чистоты воздуха; установки неполного кондиционирования, обеспечивающие постоянство только части этих параметров или одного параметра, чаще всего температуры.</w:t>
      </w:r>
    </w:p>
    <w:p w:rsidR="0012752F" w:rsidRDefault="0012752F">
      <w:pPr>
        <w:shd w:val="clear" w:color="auto" w:fill="FFFFFF"/>
        <w:spacing w:line="360" w:lineRule="auto"/>
        <w:ind w:firstLine="720"/>
        <w:rPr>
          <w:sz w:val="28"/>
          <w:szCs w:val="28"/>
        </w:rPr>
      </w:pPr>
      <w:r>
        <w:rPr>
          <w:sz w:val="28"/>
          <w:szCs w:val="28"/>
        </w:rPr>
        <w:t>В зависимости от способа холодоснабжения кондиционеры под</w:t>
      </w:r>
      <w:r>
        <w:rPr>
          <w:sz w:val="28"/>
          <w:szCs w:val="28"/>
        </w:rPr>
        <w:softHyphen/>
        <w:t>разделяются на автономные и неавтономные. В автономных кондиционерах холод вырабатывается собственными встроенными холодильными агрегатами. Неавтоматические кондиционеры снабжаются холодоносителями централизовано</w:t>
      </w:r>
      <w:r>
        <w:rPr>
          <w:b/>
          <w:bCs/>
          <w:sz w:val="28"/>
          <w:szCs w:val="28"/>
        </w:rPr>
        <w:t>.</w:t>
      </w:r>
    </w:p>
    <w:p w:rsidR="0012752F" w:rsidRDefault="0012752F">
      <w:pPr>
        <w:shd w:val="clear" w:color="auto" w:fill="FFFFFF"/>
        <w:spacing w:line="360" w:lineRule="auto"/>
        <w:ind w:firstLine="720"/>
        <w:rPr>
          <w:rFonts w:cs="font404"/>
          <w:sz w:val="28"/>
          <w:szCs w:val="28"/>
        </w:rPr>
      </w:pPr>
      <w:r>
        <w:rPr>
          <w:sz w:val="28"/>
          <w:szCs w:val="28"/>
        </w:rPr>
        <w:t>По способу приготовления и раздачи воздуха кондиционеры подразделяются на центральные и местные.</w:t>
      </w:r>
      <w:r>
        <w:rPr>
          <w:sz w:val="28"/>
          <w:szCs w:val="28"/>
        </w:rPr>
        <w:br/>
      </w:r>
      <w:r>
        <w:rPr>
          <w:sz w:val="28"/>
          <w:szCs w:val="28"/>
        </w:rPr>
        <w:tab/>
        <w:t>Конструкция центральных кондиционеров предусматривает приготовление</w:t>
      </w:r>
      <w:r>
        <w:rPr>
          <w:smallCaps/>
          <w:sz w:val="28"/>
          <w:szCs w:val="28"/>
        </w:rPr>
        <w:t xml:space="preserve"> </w:t>
      </w:r>
      <w:r>
        <w:rPr>
          <w:sz w:val="28"/>
          <w:szCs w:val="28"/>
        </w:rPr>
        <w:t>воздуха вне обслуживаемых помещений и его раздачу по системе воздуховодов. В местных же кондиционерах приготовление воздуха происходит непосредственно в обслуживаемых помещениях, воздух раздается сосредоточенно, без воздуховодов</w:t>
      </w:r>
      <w:r>
        <w:rPr>
          <w:color w:val="4D4D4D"/>
          <w:sz w:val="28"/>
          <w:szCs w:val="28"/>
        </w:rPr>
        <w:t>.</w:t>
      </w:r>
      <w:r>
        <w:rPr>
          <w:rFonts w:cs="font404"/>
          <w:sz w:val="28"/>
          <w:szCs w:val="28"/>
        </w:rPr>
        <w:br/>
        <w:t xml:space="preserve"> </w:t>
      </w:r>
      <w:r>
        <w:rPr>
          <w:rFonts w:cs="font404"/>
          <w:sz w:val="28"/>
          <w:szCs w:val="28"/>
        </w:rPr>
        <w:tab/>
        <w:t>Для поддержания оптимальной температуры в помещении установлены батареи отопления, а так же обогреватели, питаемые сетью 220</w:t>
      </w:r>
      <w:r>
        <w:rPr>
          <w:rFonts w:cs="font404"/>
          <w:sz w:val="28"/>
          <w:szCs w:val="28"/>
          <w:lang w:val="en-US"/>
        </w:rPr>
        <w:t>V</w:t>
      </w:r>
      <w:r>
        <w:rPr>
          <w:rFonts w:cs="font404"/>
          <w:sz w:val="28"/>
          <w:szCs w:val="28"/>
        </w:rPr>
        <w:t xml:space="preserve"> (включаемые опционально). Для поддержания оптимальной влажности используются комнатные растения. Так же, регулировка температуры и влажности осуществляется регулярными проветриваниями помещения. </w:t>
      </w:r>
    </w:p>
    <w:p w:rsidR="0012752F" w:rsidRDefault="0012752F">
      <w:pPr>
        <w:shd w:val="clear" w:color="auto" w:fill="FFFFFF"/>
        <w:spacing w:line="360" w:lineRule="auto"/>
        <w:ind w:firstLine="720"/>
        <w:rPr>
          <w:rFonts w:cs="font404"/>
          <w:sz w:val="28"/>
          <w:szCs w:val="28"/>
        </w:rPr>
      </w:pPr>
    </w:p>
    <w:p w:rsidR="0012752F" w:rsidRDefault="0012752F">
      <w:pPr>
        <w:shd w:val="clear" w:color="auto" w:fill="FFFFFF"/>
        <w:spacing w:line="360" w:lineRule="auto"/>
        <w:ind w:firstLine="720"/>
        <w:rPr>
          <w:rFonts w:cs="font404"/>
          <w:sz w:val="28"/>
          <w:szCs w:val="28"/>
        </w:rPr>
      </w:pPr>
    </w:p>
    <w:p w:rsidR="0012752F" w:rsidRDefault="0012752F">
      <w:pPr>
        <w:shd w:val="clear" w:color="auto" w:fill="FFFFFF"/>
        <w:spacing w:line="360" w:lineRule="auto"/>
        <w:ind w:firstLine="720"/>
        <w:rPr>
          <w:rFonts w:cs="font404"/>
          <w:sz w:val="28"/>
          <w:szCs w:val="28"/>
        </w:rPr>
      </w:pPr>
    </w:p>
    <w:p w:rsidR="0012752F" w:rsidRDefault="0012752F">
      <w:pPr>
        <w:pStyle w:val="-"/>
        <w:spacing w:before="0" w:after="0"/>
        <w:jc w:val="left"/>
      </w:pPr>
      <w:r>
        <w:rPr>
          <w:b/>
          <w:bCs/>
        </w:rPr>
        <w:lastRenderedPageBreak/>
        <w:t>4.6. Список использованной литературы.</w:t>
      </w:r>
    </w:p>
    <w:p w:rsidR="0012752F" w:rsidRDefault="0012752F">
      <w:pPr>
        <w:pStyle w:val="-"/>
        <w:spacing w:before="0" w:after="0"/>
        <w:jc w:val="left"/>
      </w:pPr>
      <w:r>
        <w:t xml:space="preserve">1-СанПиН 2.2.4.548-96 </w:t>
      </w:r>
    </w:p>
    <w:p w:rsidR="0012752F" w:rsidRDefault="0012752F">
      <w:pPr>
        <w:pStyle w:val="-"/>
        <w:spacing w:before="0" w:after="0"/>
        <w:jc w:val="left"/>
      </w:pPr>
      <w:r>
        <w:t>2-Защита от вредных производственных факторов при работе на ПЭВМ: Методические указания к дипломному проектированию. Авт.-сост.: В.М. Березин, М.И. Дайнов – М.: Изд-во МАИ, 2001. – 48 с.: ил.</w:t>
      </w:r>
    </w:p>
    <w:p w:rsidR="0012752F" w:rsidRDefault="0012752F">
      <w:pPr>
        <w:pStyle w:val="ListParagraph"/>
        <w:spacing w:line="360" w:lineRule="auto"/>
        <w:ind w:left="0"/>
        <w:jc w:val="both"/>
        <w:rPr>
          <w:sz w:val="28"/>
          <w:szCs w:val="28"/>
        </w:rPr>
      </w:pPr>
      <w:r>
        <w:rPr>
          <w:sz w:val="28"/>
          <w:szCs w:val="28"/>
        </w:rPr>
        <w:t>3-Охрана труда на ВЦ: Методические указания к дипломному проектированию. Авт.-сост.: Н.И. Бобков, Т.В. Голованова – М.: Изд-во МАИ, 1991. – 28 с.: ил.</w:t>
      </w:r>
    </w:p>
    <w:p w:rsidR="0012752F" w:rsidRDefault="0012752F">
      <w:pPr>
        <w:spacing w:line="360" w:lineRule="auto"/>
        <w:jc w:val="both"/>
        <w:rPr>
          <w:rFonts w:cs="font404"/>
          <w:b/>
          <w:bCs/>
          <w:sz w:val="28"/>
          <w:szCs w:val="28"/>
          <w:lang w:val="ru-RU"/>
        </w:rPr>
      </w:pPr>
      <w:r>
        <w:rPr>
          <w:sz w:val="28"/>
          <w:szCs w:val="28"/>
        </w:rPr>
        <w:t>4-Безопасность труда при работе на персональных компьютерах: метод. указ. к выполнению дипломного проекта. Сост. Л.А. Моссоулина, Е.В. Алекина. – Самара: Самар. гос. техн. ун-т, 2012. 28 с.: ил.</w:t>
      </w:r>
      <w:r>
        <w:rPr>
          <w:sz w:val="28"/>
          <w:szCs w:val="28"/>
        </w:rPr>
        <w:br/>
        <w:t>5-СанПиН2.2.2/2.4.1340-03</w:t>
      </w:r>
      <w:r>
        <w:rPr>
          <w:sz w:val="28"/>
          <w:szCs w:val="28"/>
        </w:rPr>
        <w:br/>
        <w:t>6-Безопасность жизнедеятельности. С.В. Белов. – М.: Высш. шк., 2008.</w:t>
      </w:r>
      <w:r>
        <w:rPr>
          <w:sz w:val="28"/>
          <w:szCs w:val="28"/>
        </w:rPr>
        <w:br/>
        <w:t>7-СанПиН 2.2.2/2.4.1340-03 Гигиенические требования к персональным электронно-вычислительным машинам и организации работы.</w:t>
      </w:r>
      <w:r>
        <w:rPr>
          <w:sz w:val="28"/>
          <w:szCs w:val="28"/>
        </w:rPr>
        <w:br/>
        <w:t>8- ГОСТ 12.1.005-88</w:t>
      </w:r>
    </w:p>
    <w:p w:rsidR="0012752F" w:rsidRDefault="0012752F">
      <w:pPr>
        <w:pStyle w:val="-"/>
        <w:shd w:val="clear" w:color="auto" w:fill="FFFFFF"/>
        <w:spacing w:before="0" w:after="0"/>
        <w:jc w:val="left"/>
        <w:rPr>
          <w:rFonts w:cs="font404"/>
          <w:b/>
          <w:bCs/>
          <w:sz w:val="32"/>
          <w:szCs w:val="32"/>
          <w:lang w:val="ru-RU"/>
        </w:rPr>
      </w:pPr>
      <w:r>
        <w:rPr>
          <w:rFonts w:cs="font404"/>
          <w:b/>
          <w:bCs/>
          <w:lang w:val="ru-RU"/>
        </w:rPr>
        <w:lastRenderedPageBreak/>
        <w:t>5.Выводы</w:t>
      </w:r>
      <w:r>
        <w:rPr>
          <w:rFonts w:cs="font404"/>
          <w:b/>
          <w:bCs/>
          <w:sz w:val="32"/>
          <w:szCs w:val="32"/>
          <w:lang w:val="ru-RU"/>
        </w:rPr>
        <w:br/>
      </w:r>
    </w:p>
    <w:p w:rsidR="0012752F" w:rsidRDefault="0012752F">
      <w:pPr>
        <w:pStyle w:val="-"/>
        <w:shd w:val="clear" w:color="auto" w:fill="FFFFFF"/>
        <w:spacing w:before="0" w:after="0"/>
        <w:jc w:val="left"/>
        <w:rPr>
          <w:rFonts w:cs="font404"/>
          <w:lang w:val="ru-RU"/>
        </w:rPr>
      </w:pPr>
      <w:r>
        <w:rPr>
          <w:rFonts w:cs="font404"/>
          <w:b/>
          <w:bCs/>
          <w:sz w:val="32"/>
          <w:szCs w:val="32"/>
          <w:lang w:val="ru-RU"/>
        </w:rPr>
        <w:tab/>
      </w:r>
      <w:r>
        <w:rPr>
          <w:rFonts w:cs="font404"/>
          <w:lang w:val="ru-RU"/>
        </w:rPr>
        <w:t>В данной работе был проведен анализ существующих на данный момент подходов к предполетному планированию действий БЛА. На основе этого анализа был сделан вывод об актуальности данной работы.</w:t>
      </w:r>
      <w:r>
        <w:rPr>
          <w:rFonts w:cs="font404"/>
          <w:lang w:val="ru-RU"/>
        </w:rPr>
        <w:br/>
      </w:r>
      <w:r>
        <w:rPr>
          <w:rFonts w:cs="font404"/>
          <w:lang w:val="ru-RU"/>
        </w:rPr>
        <w:tab/>
        <w:t xml:space="preserve">Задача целераспределения для группы БЛА, состоящей из БЛА различного типа при атаке разнотипных кластеров наземных целей в процессе предполетного планирования была интерпретирована как задача целочисленного нелинейного математического  программирования. </w:t>
      </w:r>
    </w:p>
    <w:p w:rsidR="0012752F" w:rsidRDefault="0012752F">
      <w:pPr>
        <w:pStyle w:val="-"/>
        <w:shd w:val="clear" w:color="auto" w:fill="FFFFFF"/>
        <w:spacing w:before="0" w:after="0"/>
        <w:jc w:val="left"/>
        <w:rPr>
          <w:rFonts w:cs="font404"/>
          <w:lang w:val="ru-RU"/>
        </w:rPr>
      </w:pPr>
      <w:r>
        <w:rPr>
          <w:rFonts w:cs="font404"/>
          <w:lang w:val="ru-RU"/>
        </w:rPr>
        <w:tab/>
        <w:t xml:space="preserve">Была сформулирована математическая модель системы, в том числе </w:t>
      </w:r>
      <w:proofErr w:type="spellStart"/>
      <w:r>
        <w:rPr>
          <w:rFonts w:cs="font404"/>
          <w:lang w:val="ru-RU"/>
        </w:rPr>
        <w:t>критериальная</w:t>
      </w:r>
      <w:proofErr w:type="spellEnd"/>
      <w:r>
        <w:rPr>
          <w:rFonts w:cs="font404"/>
          <w:lang w:val="ru-RU"/>
        </w:rPr>
        <w:t xml:space="preserve"> функция. Были созданы алгоритмы целераспределения, предлагающие два альтернативных решения, несущественно различающихся по значению </w:t>
      </w:r>
      <w:proofErr w:type="spellStart"/>
      <w:r>
        <w:rPr>
          <w:rFonts w:cs="font404"/>
          <w:lang w:val="ru-RU"/>
        </w:rPr>
        <w:t>критериальной</w:t>
      </w:r>
      <w:proofErr w:type="spellEnd"/>
      <w:r>
        <w:rPr>
          <w:rFonts w:cs="font404"/>
          <w:lang w:val="ru-RU"/>
        </w:rPr>
        <w:t xml:space="preserve"> функции. Проверка состоятельности этих алгоритмов была осуществлена при помощи применения для решения задачи метода полного перебора при одинаковых начальных условиях моделирования. </w:t>
      </w:r>
    </w:p>
    <w:p w:rsidR="0012752F" w:rsidRDefault="0012752F">
      <w:pPr>
        <w:pStyle w:val="-"/>
        <w:shd w:val="clear" w:color="auto" w:fill="FFFFFF"/>
        <w:spacing w:before="0" w:after="0"/>
        <w:jc w:val="left"/>
        <w:rPr>
          <w:rFonts w:cs="font404"/>
          <w:lang w:val="ru-RU"/>
        </w:rPr>
      </w:pPr>
      <w:r>
        <w:rPr>
          <w:rFonts w:cs="font404"/>
          <w:lang w:val="ru-RU"/>
        </w:rPr>
        <w:tab/>
        <w:t xml:space="preserve">Была приведена выборка результатов, показывающая состоятельность созданных алгоритмов. </w:t>
      </w:r>
    </w:p>
    <w:p w:rsidR="0012752F" w:rsidRDefault="0012752F">
      <w:pPr>
        <w:pStyle w:val="-"/>
        <w:shd w:val="clear" w:color="auto" w:fill="FFFFFF"/>
        <w:spacing w:before="0" w:after="0"/>
        <w:jc w:val="left"/>
        <w:rPr>
          <w:rFonts w:cs="font404"/>
          <w:lang w:val="ru-RU"/>
        </w:rPr>
      </w:pPr>
      <w:r>
        <w:rPr>
          <w:rFonts w:cs="font404"/>
          <w:lang w:val="ru-RU"/>
        </w:rPr>
        <w:tab/>
        <w:t>Достоинством предлагаемых алгоритмов целераспределения является простота реализации и малые (по сравнению с методом полного перебора) вычислительные затраты, то есть, высокое быстродействие, позволяющее решать задачу в условиях дефицита времени.</w:t>
      </w:r>
    </w:p>
    <w:p w:rsidR="0012752F" w:rsidRDefault="0012752F">
      <w:pPr>
        <w:pStyle w:val="-"/>
        <w:shd w:val="clear" w:color="auto" w:fill="FFFFFF"/>
        <w:spacing w:before="0" w:after="0"/>
        <w:jc w:val="left"/>
        <w:rPr>
          <w:rFonts w:cs="font404"/>
          <w:sz w:val="32"/>
          <w:szCs w:val="32"/>
        </w:rPr>
      </w:pPr>
      <w:r>
        <w:rPr>
          <w:rFonts w:cs="font404"/>
          <w:lang w:val="ru-RU"/>
        </w:rPr>
        <w:tab/>
        <w:t xml:space="preserve">Недостатком предложенного решения является математическая модель, существенно зависимая от экспертных оценок — в частности, оценок вероятностей поражения </w:t>
      </w:r>
      <w:proofErr w:type="spellStart"/>
      <w:r>
        <w:rPr>
          <w:rFonts w:cs="font404"/>
          <w:lang w:val="ru-RU"/>
        </w:rPr>
        <w:t>беспилотником</w:t>
      </w:r>
      <w:proofErr w:type="spellEnd"/>
      <w:r>
        <w:rPr>
          <w:rFonts w:cs="font404"/>
          <w:lang w:val="ru-RU"/>
        </w:rPr>
        <w:t xml:space="preserve"> того или иного типа некоторого объекта, входящего в кластер целей и вероятности потери БЛА.   </w:t>
      </w:r>
    </w:p>
    <w:p w:rsidR="0012752F" w:rsidRDefault="0012752F">
      <w:pPr>
        <w:pStyle w:val="-"/>
        <w:shd w:val="clear" w:color="auto" w:fill="FFFFFF"/>
        <w:spacing w:before="0" w:after="0"/>
        <w:ind w:firstLine="720"/>
        <w:jc w:val="left"/>
        <w:rPr>
          <w:rFonts w:cs="font404"/>
          <w:sz w:val="32"/>
          <w:szCs w:val="32"/>
        </w:rPr>
      </w:pPr>
    </w:p>
    <w:p w:rsidR="0012752F" w:rsidRDefault="0012752F">
      <w:pPr>
        <w:pStyle w:val="-"/>
        <w:shd w:val="clear" w:color="auto" w:fill="FFFFFF"/>
        <w:spacing w:before="0" w:after="0"/>
        <w:ind w:firstLine="720"/>
        <w:jc w:val="left"/>
        <w:rPr>
          <w:rFonts w:cs="font404"/>
          <w:sz w:val="32"/>
          <w:szCs w:val="32"/>
        </w:rPr>
      </w:pPr>
    </w:p>
    <w:p w:rsidR="0012752F" w:rsidRDefault="0012752F">
      <w:pPr>
        <w:pStyle w:val="-"/>
        <w:shd w:val="clear" w:color="auto" w:fill="FFFFFF"/>
        <w:spacing w:before="0" w:after="0"/>
        <w:ind w:firstLine="720"/>
        <w:jc w:val="left"/>
        <w:rPr>
          <w:rFonts w:cs="font404"/>
          <w:sz w:val="32"/>
          <w:szCs w:val="32"/>
        </w:rPr>
      </w:pPr>
    </w:p>
    <w:p w:rsidR="0012752F" w:rsidRDefault="0012752F">
      <w:pPr>
        <w:pStyle w:val="-"/>
        <w:numPr>
          <w:ilvl w:val="0"/>
          <w:numId w:val="20"/>
        </w:numPr>
        <w:shd w:val="clear" w:color="auto" w:fill="FFFFFF"/>
        <w:spacing w:before="0" w:after="0"/>
        <w:jc w:val="left"/>
        <w:rPr>
          <w:rFonts w:cs="font404"/>
        </w:rPr>
      </w:pPr>
      <w:r>
        <w:rPr>
          <w:rFonts w:cs="font404"/>
          <w:b/>
          <w:bCs/>
          <w:sz w:val="32"/>
          <w:szCs w:val="32"/>
          <w:lang w:val="ru-RU"/>
        </w:rPr>
        <w:lastRenderedPageBreak/>
        <w:t>Список использованной литературы</w:t>
      </w:r>
    </w:p>
    <w:p w:rsidR="0012752F" w:rsidRDefault="0012752F">
      <w:pPr>
        <w:pStyle w:val="ListParagraph"/>
        <w:tabs>
          <w:tab w:val="right" w:pos="9922"/>
        </w:tabs>
        <w:spacing w:line="360" w:lineRule="auto"/>
        <w:ind w:left="0"/>
        <w:rPr>
          <w:rStyle w:val="citation"/>
          <w:iCs/>
          <w:sz w:val="28"/>
          <w:szCs w:val="28"/>
          <w:lang w:val="ru-RU"/>
        </w:rPr>
      </w:pPr>
      <w:r>
        <w:rPr>
          <w:rFonts w:cs="font404"/>
          <w:sz w:val="28"/>
          <w:szCs w:val="28"/>
        </w:rPr>
        <w:br/>
      </w:r>
      <w:r>
        <w:rPr>
          <w:rFonts w:cs="font404"/>
          <w:sz w:val="28"/>
          <w:szCs w:val="28"/>
        </w:rPr>
        <w:tab/>
      </w:r>
      <w:r>
        <w:rPr>
          <w:rFonts w:cs="font404"/>
          <w:sz w:val="28"/>
          <w:szCs w:val="28"/>
        </w:rPr>
        <w:tab/>
        <w:t xml:space="preserve"> </w:t>
      </w:r>
      <w:r>
        <w:rPr>
          <w:rFonts w:cs="font404"/>
          <w:sz w:val="28"/>
          <w:szCs w:val="28"/>
          <w:lang w:val="ru-RU"/>
        </w:rPr>
        <w:t>1.</w:t>
      </w:r>
      <w:r>
        <w:rPr>
          <w:rFonts w:cs="font404"/>
          <w:sz w:val="28"/>
          <w:szCs w:val="28"/>
        </w:rPr>
        <w:t xml:space="preserve">  В. В. Малышев. Методы оптимизации в задачах системного анализа и управления: Учебное пособие. — М.: Изд-во МАИ-ПРИНТ, 2010. — 440 с.</w:t>
      </w:r>
    </w:p>
    <w:p w:rsidR="0012752F" w:rsidRDefault="0012752F">
      <w:pPr>
        <w:pStyle w:val="ListParagraph"/>
        <w:tabs>
          <w:tab w:val="right" w:pos="9922"/>
        </w:tabs>
        <w:spacing w:line="360" w:lineRule="auto"/>
        <w:ind w:left="0"/>
        <w:rPr>
          <w:rStyle w:val="citation"/>
          <w:rFonts w:cs="font404"/>
          <w:iCs/>
          <w:sz w:val="28"/>
          <w:szCs w:val="28"/>
          <w:lang w:val="ru-RU"/>
        </w:rPr>
      </w:pPr>
      <w:r>
        <w:rPr>
          <w:rStyle w:val="citation"/>
          <w:iCs/>
          <w:sz w:val="28"/>
          <w:szCs w:val="28"/>
          <w:lang w:val="ru-RU"/>
        </w:rPr>
        <w:t xml:space="preserve">                2. </w:t>
      </w:r>
      <w:r>
        <w:rPr>
          <w:rStyle w:val="citation"/>
          <w:iCs/>
          <w:sz w:val="28"/>
          <w:szCs w:val="28"/>
        </w:rPr>
        <w:t>Абрамов Л. М., Капустин В.Ф.</w:t>
      </w:r>
      <w:r>
        <w:rPr>
          <w:rStyle w:val="citation"/>
          <w:sz w:val="28"/>
          <w:szCs w:val="28"/>
        </w:rPr>
        <w:t xml:space="preserve"> Математическое программирование. — Учебное пособие. — Л.: ЛГУ, 1981. — 328 с.</w:t>
      </w:r>
    </w:p>
    <w:p w:rsidR="0012752F" w:rsidRDefault="0012752F">
      <w:pPr>
        <w:pStyle w:val="ListParagraph"/>
        <w:shd w:val="clear" w:color="auto" w:fill="FFFFFF"/>
        <w:tabs>
          <w:tab w:val="right" w:pos="9922"/>
        </w:tabs>
        <w:spacing w:line="360" w:lineRule="auto"/>
        <w:ind w:left="0"/>
        <w:rPr>
          <w:rStyle w:val="citation"/>
          <w:rFonts w:cs="font404"/>
          <w:sz w:val="28"/>
          <w:szCs w:val="28"/>
          <w:lang w:val="ru-RU"/>
        </w:rPr>
      </w:pPr>
      <w:r>
        <w:rPr>
          <w:rStyle w:val="citation"/>
          <w:rFonts w:cs="font404"/>
          <w:iCs/>
          <w:sz w:val="28"/>
          <w:szCs w:val="28"/>
          <w:lang w:val="ru-RU"/>
        </w:rPr>
        <w:t xml:space="preserve">                3. Ашманов С.А., </w:t>
      </w:r>
      <w:proofErr w:type="spellStart"/>
      <w:r>
        <w:rPr>
          <w:rStyle w:val="citation"/>
          <w:rFonts w:cs="font404"/>
          <w:iCs/>
          <w:sz w:val="28"/>
          <w:szCs w:val="28"/>
          <w:lang w:val="ru-RU"/>
        </w:rPr>
        <w:t>Тимохов</w:t>
      </w:r>
      <w:proofErr w:type="spellEnd"/>
      <w:r>
        <w:rPr>
          <w:rStyle w:val="citation"/>
          <w:rFonts w:cs="font404"/>
          <w:iCs/>
          <w:sz w:val="28"/>
          <w:szCs w:val="28"/>
          <w:lang w:val="ru-RU"/>
        </w:rPr>
        <w:t xml:space="preserve"> А.В.</w:t>
      </w:r>
      <w:r>
        <w:rPr>
          <w:rStyle w:val="citation"/>
          <w:rFonts w:cs="font404"/>
          <w:sz w:val="28"/>
          <w:szCs w:val="28"/>
          <w:lang w:val="ru-RU"/>
        </w:rPr>
        <w:t xml:space="preserve"> Теория оптимизации в задачах и упражнениях. — М.: Наука, 1991. — 446 с.</w:t>
      </w:r>
      <w:r>
        <w:rPr>
          <w:rStyle w:val="citation"/>
          <w:rFonts w:cs="font404"/>
          <w:sz w:val="28"/>
          <w:szCs w:val="28"/>
          <w:lang w:val="ru-RU"/>
        </w:rPr>
        <w:br/>
        <w:t xml:space="preserve">               4. М.Н. Красильщиков В.Н. Евдокименков Д.А. </w:t>
      </w:r>
      <w:proofErr w:type="spellStart"/>
      <w:r>
        <w:rPr>
          <w:rStyle w:val="citation"/>
          <w:rFonts w:cs="font404"/>
          <w:sz w:val="28"/>
          <w:szCs w:val="28"/>
          <w:lang w:val="ru-RU"/>
        </w:rPr>
        <w:t>Базлев</w:t>
      </w:r>
      <w:proofErr w:type="spellEnd"/>
      <w:r>
        <w:rPr>
          <w:rStyle w:val="citation"/>
          <w:rFonts w:cs="font404"/>
          <w:sz w:val="28"/>
          <w:szCs w:val="28"/>
          <w:lang w:val="ru-RU"/>
        </w:rPr>
        <w:t xml:space="preserve"> «Индивидуально-адаптированные бортовые системы контроля технического состояния самолета и поддержки управляющих действий летчика» М., Издательство МАИ 2011</w:t>
      </w:r>
    </w:p>
    <w:p w:rsidR="0012752F" w:rsidRDefault="0012752F">
      <w:pPr>
        <w:pStyle w:val="ListParagraph"/>
        <w:shd w:val="clear" w:color="auto" w:fill="FFFFFF"/>
        <w:tabs>
          <w:tab w:val="right" w:pos="9922"/>
        </w:tabs>
        <w:spacing w:line="360" w:lineRule="auto"/>
        <w:ind w:left="0"/>
      </w:pPr>
      <w:r>
        <w:rPr>
          <w:rStyle w:val="citation"/>
          <w:rFonts w:cs="font404"/>
          <w:sz w:val="28"/>
          <w:szCs w:val="28"/>
          <w:lang w:val="ru-RU"/>
        </w:rPr>
        <w:t xml:space="preserve">               5. В.Н. Евдокименков В.Г. </w:t>
      </w:r>
      <w:proofErr w:type="spellStart"/>
      <w:r>
        <w:rPr>
          <w:rStyle w:val="citation"/>
          <w:rFonts w:cs="font404"/>
          <w:sz w:val="28"/>
          <w:szCs w:val="28"/>
          <w:lang w:val="ru-RU"/>
        </w:rPr>
        <w:t>Динеев</w:t>
      </w:r>
      <w:proofErr w:type="spellEnd"/>
      <w:r>
        <w:rPr>
          <w:rStyle w:val="citation"/>
          <w:rFonts w:cs="font404"/>
          <w:sz w:val="28"/>
          <w:szCs w:val="28"/>
          <w:lang w:val="ru-RU"/>
        </w:rPr>
        <w:t xml:space="preserve"> К.А. Карп «Инженерные методы вероятностного анализа авиационных и космических систем» М., Издательство </w:t>
      </w:r>
      <w:proofErr w:type="spellStart"/>
      <w:r>
        <w:rPr>
          <w:rStyle w:val="citation"/>
          <w:rFonts w:cs="font404"/>
          <w:sz w:val="28"/>
          <w:szCs w:val="28"/>
          <w:lang w:val="ru-RU"/>
        </w:rPr>
        <w:t>Физматлит</w:t>
      </w:r>
      <w:proofErr w:type="spellEnd"/>
      <w:r>
        <w:rPr>
          <w:rStyle w:val="citation"/>
          <w:rFonts w:cs="font404"/>
          <w:sz w:val="28"/>
          <w:szCs w:val="28"/>
          <w:lang w:val="ru-RU"/>
        </w:rPr>
        <w:t xml:space="preserve"> 2010 </w:t>
      </w:r>
    </w:p>
    <w:sectPr w:rsidR="0012752F">
      <w:footerReference w:type="default" r:id="rId53"/>
      <w:pgSz w:w="11906" w:h="16838"/>
      <w:pgMar w:top="1134" w:right="586" w:bottom="1693" w:left="1134" w:header="720" w:footer="113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82C" w:rsidRDefault="001B682C">
      <w:r>
        <w:separator/>
      </w:r>
    </w:p>
  </w:endnote>
  <w:endnote w:type="continuationSeparator" w:id="0">
    <w:p w:rsidR="001B682C" w:rsidRDefault="001B6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Arial Unicode MS"/>
    <w:charset w:val="CC"/>
    <w:family w:val="auto"/>
    <w:pitch w:val="variable"/>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font404">
    <w:charset w:val="CC"/>
    <w:family w:val="auto"/>
    <w:pitch w:val="variable"/>
  </w:font>
  <w:font w:name="Arial CYR">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MR12">
    <w:altName w:val="Times New Roman"/>
    <w:charset w:val="00"/>
    <w:family w:val="auto"/>
    <w:pitch w:val="default"/>
  </w:font>
  <w:font w:name="TimesNewRoman">
    <w:altName w:val="MS Mincho"/>
    <w:charset w:val="80"/>
    <w:family w:val="auto"/>
    <w:pitch w:val="default"/>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4071" w:rsidRDefault="00E04071">
    <w:pPr>
      <w:pStyle w:val="afc"/>
      <w:jc w:val="right"/>
    </w:pPr>
    <w:r>
      <w:fldChar w:fldCharType="begin"/>
    </w:r>
    <w:r>
      <w:instrText xml:space="preserve"> PAGE \*Arabic </w:instrText>
    </w:r>
    <w:r>
      <w:fldChar w:fldCharType="separate"/>
    </w:r>
    <w:r w:rsidR="00CB7AE5">
      <w:rPr>
        <w:noProof/>
      </w:rPr>
      <w:t>39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4071" w:rsidRDefault="00E04071">
    <w:pPr>
      <w:pStyle w:val="afc"/>
      <w:jc w:val="right"/>
    </w:pPr>
    <w:r>
      <w:fldChar w:fldCharType="begin"/>
    </w:r>
    <w:r>
      <w:instrText xml:space="preserve"> PAGE \*Arabic </w:instrText>
    </w:r>
    <w:r>
      <w:fldChar w:fldCharType="separate"/>
    </w:r>
    <w:r w:rsidR="00CB7AE5">
      <w:rPr>
        <w:noProof/>
      </w:rPr>
      <w:t>74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82C" w:rsidRDefault="001B682C">
      <w:r>
        <w:separator/>
      </w:r>
    </w:p>
  </w:footnote>
  <w:footnote w:type="continuationSeparator" w:id="0">
    <w:p w:rsidR="001B682C" w:rsidRDefault="001B68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1426"/>
        </w:tabs>
        <w:ind w:left="1426" w:hanging="360"/>
      </w:pPr>
      <w:rPr>
        <w:rFonts w:ascii="Symbol" w:hAnsi="Symbol" w:cs="OpenSymbol"/>
      </w:rPr>
    </w:lvl>
    <w:lvl w:ilvl="1">
      <w:start w:val="1"/>
      <w:numFmt w:val="bullet"/>
      <w:lvlText w:val="◦"/>
      <w:lvlJc w:val="left"/>
      <w:pPr>
        <w:tabs>
          <w:tab w:val="num" w:pos="1786"/>
        </w:tabs>
        <w:ind w:left="1786" w:hanging="360"/>
      </w:pPr>
      <w:rPr>
        <w:rFonts w:ascii="OpenSymbol" w:hAnsi="OpenSymbol" w:cs="OpenSymbol"/>
      </w:rPr>
    </w:lvl>
    <w:lvl w:ilvl="2">
      <w:start w:val="1"/>
      <w:numFmt w:val="bullet"/>
      <w:lvlText w:val="▪"/>
      <w:lvlJc w:val="left"/>
      <w:pPr>
        <w:tabs>
          <w:tab w:val="num" w:pos="2146"/>
        </w:tabs>
        <w:ind w:left="2146" w:hanging="360"/>
      </w:pPr>
      <w:rPr>
        <w:rFonts w:ascii="OpenSymbol" w:hAnsi="OpenSymbol" w:cs="OpenSymbol"/>
      </w:rPr>
    </w:lvl>
    <w:lvl w:ilvl="3">
      <w:start w:val="1"/>
      <w:numFmt w:val="bullet"/>
      <w:lvlText w:val=""/>
      <w:lvlJc w:val="left"/>
      <w:pPr>
        <w:tabs>
          <w:tab w:val="num" w:pos="2506"/>
        </w:tabs>
        <w:ind w:left="2506" w:hanging="360"/>
      </w:pPr>
      <w:rPr>
        <w:rFonts w:ascii="Symbol" w:hAnsi="Symbol" w:cs="OpenSymbol"/>
      </w:rPr>
    </w:lvl>
    <w:lvl w:ilvl="4">
      <w:start w:val="1"/>
      <w:numFmt w:val="bullet"/>
      <w:lvlText w:val="◦"/>
      <w:lvlJc w:val="left"/>
      <w:pPr>
        <w:tabs>
          <w:tab w:val="num" w:pos="2866"/>
        </w:tabs>
        <w:ind w:left="2866" w:hanging="360"/>
      </w:pPr>
      <w:rPr>
        <w:rFonts w:ascii="OpenSymbol" w:hAnsi="OpenSymbol" w:cs="OpenSymbol"/>
      </w:rPr>
    </w:lvl>
    <w:lvl w:ilvl="5">
      <w:start w:val="1"/>
      <w:numFmt w:val="bullet"/>
      <w:lvlText w:val="▪"/>
      <w:lvlJc w:val="left"/>
      <w:pPr>
        <w:tabs>
          <w:tab w:val="num" w:pos="3226"/>
        </w:tabs>
        <w:ind w:left="3226" w:hanging="360"/>
      </w:pPr>
      <w:rPr>
        <w:rFonts w:ascii="OpenSymbol" w:hAnsi="OpenSymbol" w:cs="OpenSymbol"/>
      </w:rPr>
    </w:lvl>
    <w:lvl w:ilvl="6">
      <w:start w:val="1"/>
      <w:numFmt w:val="bullet"/>
      <w:lvlText w:val=""/>
      <w:lvlJc w:val="left"/>
      <w:pPr>
        <w:tabs>
          <w:tab w:val="num" w:pos="3586"/>
        </w:tabs>
        <w:ind w:left="3586" w:hanging="360"/>
      </w:pPr>
      <w:rPr>
        <w:rFonts w:ascii="Symbol" w:hAnsi="Symbol" w:cs="OpenSymbol"/>
      </w:rPr>
    </w:lvl>
    <w:lvl w:ilvl="7">
      <w:start w:val="1"/>
      <w:numFmt w:val="bullet"/>
      <w:lvlText w:val="◦"/>
      <w:lvlJc w:val="left"/>
      <w:pPr>
        <w:tabs>
          <w:tab w:val="num" w:pos="3946"/>
        </w:tabs>
        <w:ind w:left="3946" w:hanging="360"/>
      </w:pPr>
      <w:rPr>
        <w:rFonts w:ascii="OpenSymbol" w:hAnsi="OpenSymbol" w:cs="OpenSymbol"/>
      </w:rPr>
    </w:lvl>
    <w:lvl w:ilvl="8">
      <w:start w:val="1"/>
      <w:numFmt w:val="bullet"/>
      <w:lvlText w:val="▪"/>
      <w:lvlJc w:val="left"/>
      <w:pPr>
        <w:tabs>
          <w:tab w:val="num" w:pos="4306"/>
        </w:tabs>
        <w:ind w:left="4306" w:hanging="360"/>
      </w:pPr>
      <w:rPr>
        <w:rFonts w:ascii="OpenSymbol" w:hAnsi="OpenSymbol" w:cs="OpenSymbol"/>
      </w:rPr>
    </w:lvl>
  </w:abstractNum>
  <w:abstractNum w:abstractNumId="2">
    <w:nsid w:val="00000003"/>
    <w:multiLevelType w:val="multilevel"/>
    <w:tmpl w:val="00000003"/>
    <w:name w:val="WW8Num3"/>
    <w:lvl w:ilvl="0">
      <w:start w:val="1"/>
      <w:numFmt w:val="decimal"/>
      <w:lvlText w:val="%1."/>
      <w:lvlJc w:val="left"/>
      <w:pPr>
        <w:tabs>
          <w:tab w:val="num" w:pos="1426"/>
        </w:tabs>
        <w:ind w:left="1426" w:hanging="360"/>
      </w:pPr>
    </w:lvl>
    <w:lvl w:ilvl="1">
      <w:start w:val="1"/>
      <w:numFmt w:val="decimal"/>
      <w:lvlText w:val="%2."/>
      <w:lvlJc w:val="left"/>
      <w:pPr>
        <w:tabs>
          <w:tab w:val="num" w:pos="1786"/>
        </w:tabs>
        <w:ind w:left="1786" w:hanging="360"/>
      </w:pPr>
    </w:lvl>
    <w:lvl w:ilvl="2">
      <w:start w:val="1"/>
      <w:numFmt w:val="decimal"/>
      <w:lvlText w:val="%3."/>
      <w:lvlJc w:val="left"/>
      <w:pPr>
        <w:tabs>
          <w:tab w:val="num" w:pos="2146"/>
        </w:tabs>
        <w:ind w:left="2146" w:hanging="360"/>
      </w:pPr>
    </w:lvl>
    <w:lvl w:ilvl="3">
      <w:start w:val="1"/>
      <w:numFmt w:val="decimal"/>
      <w:lvlText w:val="%4."/>
      <w:lvlJc w:val="left"/>
      <w:pPr>
        <w:tabs>
          <w:tab w:val="num" w:pos="2506"/>
        </w:tabs>
        <w:ind w:left="2506" w:hanging="360"/>
      </w:pPr>
    </w:lvl>
    <w:lvl w:ilvl="4">
      <w:start w:val="1"/>
      <w:numFmt w:val="decimal"/>
      <w:lvlText w:val="%5."/>
      <w:lvlJc w:val="left"/>
      <w:pPr>
        <w:tabs>
          <w:tab w:val="num" w:pos="2866"/>
        </w:tabs>
        <w:ind w:left="2866" w:hanging="360"/>
      </w:pPr>
    </w:lvl>
    <w:lvl w:ilvl="5">
      <w:start w:val="1"/>
      <w:numFmt w:val="decimal"/>
      <w:lvlText w:val="%6."/>
      <w:lvlJc w:val="left"/>
      <w:pPr>
        <w:tabs>
          <w:tab w:val="num" w:pos="3226"/>
        </w:tabs>
        <w:ind w:left="3226" w:hanging="360"/>
      </w:pPr>
    </w:lvl>
    <w:lvl w:ilvl="6">
      <w:start w:val="1"/>
      <w:numFmt w:val="decimal"/>
      <w:lvlText w:val="%7."/>
      <w:lvlJc w:val="left"/>
      <w:pPr>
        <w:tabs>
          <w:tab w:val="num" w:pos="3586"/>
        </w:tabs>
        <w:ind w:left="3586" w:hanging="360"/>
      </w:pPr>
    </w:lvl>
    <w:lvl w:ilvl="7">
      <w:start w:val="1"/>
      <w:numFmt w:val="decimal"/>
      <w:lvlText w:val="%8."/>
      <w:lvlJc w:val="left"/>
      <w:pPr>
        <w:tabs>
          <w:tab w:val="num" w:pos="3946"/>
        </w:tabs>
        <w:ind w:left="3946" w:hanging="360"/>
      </w:pPr>
    </w:lvl>
    <w:lvl w:ilvl="8">
      <w:start w:val="1"/>
      <w:numFmt w:val="decimal"/>
      <w:lvlText w:val="%9."/>
      <w:lvlJc w:val="left"/>
      <w:pPr>
        <w:tabs>
          <w:tab w:val="num" w:pos="4306"/>
        </w:tabs>
        <w:ind w:left="4306" w:hanging="360"/>
      </w:p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singleLevel"/>
    <w:tmpl w:val="00000005"/>
    <w:name w:val="WW8Num5"/>
    <w:lvl w:ilvl="0">
      <w:start w:val="1"/>
      <w:numFmt w:val="decimal"/>
      <w:lvlText w:val="%1)"/>
      <w:lvlJc w:val="left"/>
      <w:pPr>
        <w:tabs>
          <w:tab w:val="num" w:pos="0"/>
        </w:tabs>
        <w:ind w:left="720" w:hanging="360"/>
      </w:pPr>
    </w:lvl>
  </w:abstractNum>
  <w:abstractNum w:abstractNumId="5">
    <w:nsid w:val="00000006"/>
    <w:multiLevelType w:val="multilevel"/>
    <w:tmpl w:val="00000006"/>
    <w:name w:val="WW8Num6"/>
    <w:lvl w:ilvl="0">
      <w:start w:val="1"/>
      <w:numFmt w:val="decimal"/>
      <w:lvlText w:val="%1."/>
      <w:lvlJc w:val="left"/>
      <w:pPr>
        <w:tabs>
          <w:tab w:val="num" w:pos="1426"/>
        </w:tabs>
        <w:ind w:left="1426" w:hanging="360"/>
      </w:pPr>
    </w:lvl>
    <w:lvl w:ilvl="1">
      <w:start w:val="1"/>
      <w:numFmt w:val="decimal"/>
      <w:lvlText w:val="%2."/>
      <w:lvlJc w:val="left"/>
      <w:pPr>
        <w:tabs>
          <w:tab w:val="num" w:pos="1786"/>
        </w:tabs>
        <w:ind w:left="1786" w:hanging="360"/>
      </w:pPr>
    </w:lvl>
    <w:lvl w:ilvl="2">
      <w:start w:val="1"/>
      <w:numFmt w:val="decimal"/>
      <w:lvlText w:val="%3."/>
      <w:lvlJc w:val="left"/>
      <w:pPr>
        <w:tabs>
          <w:tab w:val="num" w:pos="2146"/>
        </w:tabs>
        <w:ind w:left="2146" w:hanging="360"/>
      </w:pPr>
    </w:lvl>
    <w:lvl w:ilvl="3">
      <w:start w:val="1"/>
      <w:numFmt w:val="decimal"/>
      <w:lvlText w:val="%4."/>
      <w:lvlJc w:val="left"/>
      <w:pPr>
        <w:tabs>
          <w:tab w:val="num" w:pos="2506"/>
        </w:tabs>
        <w:ind w:left="2506" w:hanging="360"/>
      </w:pPr>
    </w:lvl>
    <w:lvl w:ilvl="4">
      <w:start w:val="1"/>
      <w:numFmt w:val="decimal"/>
      <w:lvlText w:val="%5."/>
      <w:lvlJc w:val="left"/>
      <w:pPr>
        <w:tabs>
          <w:tab w:val="num" w:pos="2866"/>
        </w:tabs>
        <w:ind w:left="2866" w:hanging="360"/>
      </w:pPr>
    </w:lvl>
    <w:lvl w:ilvl="5">
      <w:start w:val="1"/>
      <w:numFmt w:val="decimal"/>
      <w:lvlText w:val="%6."/>
      <w:lvlJc w:val="left"/>
      <w:pPr>
        <w:tabs>
          <w:tab w:val="num" w:pos="3226"/>
        </w:tabs>
        <w:ind w:left="3226" w:hanging="360"/>
      </w:pPr>
    </w:lvl>
    <w:lvl w:ilvl="6">
      <w:start w:val="1"/>
      <w:numFmt w:val="decimal"/>
      <w:lvlText w:val="%7."/>
      <w:lvlJc w:val="left"/>
      <w:pPr>
        <w:tabs>
          <w:tab w:val="num" w:pos="3586"/>
        </w:tabs>
        <w:ind w:left="3586" w:hanging="360"/>
      </w:pPr>
    </w:lvl>
    <w:lvl w:ilvl="7">
      <w:start w:val="1"/>
      <w:numFmt w:val="decimal"/>
      <w:lvlText w:val="%8."/>
      <w:lvlJc w:val="left"/>
      <w:pPr>
        <w:tabs>
          <w:tab w:val="num" w:pos="3946"/>
        </w:tabs>
        <w:ind w:left="3946" w:hanging="360"/>
      </w:pPr>
    </w:lvl>
    <w:lvl w:ilvl="8">
      <w:start w:val="1"/>
      <w:numFmt w:val="decimal"/>
      <w:lvlText w:val="%9."/>
      <w:lvlJc w:val="left"/>
      <w:pPr>
        <w:tabs>
          <w:tab w:val="num" w:pos="4306"/>
        </w:tabs>
        <w:ind w:left="4306" w:hanging="360"/>
      </w:p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5"/>
        </w:tabs>
        <w:ind w:left="725" w:hanging="360"/>
      </w:pPr>
      <w:rPr>
        <w:rFonts w:ascii="Symbol" w:hAnsi="Symbol" w:cs="OpenSymbol"/>
      </w:rPr>
    </w:lvl>
    <w:lvl w:ilvl="1">
      <w:start w:val="1"/>
      <w:numFmt w:val="bullet"/>
      <w:lvlText w:val="◦"/>
      <w:lvlJc w:val="left"/>
      <w:pPr>
        <w:tabs>
          <w:tab w:val="num" w:pos="1085"/>
        </w:tabs>
        <w:ind w:left="1085" w:hanging="360"/>
      </w:pPr>
      <w:rPr>
        <w:rFonts w:ascii="OpenSymbol" w:hAnsi="OpenSymbol" w:cs="OpenSymbol"/>
      </w:rPr>
    </w:lvl>
    <w:lvl w:ilvl="2">
      <w:start w:val="1"/>
      <w:numFmt w:val="bullet"/>
      <w:lvlText w:val="▪"/>
      <w:lvlJc w:val="left"/>
      <w:pPr>
        <w:tabs>
          <w:tab w:val="num" w:pos="1445"/>
        </w:tabs>
        <w:ind w:left="1445" w:hanging="360"/>
      </w:pPr>
      <w:rPr>
        <w:rFonts w:ascii="OpenSymbol" w:hAnsi="OpenSymbol" w:cs="OpenSymbol"/>
      </w:rPr>
    </w:lvl>
    <w:lvl w:ilvl="3">
      <w:start w:val="1"/>
      <w:numFmt w:val="bullet"/>
      <w:lvlText w:val=""/>
      <w:lvlJc w:val="left"/>
      <w:pPr>
        <w:tabs>
          <w:tab w:val="num" w:pos="1805"/>
        </w:tabs>
        <w:ind w:left="1805" w:hanging="360"/>
      </w:pPr>
      <w:rPr>
        <w:rFonts w:ascii="Symbol" w:hAnsi="Symbol" w:cs="OpenSymbol"/>
      </w:rPr>
    </w:lvl>
    <w:lvl w:ilvl="4">
      <w:start w:val="1"/>
      <w:numFmt w:val="bullet"/>
      <w:lvlText w:val="◦"/>
      <w:lvlJc w:val="left"/>
      <w:pPr>
        <w:tabs>
          <w:tab w:val="num" w:pos="2165"/>
        </w:tabs>
        <w:ind w:left="2165" w:hanging="360"/>
      </w:pPr>
      <w:rPr>
        <w:rFonts w:ascii="OpenSymbol" w:hAnsi="OpenSymbol" w:cs="OpenSymbol"/>
      </w:rPr>
    </w:lvl>
    <w:lvl w:ilvl="5">
      <w:start w:val="1"/>
      <w:numFmt w:val="bullet"/>
      <w:lvlText w:val="▪"/>
      <w:lvlJc w:val="left"/>
      <w:pPr>
        <w:tabs>
          <w:tab w:val="num" w:pos="2525"/>
        </w:tabs>
        <w:ind w:left="2525" w:hanging="360"/>
      </w:pPr>
      <w:rPr>
        <w:rFonts w:ascii="OpenSymbol" w:hAnsi="OpenSymbol" w:cs="OpenSymbol"/>
      </w:rPr>
    </w:lvl>
    <w:lvl w:ilvl="6">
      <w:start w:val="1"/>
      <w:numFmt w:val="bullet"/>
      <w:lvlText w:val=""/>
      <w:lvlJc w:val="left"/>
      <w:pPr>
        <w:tabs>
          <w:tab w:val="num" w:pos="2885"/>
        </w:tabs>
        <w:ind w:left="2885" w:hanging="360"/>
      </w:pPr>
      <w:rPr>
        <w:rFonts w:ascii="Symbol" w:hAnsi="Symbol" w:cs="OpenSymbol"/>
      </w:rPr>
    </w:lvl>
    <w:lvl w:ilvl="7">
      <w:start w:val="1"/>
      <w:numFmt w:val="bullet"/>
      <w:lvlText w:val="◦"/>
      <w:lvlJc w:val="left"/>
      <w:pPr>
        <w:tabs>
          <w:tab w:val="num" w:pos="3245"/>
        </w:tabs>
        <w:ind w:left="3245" w:hanging="360"/>
      </w:pPr>
      <w:rPr>
        <w:rFonts w:ascii="OpenSymbol" w:hAnsi="OpenSymbol" w:cs="OpenSymbol"/>
      </w:rPr>
    </w:lvl>
    <w:lvl w:ilvl="8">
      <w:start w:val="1"/>
      <w:numFmt w:val="bullet"/>
      <w:lvlText w:val="▪"/>
      <w:lvlJc w:val="left"/>
      <w:pPr>
        <w:tabs>
          <w:tab w:val="num" w:pos="3605"/>
        </w:tabs>
        <w:ind w:left="3605"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nsid w:val="0000000B"/>
    <w:multiLevelType w:val="singleLevel"/>
    <w:tmpl w:val="0000000B"/>
    <w:name w:val="WW8Num11"/>
    <w:lvl w:ilvl="0">
      <w:start w:val="1"/>
      <w:numFmt w:val="decimal"/>
      <w:lvlText w:val="%1)"/>
      <w:lvlJc w:val="left"/>
      <w:pPr>
        <w:tabs>
          <w:tab w:val="num" w:pos="720"/>
        </w:tabs>
        <w:ind w:left="720" w:hanging="360"/>
      </w:p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singleLevel"/>
    <w:tmpl w:val="0000000D"/>
    <w:name w:val="WW8Num13"/>
    <w:lvl w:ilvl="0">
      <w:start w:val="1"/>
      <w:numFmt w:val="decimal"/>
      <w:lvlText w:val="%1)"/>
      <w:lvlJc w:val="left"/>
      <w:pPr>
        <w:tabs>
          <w:tab w:val="num" w:pos="0"/>
        </w:tabs>
        <w:ind w:left="0" w:firstLine="0"/>
      </w:pPr>
    </w:lvl>
  </w:abstractNum>
  <w:abstractNum w:abstractNumId="13">
    <w:nsid w:val="0000000E"/>
    <w:multiLevelType w:val="multilevel"/>
    <w:tmpl w:val="0000000E"/>
    <w:name w:val="WW8Num14"/>
    <w:lvl w:ilvl="0">
      <w:start w:val="3"/>
      <w:numFmt w:val="decimal"/>
      <w:lvlText w:val="%1."/>
      <w:lvlJc w:val="left"/>
      <w:pPr>
        <w:tabs>
          <w:tab w:val="num" w:pos="0"/>
        </w:tabs>
        <w:ind w:left="927" w:hanging="360"/>
      </w:pPr>
    </w:lvl>
    <w:lvl w:ilvl="1">
      <w:start w:val="1"/>
      <w:numFmt w:val="decimal"/>
      <w:lvlText w:val="%1.%2."/>
      <w:lvlJc w:val="left"/>
      <w:pPr>
        <w:tabs>
          <w:tab w:val="num" w:pos="0"/>
        </w:tabs>
        <w:ind w:left="1287" w:hanging="7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2007" w:hanging="144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367" w:hanging="1800"/>
      </w:pPr>
    </w:lvl>
    <w:lvl w:ilvl="7">
      <w:start w:val="1"/>
      <w:numFmt w:val="decimal"/>
      <w:lvlText w:val="%1.%2.%3.%4.%5.%6.%7.%8."/>
      <w:lvlJc w:val="left"/>
      <w:pPr>
        <w:tabs>
          <w:tab w:val="num" w:pos="0"/>
        </w:tabs>
        <w:ind w:left="2727" w:hanging="2160"/>
      </w:pPr>
    </w:lvl>
    <w:lvl w:ilvl="8">
      <w:start w:val="1"/>
      <w:numFmt w:val="decimal"/>
      <w:lvlText w:val="%1.%2.%3.%4.%5.%6.%7.%8.%9."/>
      <w:lvlJc w:val="left"/>
      <w:pPr>
        <w:tabs>
          <w:tab w:val="num" w:pos="0"/>
        </w:tabs>
        <w:ind w:left="3087" w:hanging="2520"/>
      </w:pPr>
    </w:lvl>
  </w:abstractNum>
  <w:abstractNum w:abstractNumId="14">
    <w:nsid w:val="0000000F"/>
    <w:multiLevelType w:val="multilevel"/>
    <w:tmpl w:val="0000000F"/>
    <w:name w:val="WW8Num15"/>
    <w:lvl w:ilvl="0">
      <w:start w:val="1"/>
      <w:numFmt w:val="decimal"/>
      <w:lvlText w:val="%1."/>
      <w:lvlJc w:val="left"/>
      <w:pPr>
        <w:tabs>
          <w:tab w:val="num" w:pos="0"/>
        </w:tabs>
        <w:ind w:left="786" w:hanging="360"/>
      </w:pPr>
    </w:lvl>
    <w:lvl w:ilvl="1">
      <w:start w:val="1"/>
      <w:numFmt w:val="decimal"/>
      <w:lvlText w:val="%1.%2."/>
      <w:lvlJc w:val="left"/>
      <w:pPr>
        <w:tabs>
          <w:tab w:val="num" w:pos="0"/>
        </w:tabs>
        <w:ind w:left="1146" w:hanging="720"/>
      </w:pPr>
    </w:lvl>
    <w:lvl w:ilvl="2">
      <w:start w:val="1"/>
      <w:numFmt w:val="decimal"/>
      <w:lvlText w:val="%1.%2.%3."/>
      <w:lvlJc w:val="left"/>
      <w:pPr>
        <w:tabs>
          <w:tab w:val="num" w:pos="0"/>
        </w:tabs>
        <w:ind w:left="2705" w:hanging="720"/>
      </w:pPr>
    </w:lvl>
    <w:lvl w:ilvl="3">
      <w:start w:val="1"/>
      <w:numFmt w:val="decimal"/>
      <w:lvlText w:val="%1.%2.%3.%4."/>
      <w:lvlJc w:val="left"/>
      <w:pPr>
        <w:tabs>
          <w:tab w:val="num" w:pos="0"/>
        </w:tabs>
        <w:ind w:left="1506" w:hanging="1080"/>
      </w:pPr>
    </w:lvl>
    <w:lvl w:ilvl="4">
      <w:start w:val="1"/>
      <w:numFmt w:val="decimal"/>
      <w:lvlText w:val="%1.%2.%3.%4.%5."/>
      <w:lvlJc w:val="left"/>
      <w:pPr>
        <w:tabs>
          <w:tab w:val="num" w:pos="0"/>
        </w:tabs>
        <w:ind w:left="1506" w:hanging="1080"/>
      </w:pPr>
    </w:lvl>
    <w:lvl w:ilvl="5">
      <w:start w:val="1"/>
      <w:numFmt w:val="decimal"/>
      <w:lvlText w:val="%1.%2.%3.%4.%5.%6."/>
      <w:lvlJc w:val="left"/>
      <w:pPr>
        <w:tabs>
          <w:tab w:val="num" w:pos="0"/>
        </w:tabs>
        <w:ind w:left="1866" w:hanging="1440"/>
      </w:pPr>
    </w:lvl>
    <w:lvl w:ilvl="6">
      <w:start w:val="1"/>
      <w:numFmt w:val="decimal"/>
      <w:lvlText w:val="%1.%2.%3.%4.%5.%6.%7."/>
      <w:lvlJc w:val="left"/>
      <w:pPr>
        <w:tabs>
          <w:tab w:val="num" w:pos="0"/>
        </w:tabs>
        <w:ind w:left="2226" w:hanging="1800"/>
      </w:pPr>
    </w:lvl>
    <w:lvl w:ilvl="7">
      <w:start w:val="1"/>
      <w:numFmt w:val="decimal"/>
      <w:lvlText w:val="%1.%2.%3.%4.%5.%6.%7.%8."/>
      <w:lvlJc w:val="left"/>
      <w:pPr>
        <w:tabs>
          <w:tab w:val="num" w:pos="0"/>
        </w:tabs>
        <w:ind w:left="2226" w:hanging="1800"/>
      </w:pPr>
    </w:lvl>
    <w:lvl w:ilvl="8">
      <w:start w:val="1"/>
      <w:numFmt w:val="decimal"/>
      <w:lvlText w:val="%1.%2.%3.%4.%5.%6.%7.%8.%9."/>
      <w:lvlJc w:val="left"/>
      <w:pPr>
        <w:tabs>
          <w:tab w:val="num" w:pos="0"/>
        </w:tabs>
        <w:ind w:left="2586" w:hanging="2160"/>
      </w:pPr>
    </w:lvl>
  </w:abstractNum>
  <w:abstractNum w:abstractNumId="15">
    <w:nsid w:val="00000010"/>
    <w:multiLevelType w:val="multilevel"/>
    <w:tmpl w:val="00000010"/>
    <w:name w:val="WW8Num16"/>
    <w:lvl w:ilvl="0">
      <w:start w:val="1"/>
      <w:numFmt w:val="decimal"/>
      <w:lvlText w:val="%1)"/>
      <w:lvlJc w:val="left"/>
      <w:pPr>
        <w:tabs>
          <w:tab w:val="num" w:pos="1353"/>
        </w:tabs>
        <w:ind w:left="135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11"/>
    <w:multiLevelType w:val="multilevel"/>
    <w:tmpl w:val="00000011"/>
    <w:name w:val="WW8Num17"/>
    <w:lvl w:ilvl="0">
      <w:start w:val="1"/>
      <w:numFmt w:val="bullet"/>
      <w:lvlText w:val=""/>
      <w:lvlJc w:val="left"/>
      <w:pPr>
        <w:tabs>
          <w:tab w:val="num" w:pos="0"/>
        </w:tabs>
        <w:ind w:left="1287" w:hanging="360"/>
      </w:pPr>
      <w:rPr>
        <w:rFonts w:ascii="Symbol" w:hAnsi="Symbol" w:cs="Symbol"/>
      </w:rPr>
    </w:lvl>
    <w:lvl w:ilvl="1">
      <w:start w:val="1"/>
      <w:numFmt w:val="bullet"/>
      <w:lvlText w:val="o"/>
      <w:lvlJc w:val="left"/>
      <w:pPr>
        <w:tabs>
          <w:tab w:val="num" w:pos="0"/>
        </w:tabs>
        <w:ind w:left="2007" w:hanging="360"/>
      </w:pPr>
      <w:rPr>
        <w:rFonts w:ascii="Courier New" w:hAnsi="Courier New" w:cs="Courier New"/>
      </w:rPr>
    </w:lvl>
    <w:lvl w:ilvl="2">
      <w:start w:val="1"/>
      <w:numFmt w:val="bullet"/>
      <w:lvlText w:val=""/>
      <w:lvlJc w:val="left"/>
      <w:pPr>
        <w:tabs>
          <w:tab w:val="num" w:pos="0"/>
        </w:tabs>
        <w:ind w:left="2727" w:hanging="360"/>
      </w:pPr>
      <w:rPr>
        <w:rFonts w:ascii="Wingdings" w:hAnsi="Wingdings" w:cs="Wingdings"/>
      </w:rPr>
    </w:lvl>
    <w:lvl w:ilvl="3">
      <w:start w:val="1"/>
      <w:numFmt w:val="bullet"/>
      <w:lvlText w:val=""/>
      <w:lvlJc w:val="left"/>
      <w:pPr>
        <w:tabs>
          <w:tab w:val="num" w:pos="0"/>
        </w:tabs>
        <w:ind w:left="3447" w:hanging="360"/>
      </w:pPr>
      <w:rPr>
        <w:rFonts w:ascii="Symbol" w:hAnsi="Symbol" w:cs="Symbol"/>
      </w:rPr>
    </w:lvl>
    <w:lvl w:ilvl="4">
      <w:start w:val="1"/>
      <w:numFmt w:val="bullet"/>
      <w:lvlText w:val="o"/>
      <w:lvlJc w:val="left"/>
      <w:pPr>
        <w:tabs>
          <w:tab w:val="num" w:pos="0"/>
        </w:tabs>
        <w:ind w:left="4167" w:hanging="360"/>
      </w:pPr>
      <w:rPr>
        <w:rFonts w:ascii="Courier New" w:hAnsi="Courier New" w:cs="Courier New"/>
      </w:rPr>
    </w:lvl>
    <w:lvl w:ilvl="5">
      <w:start w:val="1"/>
      <w:numFmt w:val="bullet"/>
      <w:lvlText w:val=""/>
      <w:lvlJc w:val="left"/>
      <w:pPr>
        <w:tabs>
          <w:tab w:val="num" w:pos="0"/>
        </w:tabs>
        <w:ind w:left="4887" w:hanging="360"/>
      </w:pPr>
      <w:rPr>
        <w:rFonts w:ascii="Wingdings" w:hAnsi="Wingdings" w:cs="Wingdings"/>
      </w:rPr>
    </w:lvl>
    <w:lvl w:ilvl="6">
      <w:start w:val="1"/>
      <w:numFmt w:val="bullet"/>
      <w:lvlText w:val=""/>
      <w:lvlJc w:val="left"/>
      <w:pPr>
        <w:tabs>
          <w:tab w:val="num" w:pos="0"/>
        </w:tabs>
        <w:ind w:left="5607" w:hanging="360"/>
      </w:pPr>
      <w:rPr>
        <w:rFonts w:ascii="Symbol" w:hAnsi="Symbol" w:cs="Symbol"/>
      </w:rPr>
    </w:lvl>
    <w:lvl w:ilvl="7">
      <w:start w:val="1"/>
      <w:numFmt w:val="bullet"/>
      <w:lvlText w:val="o"/>
      <w:lvlJc w:val="left"/>
      <w:pPr>
        <w:tabs>
          <w:tab w:val="num" w:pos="0"/>
        </w:tabs>
        <w:ind w:left="6327" w:hanging="360"/>
      </w:pPr>
      <w:rPr>
        <w:rFonts w:ascii="Courier New" w:hAnsi="Courier New" w:cs="Courier New"/>
      </w:rPr>
    </w:lvl>
    <w:lvl w:ilvl="8">
      <w:start w:val="1"/>
      <w:numFmt w:val="bullet"/>
      <w:lvlText w:val=""/>
      <w:lvlJc w:val="left"/>
      <w:pPr>
        <w:tabs>
          <w:tab w:val="num" w:pos="0"/>
        </w:tabs>
        <w:ind w:left="7047" w:hanging="360"/>
      </w:pPr>
      <w:rPr>
        <w:rFonts w:ascii="Wingdings" w:hAnsi="Wingdings" w:cs="Wingdings"/>
      </w:rPr>
    </w:lvl>
  </w:abstractNum>
  <w:abstractNum w:abstractNumId="17">
    <w:nsid w:val="00000012"/>
    <w:multiLevelType w:val="multilevel"/>
    <w:tmpl w:val="00000012"/>
    <w:name w:val="WW8Num18"/>
    <w:lvl w:ilvl="0">
      <w:start w:val="1"/>
      <w:numFmt w:val="bullet"/>
      <w:lvlText w:val=""/>
      <w:lvlJc w:val="left"/>
      <w:pPr>
        <w:tabs>
          <w:tab w:val="num" w:pos="0"/>
        </w:tabs>
        <w:ind w:left="1287" w:hanging="360"/>
      </w:pPr>
      <w:rPr>
        <w:rFonts w:ascii="Symbol" w:hAnsi="Symbol" w:cs="Symbol"/>
      </w:rPr>
    </w:lvl>
    <w:lvl w:ilvl="1">
      <w:start w:val="1"/>
      <w:numFmt w:val="bullet"/>
      <w:lvlText w:val="o"/>
      <w:lvlJc w:val="left"/>
      <w:pPr>
        <w:tabs>
          <w:tab w:val="num" w:pos="0"/>
        </w:tabs>
        <w:ind w:left="2007" w:hanging="360"/>
      </w:pPr>
      <w:rPr>
        <w:rFonts w:ascii="Courier New" w:hAnsi="Courier New" w:cs="Courier New"/>
      </w:rPr>
    </w:lvl>
    <w:lvl w:ilvl="2">
      <w:start w:val="1"/>
      <w:numFmt w:val="bullet"/>
      <w:lvlText w:val=""/>
      <w:lvlJc w:val="left"/>
      <w:pPr>
        <w:tabs>
          <w:tab w:val="num" w:pos="0"/>
        </w:tabs>
        <w:ind w:left="2727" w:hanging="360"/>
      </w:pPr>
      <w:rPr>
        <w:rFonts w:ascii="Wingdings" w:hAnsi="Wingdings" w:cs="Wingdings"/>
      </w:rPr>
    </w:lvl>
    <w:lvl w:ilvl="3">
      <w:start w:val="1"/>
      <w:numFmt w:val="bullet"/>
      <w:lvlText w:val=""/>
      <w:lvlJc w:val="left"/>
      <w:pPr>
        <w:tabs>
          <w:tab w:val="num" w:pos="0"/>
        </w:tabs>
        <w:ind w:left="3447" w:hanging="360"/>
      </w:pPr>
      <w:rPr>
        <w:rFonts w:ascii="Symbol" w:hAnsi="Symbol" w:cs="Symbol"/>
      </w:rPr>
    </w:lvl>
    <w:lvl w:ilvl="4">
      <w:start w:val="1"/>
      <w:numFmt w:val="bullet"/>
      <w:lvlText w:val="o"/>
      <w:lvlJc w:val="left"/>
      <w:pPr>
        <w:tabs>
          <w:tab w:val="num" w:pos="0"/>
        </w:tabs>
        <w:ind w:left="4167" w:hanging="360"/>
      </w:pPr>
      <w:rPr>
        <w:rFonts w:ascii="Courier New" w:hAnsi="Courier New" w:cs="Courier New"/>
      </w:rPr>
    </w:lvl>
    <w:lvl w:ilvl="5">
      <w:start w:val="1"/>
      <w:numFmt w:val="bullet"/>
      <w:lvlText w:val=""/>
      <w:lvlJc w:val="left"/>
      <w:pPr>
        <w:tabs>
          <w:tab w:val="num" w:pos="0"/>
        </w:tabs>
        <w:ind w:left="4887" w:hanging="360"/>
      </w:pPr>
      <w:rPr>
        <w:rFonts w:ascii="Wingdings" w:hAnsi="Wingdings" w:cs="Wingdings"/>
      </w:rPr>
    </w:lvl>
    <w:lvl w:ilvl="6">
      <w:start w:val="1"/>
      <w:numFmt w:val="bullet"/>
      <w:lvlText w:val=""/>
      <w:lvlJc w:val="left"/>
      <w:pPr>
        <w:tabs>
          <w:tab w:val="num" w:pos="0"/>
        </w:tabs>
        <w:ind w:left="5607" w:hanging="360"/>
      </w:pPr>
      <w:rPr>
        <w:rFonts w:ascii="Symbol" w:hAnsi="Symbol" w:cs="Symbol"/>
      </w:rPr>
    </w:lvl>
    <w:lvl w:ilvl="7">
      <w:start w:val="1"/>
      <w:numFmt w:val="bullet"/>
      <w:lvlText w:val="o"/>
      <w:lvlJc w:val="left"/>
      <w:pPr>
        <w:tabs>
          <w:tab w:val="num" w:pos="0"/>
        </w:tabs>
        <w:ind w:left="6327" w:hanging="360"/>
      </w:pPr>
      <w:rPr>
        <w:rFonts w:ascii="Courier New" w:hAnsi="Courier New" w:cs="Courier New"/>
      </w:rPr>
    </w:lvl>
    <w:lvl w:ilvl="8">
      <w:start w:val="1"/>
      <w:numFmt w:val="bullet"/>
      <w:lvlText w:val=""/>
      <w:lvlJc w:val="left"/>
      <w:pPr>
        <w:tabs>
          <w:tab w:val="num" w:pos="0"/>
        </w:tabs>
        <w:ind w:left="7047" w:hanging="360"/>
      </w:pPr>
      <w:rPr>
        <w:rFonts w:ascii="Wingdings" w:hAnsi="Wingdings" w:cs="Wingdings"/>
      </w:rPr>
    </w:lvl>
  </w:abstractNum>
  <w:abstractNum w:abstractNumId="18">
    <w:nsid w:val="00000013"/>
    <w:multiLevelType w:val="multilevel"/>
    <w:tmpl w:val="00000013"/>
    <w:name w:val="WW8Num19"/>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2.%3."/>
      <w:lvlJc w:val="right"/>
      <w:pPr>
        <w:tabs>
          <w:tab w:val="num" w:pos="0"/>
        </w:tabs>
        <w:ind w:left="2727" w:hanging="180"/>
      </w:pPr>
    </w:lvl>
    <w:lvl w:ilvl="3">
      <w:start w:val="1"/>
      <w:numFmt w:val="decimal"/>
      <w:lvlText w:val="%2.%3.%4."/>
      <w:lvlJc w:val="left"/>
      <w:pPr>
        <w:tabs>
          <w:tab w:val="num" w:pos="0"/>
        </w:tabs>
        <w:ind w:left="3447" w:hanging="360"/>
      </w:pPr>
    </w:lvl>
    <w:lvl w:ilvl="4">
      <w:start w:val="1"/>
      <w:numFmt w:val="lowerLetter"/>
      <w:lvlText w:val="%2.%3.%4.%5."/>
      <w:lvlJc w:val="left"/>
      <w:pPr>
        <w:tabs>
          <w:tab w:val="num" w:pos="0"/>
        </w:tabs>
        <w:ind w:left="4167" w:hanging="360"/>
      </w:pPr>
    </w:lvl>
    <w:lvl w:ilvl="5">
      <w:start w:val="1"/>
      <w:numFmt w:val="lowerRoman"/>
      <w:lvlText w:val="%2.%3.%4.%5.%6."/>
      <w:lvlJc w:val="right"/>
      <w:pPr>
        <w:tabs>
          <w:tab w:val="num" w:pos="0"/>
        </w:tabs>
        <w:ind w:left="4887" w:hanging="180"/>
      </w:pPr>
    </w:lvl>
    <w:lvl w:ilvl="6">
      <w:start w:val="1"/>
      <w:numFmt w:val="decimal"/>
      <w:lvlText w:val="%2.%3.%4.%5.%6.%7."/>
      <w:lvlJc w:val="left"/>
      <w:pPr>
        <w:tabs>
          <w:tab w:val="num" w:pos="0"/>
        </w:tabs>
        <w:ind w:left="5607" w:hanging="360"/>
      </w:pPr>
    </w:lvl>
    <w:lvl w:ilvl="7">
      <w:start w:val="1"/>
      <w:numFmt w:val="lowerLetter"/>
      <w:lvlText w:val="%2.%3.%4.%5.%6.%7.%8."/>
      <w:lvlJc w:val="left"/>
      <w:pPr>
        <w:tabs>
          <w:tab w:val="num" w:pos="0"/>
        </w:tabs>
        <w:ind w:left="6327" w:hanging="360"/>
      </w:pPr>
    </w:lvl>
    <w:lvl w:ilvl="8">
      <w:start w:val="1"/>
      <w:numFmt w:val="lowerRoman"/>
      <w:lvlText w:val="%2.%3.%4.%5.%6.%7.%8.%9."/>
      <w:lvlJc w:val="right"/>
      <w:pPr>
        <w:tabs>
          <w:tab w:val="num" w:pos="0"/>
        </w:tabs>
        <w:ind w:left="7047" w:hanging="180"/>
      </w:pPr>
    </w:lvl>
  </w:abstractNum>
  <w:abstractNum w:abstractNumId="19">
    <w:nsid w:val="00000014"/>
    <w:multiLevelType w:val="multilevel"/>
    <w:tmpl w:val="00000014"/>
    <w:name w:val="WW8Num20"/>
    <w:lvl w:ilvl="0">
      <w:start w:val="6"/>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8030CEF"/>
    <w:multiLevelType w:val="hybridMultilevel"/>
    <w:tmpl w:val="CF800BB8"/>
    <w:lvl w:ilvl="0" w:tplc="9066FDA8">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4B7E71FA"/>
    <w:multiLevelType w:val="multilevel"/>
    <w:tmpl w:val="142A1260"/>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705" w:hanging="720"/>
      </w:pPr>
      <w:rPr>
        <w:rFonts w:hint="default"/>
        <w:lang w:val="ru-RU"/>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2">
    <w:nsid w:val="63C41B3E"/>
    <w:multiLevelType w:val="hybridMultilevel"/>
    <w:tmpl w:val="7BE203D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70F40B8C"/>
    <w:multiLevelType w:val="hybridMultilevel"/>
    <w:tmpl w:val="A6E29DF4"/>
    <w:lvl w:ilvl="0" w:tplc="04190001">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24">
    <w:nsid w:val="7D310C13"/>
    <w:multiLevelType w:val="multilevel"/>
    <w:tmpl w:val="3334A608"/>
    <w:lvl w:ilvl="0">
      <w:start w:val="1"/>
      <w:numFmt w:val="decimal"/>
      <w:pStyle w:val="WW8Num4z1"/>
      <w:suff w:val="nothing"/>
      <w:lvlText w:val="%1"/>
      <w:lvlJc w:val="left"/>
      <w:pPr>
        <w:ind w:left="709" w:firstLine="567"/>
      </w:pPr>
      <w:rPr>
        <w:rFonts w:ascii="Times New Roman" w:eastAsia="Times New Roman" w:hAnsi="Times New Roman" w:cs="Times New Roman" w:hint="default"/>
        <w:b/>
        <w:i w:val="0"/>
        <w:caps w:val="0"/>
        <w:strike w:val="0"/>
        <w:dstrike w:val="0"/>
        <w:vanish w:val="0"/>
        <w:color w:val="auto"/>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WW8Num4z0"/>
      <w:suff w:val="nothing"/>
      <w:lvlText w:val="%1.%2 "/>
      <w:lvlJc w:val="left"/>
      <w:pPr>
        <w:ind w:left="0" w:firstLine="567"/>
      </w:pPr>
      <w:rPr>
        <w:rFonts w:ascii="Times New Roman" w:hAnsi="Times New Roman" w:hint="default"/>
        <w:b/>
        <w:i w:val="0"/>
        <w:caps w:val="0"/>
        <w:strike w:val="0"/>
        <w:dstrike w:val="0"/>
        <w:vanish w:val="0"/>
        <w:color w:val="auto"/>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WW8Num2z1"/>
      <w:suff w:val="nothing"/>
      <w:lvlText w:val="%1.%2.%3 "/>
      <w:lvlJc w:val="left"/>
      <w:pPr>
        <w:ind w:left="0" w:firstLine="567"/>
      </w:pPr>
      <w:rPr>
        <w:rFonts w:ascii="Times New Roman" w:hAnsi="Times New Roman" w:hint="default"/>
        <w:b w:val="0"/>
        <w:i w:val="0"/>
        <w:caps w:val="0"/>
        <w:strike w:val="0"/>
        <w:dstrike w:val="0"/>
        <w:vanish w:val="0"/>
        <w:color w:val="auto"/>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pStyle w:val="WW8Num7z0"/>
      <w:suff w:val="nothing"/>
      <w:lvlText w:val=""/>
      <w:lvlJc w:val="left"/>
      <w:pPr>
        <w:ind w:left="0" w:firstLine="567"/>
      </w:pPr>
      <w:rPr>
        <w:rFonts w:ascii="Times New Roman" w:hAnsi="Times New Roman" w:hint="default"/>
        <w:b w:val="0"/>
        <w:i w:val="0"/>
        <w:caps w:val="0"/>
        <w:strike w:val="0"/>
        <w:dstrike w:val="0"/>
        <w:vanish w:val="0"/>
        <w:color w:val="auto"/>
        <w:sz w:val="28"/>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decimal"/>
      <w:lvlText w:val="%9"/>
      <w:lvlJc w:val="left"/>
      <w:pPr>
        <w:tabs>
          <w:tab w:val="num" w:pos="3240"/>
        </w:tabs>
        <w:ind w:left="3240" w:hanging="360"/>
      </w:pPr>
      <w:rPr>
        <w:rFonts w:hint="default"/>
      </w:rPr>
    </w:lvl>
  </w:abstractNum>
  <w:abstractNum w:abstractNumId="25">
    <w:nsid w:val="7D976287"/>
    <w:multiLevelType w:val="hybridMultilevel"/>
    <w:tmpl w:val="6486E67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1"/>
  </w:num>
  <w:num w:numId="22">
    <w:abstractNumId w:val="24"/>
  </w:num>
  <w:num w:numId="23">
    <w:abstractNumId w:val="25"/>
  </w:num>
  <w:num w:numId="24">
    <w:abstractNumId w:val="22"/>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24E"/>
    <w:rsid w:val="00043F34"/>
    <w:rsid w:val="00065CC0"/>
    <w:rsid w:val="0012752F"/>
    <w:rsid w:val="001B682C"/>
    <w:rsid w:val="002B527E"/>
    <w:rsid w:val="002C44D0"/>
    <w:rsid w:val="004C1D4B"/>
    <w:rsid w:val="0050424E"/>
    <w:rsid w:val="005D12AF"/>
    <w:rsid w:val="005D1F55"/>
    <w:rsid w:val="006051A1"/>
    <w:rsid w:val="00731F4A"/>
    <w:rsid w:val="008B3007"/>
    <w:rsid w:val="00A2204A"/>
    <w:rsid w:val="00A329EB"/>
    <w:rsid w:val="00AF4877"/>
    <w:rsid w:val="00AF7A76"/>
    <w:rsid w:val="00B10B69"/>
    <w:rsid w:val="00B55378"/>
    <w:rsid w:val="00CB1363"/>
    <w:rsid w:val="00CB7AE5"/>
    <w:rsid w:val="00DA59A6"/>
    <w:rsid w:val="00E04071"/>
    <w:rsid w:val="00E846E1"/>
    <w:rsid w:val="00EA3B49"/>
    <w:rsid w:val="00ED2D9A"/>
    <w:rsid w:val="00EF3EFE"/>
    <w:rsid w:val="00F6763C"/>
    <w:rsid w:val="00FC43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eastAsia="Andale Sans UI"/>
      <w:kern w:val="1"/>
      <w:sz w:val="24"/>
      <w:szCs w:val="24"/>
      <w:lang w:eastAsia="ar-SA"/>
    </w:rPr>
  </w:style>
  <w:style w:type="paragraph" w:styleId="1">
    <w:name w:val="heading 1"/>
    <w:basedOn w:val="a"/>
    <w:next w:val="a0"/>
    <w:qFormat/>
    <w:pPr>
      <w:keepNext/>
      <w:spacing w:before="240" w:after="60"/>
      <w:outlineLvl w:val="0"/>
    </w:pPr>
    <w:rPr>
      <w:rFonts w:eastAsia="Times New Roman"/>
      <w:b/>
      <w:bCs/>
      <w:sz w:val="32"/>
      <w:szCs w:val="32"/>
    </w:rPr>
  </w:style>
  <w:style w:type="paragraph" w:styleId="3">
    <w:name w:val="heading 3"/>
    <w:basedOn w:val="a"/>
    <w:next w:val="a"/>
    <w:qFormat/>
    <w:pPr>
      <w:keepNext/>
      <w:numPr>
        <w:ilvl w:val="2"/>
        <w:numId w:val="1"/>
      </w:numPr>
      <w:spacing w:line="360" w:lineRule="auto"/>
      <w:jc w:val="center"/>
      <w:outlineLvl w:val="2"/>
    </w:pPr>
    <w:rPr>
      <w:b/>
    </w:rPr>
  </w:style>
  <w:style w:type="paragraph" w:styleId="4">
    <w:name w:val="heading 4"/>
    <w:basedOn w:val="a1"/>
    <w:next w:val="a0"/>
    <w:qFormat/>
    <w:pPr>
      <w:numPr>
        <w:ilvl w:val="3"/>
        <w:numId w:val="1"/>
      </w:numPr>
      <w:outlineLvl w:val="3"/>
    </w:pPr>
    <w:rPr>
      <w:b/>
      <w:bCs/>
      <w:i/>
      <w:iCs/>
      <w:sz w:val="24"/>
      <w:szCs w:val="24"/>
    </w:rPr>
  </w:style>
  <w:style w:type="paragraph" w:styleId="5">
    <w:name w:val="heading 5"/>
    <w:basedOn w:val="a1"/>
    <w:next w:val="a0"/>
    <w:qFormat/>
    <w:pPr>
      <w:numPr>
        <w:ilvl w:val="4"/>
        <w:numId w:val="1"/>
      </w:numPr>
      <w:outlineLvl w:val="4"/>
    </w:pPr>
    <w:rPr>
      <w:b/>
      <w:bCs/>
      <w:sz w:val="24"/>
      <w:szCs w:val="24"/>
    </w:rPr>
  </w:style>
  <w:style w:type="paragraph" w:styleId="6">
    <w:name w:val="heading 6"/>
    <w:basedOn w:val="a1"/>
    <w:next w:val="a0"/>
    <w:qFormat/>
    <w:pPr>
      <w:numPr>
        <w:ilvl w:val="5"/>
        <w:numId w:val="1"/>
      </w:numPr>
      <w:outlineLvl w:val="5"/>
    </w:pPr>
    <w:rPr>
      <w:b/>
      <w:bCs/>
      <w:sz w:val="21"/>
      <w:szCs w:val="21"/>
    </w:rPr>
  </w:style>
  <w:style w:type="paragraph" w:styleId="7">
    <w:name w:val="heading 7"/>
    <w:basedOn w:val="a1"/>
    <w:next w:val="a0"/>
    <w:qFormat/>
    <w:pPr>
      <w:numPr>
        <w:ilvl w:val="6"/>
        <w:numId w:val="1"/>
      </w:numPr>
      <w:outlineLvl w:val="6"/>
    </w:pPr>
    <w:rPr>
      <w:b/>
      <w:bCs/>
      <w:sz w:val="21"/>
      <w:szCs w:val="21"/>
    </w:rPr>
  </w:style>
  <w:style w:type="paragraph" w:styleId="8">
    <w:name w:val="heading 8"/>
    <w:basedOn w:val="a1"/>
    <w:next w:val="a0"/>
    <w:qFormat/>
    <w:pPr>
      <w:numPr>
        <w:ilvl w:val="7"/>
        <w:numId w:val="1"/>
      </w:numPr>
      <w:outlineLvl w:val="7"/>
    </w:pPr>
    <w:rPr>
      <w:b/>
      <w:bCs/>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2z0">
    <w:name w:val="WW8Num12z0"/>
    <w:rPr>
      <w:rFonts w:ascii="Symbol" w:hAnsi="Symbol" w:cs="OpenSymbol"/>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21z0">
    <w:name w:val="WW8Num21z0"/>
    <w:rPr>
      <w:rFonts w:ascii="Symbol" w:hAnsi="Symbol" w:cs="OpenSymbol"/>
    </w:rPr>
  </w:style>
  <w:style w:type="character" w:customStyle="1" w:styleId="WW8Num21z1">
    <w:name w:val="WW8Num21z1"/>
    <w:rPr>
      <w:rFonts w:ascii="OpenSymbol" w:hAnsi="OpenSymbol" w:cs="OpenSymbol"/>
    </w:rPr>
  </w:style>
  <w:style w:type="character" w:customStyle="1" w:styleId="WW8Num11z0">
    <w:name w:val="WW8Num11z0"/>
    <w:rPr>
      <w:b/>
    </w:rPr>
  </w:style>
  <w:style w:type="character" w:customStyle="1" w:styleId="WW8Num13z0">
    <w:name w:val="WW8Num13z0"/>
    <w:rPr>
      <w:rFonts w:ascii="Symbol" w:hAnsi="Symbol" w:cs="OpenSymbol"/>
    </w:rPr>
  </w:style>
  <w:style w:type="character" w:customStyle="1" w:styleId="WW8Num1z0">
    <w:name w:val="WW8Num1z0"/>
    <w:rPr>
      <w:rFonts w:ascii="Symbol" w:hAnsi="Symbol" w:cs="OpenSymbol"/>
    </w:rPr>
  </w:style>
  <w:style w:type="character" w:customStyle="1" w:styleId="WW8Num1z1">
    <w:name w:val="WW8Num1z1"/>
    <w:rPr>
      <w:rFonts w:ascii="OpenSymbol" w:hAnsi="OpenSymbol" w:cs="OpenSymbol"/>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10">
    <w:name w:val="Основной шрифт абзаца1"/>
  </w:style>
  <w:style w:type="character" w:customStyle="1" w:styleId="a5">
    <w:name w:val="Маркеры списка"/>
    <w:rPr>
      <w:rFonts w:ascii="OpenSymbol" w:eastAsia="OpenSymbol" w:hAnsi="OpenSymbol" w:cs="OpenSymbol"/>
    </w:rPr>
  </w:style>
  <w:style w:type="character" w:customStyle="1" w:styleId="a6">
    <w:name w:val="Символ нумерации"/>
  </w:style>
  <w:style w:type="character" w:customStyle="1" w:styleId="ListLabel3">
    <w:name w:val="ListLabel 3"/>
    <w:rPr>
      <w:b/>
    </w:rPr>
  </w:style>
  <w:style w:type="character" w:styleId="a7">
    <w:name w:val="Hyperlink"/>
    <w:rPr>
      <w:color w:val="000080"/>
      <w:u w:val="single"/>
      <w:lang/>
    </w:rPr>
  </w:style>
  <w:style w:type="character" w:customStyle="1" w:styleId="mw-headline">
    <w:name w:val="mw-headline"/>
    <w:basedOn w:val="10"/>
  </w:style>
  <w:style w:type="character" w:customStyle="1" w:styleId="texhtml">
    <w:name w:val="texhtml"/>
    <w:basedOn w:val="10"/>
  </w:style>
  <w:style w:type="character" w:styleId="a8">
    <w:name w:val="Strong"/>
    <w:qFormat/>
    <w:rPr>
      <w:b/>
      <w:bCs/>
    </w:rPr>
  </w:style>
  <w:style w:type="character" w:customStyle="1" w:styleId="DefaultParagraphFont">
    <w:name w:val="Default Paragraph Font"/>
  </w:style>
  <w:style w:type="character" w:customStyle="1" w:styleId="citation">
    <w:name w:val="citation"/>
    <w:basedOn w:val="DefaultParagraphFont"/>
  </w:style>
  <w:style w:type="paragraph" w:customStyle="1" w:styleId="a1">
    <w:name w:val="Заголовок"/>
    <w:basedOn w:val="a"/>
    <w:next w:val="a0"/>
    <w:pPr>
      <w:keepNext/>
      <w:spacing w:before="240" w:after="120"/>
    </w:pPr>
    <w:rPr>
      <w:rFonts w:ascii="Arial" w:hAnsi="Arial" w:cs="Tahoma"/>
      <w:sz w:val="28"/>
      <w:szCs w:val="28"/>
    </w:rPr>
  </w:style>
  <w:style w:type="paragraph" w:styleId="a0">
    <w:name w:val="Body Text"/>
    <w:basedOn w:val="a"/>
    <w:pPr>
      <w:spacing w:after="120"/>
    </w:pPr>
  </w:style>
  <w:style w:type="paragraph" w:styleId="a9">
    <w:name w:val="List"/>
    <w:basedOn w:val="a0"/>
    <w:rPr>
      <w:rFonts w:cs="Tahoma"/>
    </w:rPr>
  </w:style>
  <w:style w:type="paragraph" w:customStyle="1" w:styleId="2">
    <w:name w:val="Название2"/>
    <w:basedOn w:val="a"/>
    <w:pPr>
      <w:suppressLineNumbers/>
      <w:spacing w:before="120" w:after="120"/>
    </w:pPr>
    <w:rPr>
      <w:rFonts w:cs="Mangal"/>
      <w:i/>
      <w:iCs/>
    </w:rPr>
  </w:style>
  <w:style w:type="paragraph" w:customStyle="1" w:styleId="20">
    <w:name w:val="Указатель2"/>
    <w:basedOn w:val="a"/>
    <w:pPr>
      <w:suppressLineNumbers/>
    </w:pPr>
    <w:rPr>
      <w:rFonts w:cs="Mangal"/>
    </w:rPr>
  </w:style>
  <w:style w:type="paragraph" w:customStyle="1" w:styleId="11">
    <w:name w:val="Название1"/>
    <w:basedOn w:val="a"/>
    <w:pPr>
      <w:suppressLineNumbers/>
      <w:spacing w:before="120" w:after="120"/>
    </w:pPr>
    <w:rPr>
      <w:rFonts w:cs="Tahoma"/>
      <w:i/>
      <w:iCs/>
    </w:rPr>
  </w:style>
  <w:style w:type="paragraph" w:customStyle="1" w:styleId="12">
    <w:name w:val="Указатель1"/>
    <w:basedOn w:val="a"/>
    <w:pPr>
      <w:suppressLineNumbers/>
    </w:pPr>
    <w:rPr>
      <w:rFonts w:cs="Tahoma"/>
    </w:rPr>
  </w:style>
  <w:style w:type="paragraph" w:customStyle="1" w:styleId="aa">
    <w:name w:va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pPr>
    <w:rPr>
      <w:rFonts w:ascii="Microsoft YaHei" w:eastAsia="Microsoft YaHei" w:hAnsi="Microsoft YaHei" w:cs="Microsoft YaHei"/>
      <w:color w:val="FFFFFF"/>
      <w:kern w:val="1"/>
      <w:sz w:val="36"/>
      <w:szCs w:val="36"/>
      <w:lang w:val="de-DE" w:eastAsia="fa-IR" w:bidi="fa-IR"/>
    </w:rPr>
  </w:style>
  <w:style w:type="paragraph" w:customStyle="1" w:styleId="ab">
    <w:name w:val="?????? ?? ????????"/>
    <w:basedOn w:val="aa"/>
  </w:style>
  <w:style w:type="paragraph" w:customStyle="1" w:styleId="ac">
    <w:name w:val="?????? ? ?????"/>
    <w:basedOn w:val="aa"/>
  </w:style>
  <w:style w:type="paragraph" w:customStyle="1" w:styleId="ad">
    <w:name w:val="?????? ??? ???????"/>
    <w:basedOn w:val="aa"/>
  </w:style>
  <w:style w:type="paragraph" w:customStyle="1" w:styleId="ae">
    <w:name w:val="?????"/>
    <w:basedOn w:val="aa"/>
  </w:style>
  <w:style w:type="paragraph" w:customStyle="1" w:styleId="af">
    <w:name w:val="???????? ?????"/>
    <w:basedOn w:val="aa"/>
  </w:style>
  <w:style w:type="paragraph" w:customStyle="1" w:styleId="af0">
    <w:name w:val="???????????? ?????? ?? ??????"/>
    <w:basedOn w:val="aa"/>
  </w:style>
  <w:style w:type="paragraph" w:customStyle="1" w:styleId="af1">
    <w:name w:val="?????? ?????? ? ????????"/>
    <w:basedOn w:val="aa"/>
    <w:pPr>
      <w:ind w:firstLine="340"/>
    </w:pPr>
  </w:style>
  <w:style w:type="paragraph" w:customStyle="1" w:styleId="af2">
    <w:name w:val="????????"/>
    <w:basedOn w:val="aa"/>
  </w:style>
  <w:style w:type="paragraph" w:customStyle="1" w:styleId="13">
    <w:name w:val="???????? 1"/>
    <w:basedOn w:val="aa"/>
    <w:pPr>
      <w:jc w:val="center"/>
    </w:pPr>
  </w:style>
  <w:style w:type="paragraph" w:customStyle="1" w:styleId="21">
    <w:name w:val="???????? 2"/>
    <w:basedOn w:val="aa"/>
    <w:pPr>
      <w:spacing w:before="57" w:after="57"/>
      <w:ind w:right="113"/>
      <w:jc w:val="center"/>
    </w:pPr>
  </w:style>
  <w:style w:type="paragraph" w:customStyle="1" w:styleId="af3">
    <w:name w:val="?????????"/>
    <w:basedOn w:val="aa"/>
    <w:pPr>
      <w:spacing w:before="238" w:after="119"/>
    </w:pPr>
  </w:style>
  <w:style w:type="paragraph" w:customStyle="1" w:styleId="14">
    <w:name w:val="????????? 1"/>
    <w:basedOn w:val="aa"/>
    <w:pPr>
      <w:spacing w:before="238" w:after="119"/>
    </w:pPr>
  </w:style>
  <w:style w:type="paragraph" w:customStyle="1" w:styleId="22">
    <w:name w:val="????????? 2"/>
    <w:basedOn w:val="aa"/>
    <w:pPr>
      <w:spacing w:before="238" w:after="119"/>
    </w:pPr>
  </w:style>
  <w:style w:type="paragraph" w:customStyle="1" w:styleId="af4">
    <w:name w:val="????????? ?????"/>
    <w:basedOn w:val="aa"/>
  </w:style>
  <w:style w:type="paragraph" w:customStyle="1" w:styleId="LTGliederung1">
    <w:name w:val="???????~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after="282" w:line="216" w:lineRule="auto"/>
      <w:ind w:left="540" w:hanging="540"/>
    </w:pPr>
    <w:rPr>
      <w:rFonts w:ascii="Microsoft YaHei" w:eastAsia="Microsoft YaHei" w:hAnsi="Microsoft YaHei" w:cs="Microsoft YaHei"/>
      <w:color w:val="000000"/>
      <w:kern w:val="1"/>
      <w:sz w:val="64"/>
      <w:szCs w:val="64"/>
      <w:lang w:val="de-DE" w:eastAsia="fa-IR" w:bidi="fa-IR"/>
    </w:rPr>
  </w:style>
  <w:style w:type="paragraph" w:customStyle="1" w:styleId="LTGliederung2">
    <w:name w:val="???????~LT~Gliederung 2"/>
    <w:basedOn w:val="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spacing w:after="227"/>
      <w:ind w:left="1170" w:hanging="450"/>
    </w:pPr>
    <w:rPr>
      <w:sz w:val="56"/>
      <w:szCs w:val="56"/>
    </w:rPr>
  </w:style>
  <w:style w:type="paragraph" w:customStyle="1" w:styleId="LTGliederung3">
    <w:name w:val="???????~LT~Gliederung 3"/>
    <w:basedOn w:val="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spacing w:after="170"/>
      <w:ind w:left="1800" w:hanging="360"/>
    </w:pPr>
    <w:rPr>
      <w:sz w:val="48"/>
      <w:szCs w:val="48"/>
    </w:rPr>
  </w:style>
  <w:style w:type="paragraph" w:customStyle="1" w:styleId="LTGliederung4">
    <w:name w:val="???????~LT~Gliederung 4"/>
    <w:basedOn w:val="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spacing w:after="115"/>
      <w:ind w:left="2520"/>
    </w:pPr>
    <w:rPr>
      <w:sz w:val="40"/>
      <w:szCs w:val="40"/>
    </w:rPr>
  </w:style>
  <w:style w:type="paragraph" w:customStyle="1" w:styleId="LTGliederung5">
    <w:name w:val="???????~LT~Gliederung 5"/>
    <w:basedOn w:val="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spacing w:after="57"/>
      <w:ind w:left="3240"/>
    </w:pPr>
  </w:style>
  <w:style w:type="paragraph" w:customStyle="1" w:styleId="LTGliederung6">
    <w:name w:val="???????~LT~Gliederung 6"/>
    <w:basedOn w:val="LTGliederung5"/>
  </w:style>
  <w:style w:type="paragraph" w:customStyle="1" w:styleId="LTGliederung7">
    <w:name w:val="???????~LT~Gliederung 7"/>
    <w:basedOn w:val="LTGliederung6"/>
  </w:style>
  <w:style w:type="paragraph" w:customStyle="1" w:styleId="LTGliederung8">
    <w:name w:val="???????~LT~Gliederung 8"/>
    <w:basedOn w:val="LTGliederung7"/>
  </w:style>
  <w:style w:type="paragraph" w:customStyle="1" w:styleId="LTGliederung9">
    <w:name w:val="???????~LT~Gliederung 9"/>
    <w:basedOn w:val="LTGliederung8"/>
  </w:style>
  <w:style w:type="paragraph" w:customStyle="1" w:styleId="LTTitel">
    <w:name w:val="???????~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kern w:val="1"/>
      <w:sz w:val="48"/>
      <w:szCs w:val="48"/>
      <w:lang w:val="de-DE" w:eastAsia="fa-IR" w:bidi="fa-IR"/>
    </w:rPr>
  </w:style>
  <w:style w:type="paragraph" w:customStyle="1" w:styleId="LTUntertitel">
    <w:name w:val="???????~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after="282" w:line="216" w:lineRule="auto"/>
      <w:jc w:val="center"/>
    </w:pPr>
    <w:rPr>
      <w:rFonts w:ascii="Microsoft YaHei" w:eastAsia="Microsoft YaHei" w:hAnsi="Microsoft YaHei" w:cs="Microsoft YaHei"/>
      <w:color w:val="000000"/>
      <w:kern w:val="1"/>
      <w:sz w:val="64"/>
      <w:szCs w:val="64"/>
      <w:lang w:val="de-DE" w:eastAsia="fa-IR" w:bidi="fa-IR"/>
    </w:rPr>
  </w:style>
  <w:style w:type="paragraph" w:customStyle="1" w:styleId="LTNotizen">
    <w:name w:val="???????~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LTHintergrundobjekte">
    <w:name w:val="???????~LT~Hintergrundobjekte"/>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pPr>
    <w:rPr>
      <w:rFonts w:ascii="Microsoft YaHei" w:eastAsia="Microsoft YaHei" w:hAnsi="Microsoft YaHei" w:cs="Microsoft YaHei"/>
      <w:color w:val="000000"/>
      <w:kern w:val="1"/>
      <w:sz w:val="36"/>
      <w:szCs w:val="36"/>
      <w:lang w:val="de-DE" w:eastAsia="fa-IR" w:bidi="fa-IR"/>
    </w:rPr>
  </w:style>
  <w:style w:type="paragraph" w:customStyle="1" w:styleId="LTHintergrund">
    <w:name w:val="???????~LT~Hintergrund"/>
    <w:pPr>
      <w:widowControl w:val="0"/>
      <w:suppressAutoHyphens/>
      <w:autoSpaceDE w:val="0"/>
      <w:jc w:val="center"/>
    </w:pPr>
    <w:rPr>
      <w:rFonts w:eastAsia="Andale Sans UI" w:cs="Tahoma"/>
      <w:kern w:val="1"/>
      <w:sz w:val="24"/>
      <w:szCs w:val="24"/>
      <w:lang w:val="de-DE" w:eastAsia="fa-IR" w:bidi="fa-IR"/>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val="de-DE" w:eastAsia="fa-IR" w:bidi="fa-IR"/>
    </w:r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
    <w:name w:val="WW-?????????"/>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b/>
      <w:bCs/>
      <w:color w:val="333333"/>
      <w:kern w:val="1"/>
      <w:sz w:val="48"/>
      <w:szCs w:val="48"/>
      <w:lang w:val="de-DE" w:eastAsia="fa-IR" w:bidi="fa-IR"/>
    </w:rPr>
  </w:style>
  <w:style w:type="paragraph" w:customStyle="1" w:styleId="af5">
    <w:name w:va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kern w:val="1"/>
      <w:sz w:val="48"/>
      <w:szCs w:val="48"/>
      <w:lang w:val="de-DE" w:eastAsia="fa-IR" w:bidi="fa-IR"/>
    </w:rPr>
  </w:style>
  <w:style w:type="paragraph" w:customStyle="1" w:styleId="af6">
    <w:name w:val="??????? ????"/>
    <w:pPr>
      <w:widowControl w:val="0"/>
      <w:suppressAutoHyphens/>
      <w:autoSpaceDE w:val="0"/>
    </w:pPr>
    <w:rPr>
      <w:rFonts w:eastAsia="Andale Sans UI" w:cs="Tahoma"/>
      <w:kern w:val="1"/>
      <w:sz w:val="24"/>
      <w:szCs w:val="24"/>
      <w:lang w:val="de-DE" w:eastAsia="fa-IR" w:bidi="fa-IR"/>
    </w:rPr>
  </w:style>
  <w:style w:type="paragraph" w:customStyle="1" w:styleId="af7">
    <w:name w:val="???"/>
    <w:pPr>
      <w:widowControl w:val="0"/>
      <w:suppressAutoHyphens/>
      <w:autoSpaceDE w:val="0"/>
      <w:jc w:val="center"/>
    </w:pPr>
    <w:rPr>
      <w:rFonts w:eastAsia="Andale Sans UI" w:cs="Tahoma"/>
      <w:kern w:val="1"/>
      <w:sz w:val="24"/>
      <w:szCs w:val="24"/>
      <w:lang w:val="de-DE" w:eastAsia="fa-IR" w:bidi="fa-IR"/>
    </w:rPr>
  </w:style>
  <w:style w:type="paragraph" w:customStyle="1" w:styleId="af8">
    <w:name w:va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WW-1">
    <w:name w:val="WW-?????????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16" w:lineRule="auto"/>
      <w:ind w:left="540" w:hanging="540"/>
    </w:pPr>
    <w:rPr>
      <w:rFonts w:ascii="Microsoft YaHei" w:eastAsia="Microsoft YaHei" w:hAnsi="Microsoft YaHei" w:cs="Microsoft YaHei"/>
      <w:color w:val="000000"/>
      <w:kern w:val="1"/>
      <w:sz w:val="48"/>
      <w:szCs w:val="48"/>
      <w:lang w:val="de-DE" w:eastAsia="fa-IR" w:bidi="fa-IR"/>
    </w:rPr>
  </w:style>
  <w:style w:type="paragraph" w:customStyle="1" w:styleId="WW-2">
    <w:name w:val="WW-????????? 2"/>
    <w:basedOn w:val="WW-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30">
    <w:name w:val="????????? 3"/>
    <w:basedOn w:val="WW-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40">
    <w:name w:val="????????? 4"/>
    <w:basedOn w:val="30"/>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50">
    <w:name w:val="????????? 5"/>
    <w:basedOn w:val="40"/>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60">
    <w:name w:val="????????? 6"/>
    <w:basedOn w:val="50"/>
  </w:style>
  <w:style w:type="paragraph" w:customStyle="1" w:styleId="70">
    <w:name w:val="????????? 7"/>
    <w:basedOn w:val="60"/>
  </w:style>
  <w:style w:type="paragraph" w:customStyle="1" w:styleId="80">
    <w:name w:val="????????? 8"/>
    <w:basedOn w:val="70"/>
  </w:style>
  <w:style w:type="paragraph" w:customStyle="1" w:styleId="9">
    <w:name w:val="????????? 9"/>
    <w:basedOn w:val="80"/>
  </w:style>
  <w:style w:type="paragraph" w:customStyle="1" w:styleId="1LTGliederung1">
    <w:name w:val="????????1~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16" w:lineRule="auto"/>
      <w:ind w:left="540" w:hanging="540"/>
    </w:pPr>
    <w:rPr>
      <w:rFonts w:ascii="Microsoft YaHei" w:eastAsia="Microsoft YaHei" w:hAnsi="Microsoft YaHei" w:cs="Microsoft YaHei"/>
      <w:color w:val="000000"/>
      <w:kern w:val="1"/>
      <w:sz w:val="48"/>
      <w:szCs w:val="48"/>
      <w:lang w:val="de-DE" w:eastAsia="fa-IR" w:bidi="fa-IR"/>
    </w:rPr>
  </w:style>
  <w:style w:type="paragraph" w:customStyle="1" w:styleId="1LTGliederung2">
    <w:name w:val="????????1~LT~Gliederung 2"/>
    <w:basedOn w:val="1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1LTGliederung3">
    <w:name w:val="????????1~LT~Gliederung 3"/>
    <w:basedOn w:val="1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1LTGliederung4">
    <w:name w:val="????????1~LT~Gliederung 4"/>
    <w:basedOn w:val="1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1LTGliederung5">
    <w:name w:val="????????1~LT~Gliederung 5"/>
    <w:basedOn w:val="1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1LTGliederung6">
    <w:name w:val="????????1~LT~Gliederung 6"/>
    <w:basedOn w:val="1LTGliederung5"/>
  </w:style>
  <w:style w:type="paragraph" w:customStyle="1" w:styleId="1LTGliederung7">
    <w:name w:val="????????1~LT~Gliederung 7"/>
    <w:basedOn w:val="1LTGliederung6"/>
  </w:style>
  <w:style w:type="paragraph" w:customStyle="1" w:styleId="1LTGliederung8">
    <w:name w:val="????????1~LT~Gliederung 8"/>
    <w:basedOn w:val="1LTGliederung7"/>
  </w:style>
  <w:style w:type="paragraph" w:customStyle="1" w:styleId="1LTGliederung9">
    <w:name w:val="????????1~LT~Gliederung 9"/>
    <w:basedOn w:val="1LTGliederung8"/>
  </w:style>
  <w:style w:type="paragraph" w:customStyle="1" w:styleId="1LTTitel">
    <w:name w:val="????????1~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b/>
      <w:bCs/>
      <w:color w:val="333333"/>
      <w:kern w:val="1"/>
      <w:sz w:val="48"/>
      <w:szCs w:val="48"/>
      <w:lang w:val="de-DE" w:eastAsia="fa-IR" w:bidi="fa-IR"/>
    </w:rPr>
  </w:style>
  <w:style w:type="paragraph" w:customStyle="1" w:styleId="1LTUntertitel">
    <w:name w:val="????????1~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kern w:val="1"/>
      <w:sz w:val="48"/>
      <w:szCs w:val="48"/>
      <w:lang w:val="de-DE" w:eastAsia="fa-IR" w:bidi="fa-IR"/>
    </w:rPr>
  </w:style>
  <w:style w:type="paragraph" w:customStyle="1" w:styleId="1LTNotizen">
    <w:name w:val="????????1~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1LTHintergrundobjekte">
    <w:name w:val="????????1~LT~Hintergrundobjekte"/>
    <w:pPr>
      <w:widowControl w:val="0"/>
      <w:suppressAutoHyphens/>
      <w:autoSpaceDE w:val="0"/>
    </w:pPr>
    <w:rPr>
      <w:rFonts w:eastAsia="Andale Sans UI" w:cs="Tahoma"/>
      <w:kern w:val="1"/>
      <w:sz w:val="24"/>
      <w:szCs w:val="24"/>
      <w:lang w:val="de-DE" w:eastAsia="fa-IR" w:bidi="fa-IR"/>
    </w:rPr>
  </w:style>
  <w:style w:type="paragraph" w:customStyle="1" w:styleId="1LTHintergrund">
    <w:name w:val="????????1~LT~Hintergrund"/>
    <w:pPr>
      <w:widowControl w:val="0"/>
      <w:suppressAutoHyphens/>
      <w:autoSpaceDE w:val="0"/>
      <w:jc w:val="center"/>
    </w:pPr>
    <w:rPr>
      <w:rFonts w:eastAsia="Andale Sans UI" w:cs="Tahoma"/>
      <w:kern w:val="1"/>
      <w:sz w:val="24"/>
      <w:szCs w:val="24"/>
      <w:lang w:val="de-DE" w:eastAsia="fa-IR" w:bidi="fa-IR"/>
    </w:rPr>
  </w:style>
  <w:style w:type="paragraph" w:customStyle="1" w:styleId="2LTGliederung1">
    <w:name w:val="????????2~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28" w:lineRule="auto"/>
      <w:ind w:left="540" w:hanging="540"/>
    </w:pPr>
    <w:rPr>
      <w:rFonts w:ascii="Microsoft YaHei" w:eastAsia="Microsoft YaHei" w:hAnsi="Microsoft YaHei" w:cs="Microsoft YaHei"/>
      <w:color w:val="E6E6E6"/>
      <w:kern w:val="1"/>
      <w:sz w:val="48"/>
      <w:szCs w:val="48"/>
      <w:lang w:val="de-DE" w:eastAsia="fa-IR" w:bidi="fa-IR"/>
    </w:rPr>
  </w:style>
  <w:style w:type="paragraph" w:customStyle="1" w:styleId="2LTGliederung2">
    <w:name w:val="????????2~LT~Gliederung 2"/>
    <w:basedOn w:val="2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2LTGliederung3">
    <w:name w:val="????????2~LT~Gliederung 3"/>
    <w:basedOn w:val="2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2LTGliederung4">
    <w:name w:val="????????2~LT~Gliederung 4"/>
    <w:basedOn w:val="2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2LTGliederung5">
    <w:name w:val="????????2~LT~Gliederung 5"/>
    <w:basedOn w:val="2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2LTGliederung6">
    <w:name w:val="????????2~LT~Gliederung 6"/>
    <w:basedOn w:val="2LTGliederung5"/>
  </w:style>
  <w:style w:type="paragraph" w:customStyle="1" w:styleId="2LTGliederung7">
    <w:name w:val="????????2~LT~Gliederung 7"/>
    <w:basedOn w:val="2LTGliederung6"/>
  </w:style>
  <w:style w:type="paragraph" w:customStyle="1" w:styleId="2LTGliederung8">
    <w:name w:val="????????2~LT~Gliederung 8"/>
    <w:basedOn w:val="2LTGliederung7"/>
  </w:style>
  <w:style w:type="paragraph" w:customStyle="1" w:styleId="2LTGliederung9">
    <w:name w:val="????????2~LT~Gliederung 9"/>
    <w:basedOn w:val="2LTGliederung8"/>
  </w:style>
  <w:style w:type="paragraph" w:customStyle="1" w:styleId="2LTTitel">
    <w:name w:val="????????2~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pPr>
    <w:rPr>
      <w:rFonts w:ascii="Microsoft YaHei" w:eastAsia="Microsoft YaHei" w:hAnsi="Microsoft YaHei" w:cs="Microsoft YaHei"/>
      <w:b/>
      <w:bCs/>
      <w:i/>
      <w:iCs/>
      <w:color w:val="FF9966"/>
      <w:kern w:val="1"/>
      <w:sz w:val="48"/>
      <w:szCs w:val="48"/>
      <w:lang w:val="de-DE" w:eastAsia="fa-IR" w:bidi="fa-IR"/>
    </w:rPr>
  </w:style>
  <w:style w:type="paragraph" w:customStyle="1" w:styleId="2LTUntertitel">
    <w:name w:val="????????2~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28" w:lineRule="auto"/>
      <w:jc w:val="center"/>
    </w:pPr>
    <w:rPr>
      <w:rFonts w:ascii="Microsoft YaHei" w:eastAsia="Microsoft YaHei" w:hAnsi="Microsoft YaHei" w:cs="Microsoft YaHei"/>
      <w:color w:val="E6E6E6"/>
      <w:kern w:val="1"/>
      <w:sz w:val="48"/>
      <w:szCs w:val="48"/>
      <w:lang w:val="de-DE" w:eastAsia="fa-IR" w:bidi="fa-IR"/>
    </w:rPr>
  </w:style>
  <w:style w:type="paragraph" w:customStyle="1" w:styleId="2LTNotizen">
    <w:name w:val="????????2~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2LTHintergrundobjekte">
    <w:name w:val="????????2~LT~Hintergrundobjekte"/>
    <w:pPr>
      <w:widowControl w:val="0"/>
      <w:suppressAutoHyphens/>
      <w:autoSpaceDE w:val="0"/>
    </w:pPr>
    <w:rPr>
      <w:rFonts w:eastAsia="Andale Sans UI" w:cs="Tahoma"/>
      <w:kern w:val="1"/>
      <w:sz w:val="24"/>
      <w:szCs w:val="24"/>
      <w:lang w:val="de-DE" w:eastAsia="fa-IR" w:bidi="fa-IR"/>
    </w:rPr>
  </w:style>
  <w:style w:type="paragraph" w:customStyle="1" w:styleId="2LTHintergrund">
    <w:name w:val="????????2~LT~Hintergrund"/>
    <w:pPr>
      <w:widowControl w:val="0"/>
      <w:suppressAutoHyphens/>
      <w:autoSpaceDE w:val="0"/>
      <w:jc w:val="center"/>
    </w:pPr>
    <w:rPr>
      <w:rFonts w:eastAsia="Andale Sans UI" w:cs="Tahoma"/>
      <w:kern w:val="1"/>
      <w:sz w:val="24"/>
      <w:szCs w:val="24"/>
      <w:lang w:val="de-DE" w:eastAsia="fa-IR" w:bidi="fa-IR"/>
    </w:rPr>
  </w:style>
  <w:style w:type="paragraph" w:customStyle="1" w:styleId="3LTGliederung1">
    <w:name w:val="????????3~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28" w:lineRule="auto"/>
      <w:ind w:left="540" w:hanging="540"/>
    </w:pPr>
    <w:rPr>
      <w:rFonts w:ascii="Microsoft YaHei" w:eastAsia="Microsoft YaHei" w:hAnsi="Microsoft YaHei" w:cs="Microsoft YaHei"/>
      <w:color w:val="E6E6E6"/>
      <w:kern w:val="1"/>
      <w:sz w:val="48"/>
      <w:szCs w:val="48"/>
      <w:lang w:val="de-DE" w:eastAsia="fa-IR" w:bidi="fa-IR"/>
    </w:rPr>
  </w:style>
  <w:style w:type="paragraph" w:customStyle="1" w:styleId="3LTGliederung2">
    <w:name w:val="????????3~LT~Gliederung 2"/>
    <w:basedOn w:val="3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3LTGliederung3">
    <w:name w:val="????????3~LT~Gliederung 3"/>
    <w:basedOn w:val="3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3LTGliederung4">
    <w:name w:val="????????3~LT~Gliederung 4"/>
    <w:basedOn w:val="3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3LTGliederung5">
    <w:name w:val="????????3~LT~Gliederung 5"/>
    <w:basedOn w:val="3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3LTGliederung6">
    <w:name w:val="????????3~LT~Gliederung 6"/>
    <w:basedOn w:val="3LTGliederung5"/>
  </w:style>
  <w:style w:type="paragraph" w:customStyle="1" w:styleId="3LTGliederung7">
    <w:name w:val="????????3~LT~Gliederung 7"/>
    <w:basedOn w:val="3LTGliederung6"/>
  </w:style>
  <w:style w:type="paragraph" w:customStyle="1" w:styleId="3LTGliederung8">
    <w:name w:val="????????3~LT~Gliederung 8"/>
    <w:basedOn w:val="3LTGliederung7"/>
  </w:style>
  <w:style w:type="paragraph" w:customStyle="1" w:styleId="3LTGliederung9">
    <w:name w:val="????????3~LT~Gliederung 9"/>
    <w:basedOn w:val="3LTGliederung8"/>
  </w:style>
  <w:style w:type="paragraph" w:customStyle="1" w:styleId="3LTTitel">
    <w:name w:val="????????3~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pPr>
    <w:rPr>
      <w:rFonts w:ascii="Microsoft YaHei" w:eastAsia="Microsoft YaHei" w:hAnsi="Microsoft YaHei" w:cs="Microsoft YaHei"/>
      <w:b/>
      <w:bCs/>
      <w:i/>
      <w:iCs/>
      <w:color w:val="FF9966"/>
      <w:kern w:val="1"/>
      <w:sz w:val="48"/>
      <w:szCs w:val="48"/>
      <w:lang w:val="de-DE" w:eastAsia="fa-IR" w:bidi="fa-IR"/>
    </w:rPr>
  </w:style>
  <w:style w:type="paragraph" w:customStyle="1" w:styleId="3LTUntertitel">
    <w:name w:val="????????3~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28" w:lineRule="auto"/>
      <w:jc w:val="center"/>
    </w:pPr>
    <w:rPr>
      <w:rFonts w:ascii="Microsoft YaHei" w:eastAsia="Microsoft YaHei" w:hAnsi="Microsoft YaHei" w:cs="Microsoft YaHei"/>
      <w:color w:val="E6E6E6"/>
      <w:kern w:val="1"/>
      <w:sz w:val="48"/>
      <w:szCs w:val="48"/>
      <w:lang w:val="de-DE" w:eastAsia="fa-IR" w:bidi="fa-IR"/>
    </w:rPr>
  </w:style>
  <w:style w:type="paragraph" w:customStyle="1" w:styleId="3LTNotizen">
    <w:name w:val="????????3~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3LTHintergrundobjekte">
    <w:name w:val="????????3~LT~Hintergrundobjekte"/>
    <w:pPr>
      <w:widowControl w:val="0"/>
      <w:suppressAutoHyphens/>
      <w:autoSpaceDE w:val="0"/>
    </w:pPr>
    <w:rPr>
      <w:rFonts w:eastAsia="Andale Sans UI" w:cs="Tahoma"/>
      <w:kern w:val="1"/>
      <w:sz w:val="24"/>
      <w:szCs w:val="24"/>
      <w:lang w:val="de-DE" w:eastAsia="fa-IR" w:bidi="fa-IR"/>
    </w:rPr>
  </w:style>
  <w:style w:type="paragraph" w:customStyle="1" w:styleId="3LTHintergrund">
    <w:name w:val="????????3~LT~Hintergrund"/>
    <w:pPr>
      <w:widowControl w:val="0"/>
      <w:suppressAutoHyphens/>
      <w:autoSpaceDE w:val="0"/>
      <w:jc w:val="center"/>
    </w:pPr>
    <w:rPr>
      <w:rFonts w:eastAsia="Andale Sans UI" w:cs="Tahoma"/>
      <w:kern w:val="1"/>
      <w:sz w:val="24"/>
      <w:szCs w:val="24"/>
      <w:lang w:val="de-DE" w:eastAsia="fa-IR" w:bidi="fa-IR"/>
    </w:rPr>
  </w:style>
  <w:style w:type="paragraph" w:customStyle="1" w:styleId="4LTGliederung1">
    <w:name w:val="????????4~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16" w:lineRule="auto"/>
      <w:ind w:left="540" w:hanging="540"/>
    </w:pPr>
    <w:rPr>
      <w:rFonts w:ascii="Microsoft YaHei" w:eastAsia="Microsoft YaHei" w:hAnsi="Microsoft YaHei" w:cs="Microsoft YaHei"/>
      <w:color w:val="000000"/>
      <w:kern w:val="1"/>
      <w:sz w:val="48"/>
      <w:szCs w:val="48"/>
      <w:lang w:val="de-DE" w:eastAsia="fa-IR" w:bidi="fa-IR"/>
    </w:rPr>
  </w:style>
  <w:style w:type="paragraph" w:customStyle="1" w:styleId="4LTGliederung2">
    <w:name w:val="????????4~LT~Gliederung 2"/>
    <w:basedOn w:val="4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4LTGliederung3">
    <w:name w:val="????????4~LT~Gliederung 3"/>
    <w:basedOn w:val="4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4LTGliederung4">
    <w:name w:val="????????4~LT~Gliederung 4"/>
    <w:basedOn w:val="4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4LTGliederung5">
    <w:name w:val="????????4~LT~Gliederung 5"/>
    <w:basedOn w:val="4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4LTGliederung6">
    <w:name w:val="????????4~LT~Gliederung 6"/>
    <w:basedOn w:val="4LTGliederung5"/>
  </w:style>
  <w:style w:type="paragraph" w:customStyle="1" w:styleId="4LTGliederung7">
    <w:name w:val="????????4~LT~Gliederung 7"/>
    <w:basedOn w:val="4LTGliederung6"/>
  </w:style>
  <w:style w:type="paragraph" w:customStyle="1" w:styleId="4LTGliederung8">
    <w:name w:val="????????4~LT~Gliederung 8"/>
    <w:basedOn w:val="4LTGliederung7"/>
  </w:style>
  <w:style w:type="paragraph" w:customStyle="1" w:styleId="4LTGliederung9">
    <w:name w:val="????????4~LT~Gliederung 9"/>
    <w:basedOn w:val="4LTGliederung8"/>
  </w:style>
  <w:style w:type="paragraph" w:customStyle="1" w:styleId="4LTTitel">
    <w:name w:val="????????4~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b/>
      <w:bCs/>
      <w:color w:val="333333"/>
      <w:kern w:val="1"/>
      <w:sz w:val="48"/>
      <w:szCs w:val="48"/>
      <w:lang w:val="de-DE" w:eastAsia="fa-IR" w:bidi="fa-IR"/>
    </w:rPr>
  </w:style>
  <w:style w:type="paragraph" w:customStyle="1" w:styleId="4LTUntertitel">
    <w:name w:val="????????4~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kern w:val="1"/>
      <w:sz w:val="48"/>
      <w:szCs w:val="48"/>
      <w:lang w:val="de-DE" w:eastAsia="fa-IR" w:bidi="fa-IR"/>
    </w:rPr>
  </w:style>
  <w:style w:type="paragraph" w:customStyle="1" w:styleId="4LTNotizen">
    <w:name w:val="????????4~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4LTHintergrundobjekte">
    <w:name w:val="????????4~LT~Hintergrundobjekte"/>
    <w:pPr>
      <w:widowControl w:val="0"/>
      <w:suppressAutoHyphens/>
      <w:autoSpaceDE w:val="0"/>
    </w:pPr>
    <w:rPr>
      <w:rFonts w:eastAsia="Andale Sans UI" w:cs="Tahoma"/>
      <w:kern w:val="1"/>
      <w:sz w:val="24"/>
      <w:szCs w:val="24"/>
      <w:lang w:val="de-DE" w:eastAsia="fa-IR" w:bidi="fa-IR"/>
    </w:rPr>
  </w:style>
  <w:style w:type="paragraph" w:customStyle="1" w:styleId="4LTHintergrund">
    <w:name w:val="????????4~LT~Hintergrund"/>
    <w:pPr>
      <w:widowControl w:val="0"/>
      <w:suppressAutoHyphens/>
      <w:autoSpaceDE w:val="0"/>
      <w:jc w:val="center"/>
    </w:pPr>
    <w:rPr>
      <w:rFonts w:eastAsia="Andale Sans UI" w:cs="Tahoma"/>
      <w:kern w:val="1"/>
      <w:sz w:val="24"/>
      <w:szCs w:val="24"/>
      <w:lang w:val="de-DE" w:eastAsia="fa-IR" w:bidi="fa-IR"/>
    </w:rPr>
  </w:style>
  <w:style w:type="paragraph" w:styleId="af9">
    <w:name w:val="Body Text Indent"/>
    <w:basedOn w:val="a"/>
    <w:pPr>
      <w:ind w:firstLine="720"/>
    </w:pPr>
    <w:rPr>
      <w:sz w:val="28"/>
    </w:rPr>
  </w:style>
  <w:style w:type="paragraph" w:customStyle="1" w:styleId="afa">
    <w:name w:val="СтильМой Знак"/>
    <w:basedOn w:val="a"/>
    <w:pPr>
      <w:spacing w:line="360" w:lineRule="auto"/>
      <w:jc w:val="both"/>
    </w:pPr>
    <w:rPr>
      <w:rFonts w:ascii="Courier New" w:hAnsi="Courier New" w:cs="Courier New"/>
    </w:rPr>
  </w:style>
  <w:style w:type="paragraph" w:customStyle="1" w:styleId="afb">
    <w:name w:val="Содержимое таблицы"/>
    <w:basedOn w:val="a"/>
    <w:pPr>
      <w:suppressLineNumbers/>
    </w:pPr>
  </w:style>
  <w:style w:type="paragraph" w:customStyle="1" w:styleId="WW-10">
    <w:name w:val="WW-?????????1"/>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sz w:val="48"/>
      <w:szCs w:val="48"/>
      <w:lang w:eastAsia="hi-IN" w:bidi="hi-IN"/>
    </w:rPr>
  </w:style>
  <w:style w:type="paragraph" w:customStyle="1" w:styleId="WW-11">
    <w:name w:val="WW-????????? 1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after="282" w:line="216" w:lineRule="auto"/>
      <w:ind w:left="540" w:hanging="540"/>
    </w:pPr>
    <w:rPr>
      <w:rFonts w:ascii="Microsoft YaHei" w:eastAsia="Microsoft YaHei" w:hAnsi="Microsoft YaHei" w:cs="Microsoft YaHei"/>
      <w:color w:val="000000"/>
      <w:sz w:val="64"/>
      <w:szCs w:val="64"/>
      <w:lang w:eastAsia="hi-IN" w:bidi="hi-IN"/>
    </w:rPr>
  </w:style>
  <w:style w:type="paragraph" w:customStyle="1" w:styleId="WW-21">
    <w:name w:val="WW-????????? 21"/>
    <w:basedOn w:val="WW-1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spacing w:after="227"/>
      <w:ind w:left="1170" w:hanging="450"/>
    </w:pPr>
    <w:rPr>
      <w:sz w:val="56"/>
      <w:szCs w:val="56"/>
    </w:rPr>
  </w:style>
  <w:style w:type="paragraph" w:styleId="afc">
    <w:name w:val="footer"/>
    <w:basedOn w:val="a"/>
    <w:pPr>
      <w:suppressLineNumbers/>
      <w:tabs>
        <w:tab w:val="center" w:pos="5093"/>
        <w:tab w:val="right" w:pos="10186"/>
      </w:tabs>
    </w:pPr>
  </w:style>
  <w:style w:type="paragraph" w:customStyle="1" w:styleId="afd">
    <w:name w:val="Заголовок таблицы"/>
    <w:basedOn w:val="afb"/>
    <w:pPr>
      <w:jc w:val="center"/>
    </w:pPr>
    <w:rPr>
      <w:b/>
      <w:bCs/>
    </w:rPr>
  </w:style>
  <w:style w:type="paragraph" w:styleId="afe">
    <w:name w:val="header"/>
    <w:basedOn w:val="a"/>
    <w:pPr>
      <w:suppressLineNumbers/>
      <w:tabs>
        <w:tab w:val="center" w:pos="4819"/>
        <w:tab w:val="right" w:pos="9638"/>
      </w:tabs>
    </w:pPr>
  </w:style>
  <w:style w:type="paragraph" w:customStyle="1" w:styleId="aff">
    <w:name w:val="Содержимое врезки"/>
    <w:basedOn w:val="a0"/>
  </w:style>
  <w:style w:type="paragraph" w:styleId="15">
    <w:name w:val="toc 1"/>
    <w:basedOn w:val="a"/>
    <w:pPr>
      <w:numPr>
        <w:numId w:val="1"/>
      </w:numPr>
      <w:tabs>
        <w:tab w:val="right" w:leader="dot" w:pos="9638"/>
      </w:tabs>
      <w:spacing w:after="100"/>
      <w:ind w:left="0" w:firstLine="0"/>
      <w:outlineLvl w:val="0"/>
    </w:pPr>
    <w:rPr>
      <w:rFonts w:cs="font404"/>
      <w:b/>
    </w:rPr>
  </w:style>
  <w:style w:type="paragraph" w:styleId="23">
    <w:name w:val="toc 2"/>
    <w:basedOn w:val="a"/>
    <w:pPr>
      <w:numPr>
        <w:ilvl w:val="1"/>
        <w:numId w:val="1"/>
      </w:numPr>
      <w:tabs>
        <w:tab w:val="right" w:leader="dot" w:pos="9355"/>
      </w:tabs>
      <w:spacing w:after="100"/>
      <w:ind w:left="283" w:firstLine="0"/>
      <w:outlineLvl w:val="1"/>
    </w:pPr>
    <w:rPr>
      <w:rFonts w:cs="font404"/>
    </w:rPr>
  </w:style>
  <w:style w:type="paragraph" w:styleId="aff0">
    <w:name w:val="Normal (Web)"/>
    <w:basedOn w:val="a"/>
    <w:pPr>
      <w:spacing w:before="100" w:after="100"/>
    </w:pPr>
  </w:style>
  <w:style w:type="paragraph" w:customStyle="1" w:styleId="ListParagraph">
    <w:name w:val="List Paragraph"/>
    <w:basedOn w:val="a"/>
    <w:pPr>
      <w:ind w:left="720"/>
    </w:pPr>
  </w:style>
  <w:style w:type="paragraph" w:customStyle="1" w:styleId="-">
    <w:name w:val="_`_пункт-заголовок"/>
    <w:basedOn w:val="a"/>
    <w:link w:val="-0"/>
    <w:pPr>
      <w:keepNext/>
      <w:keepLines/>
      <w:spacing w:before="240" w:after="120" w:line="360" w:lineRule="auto"/>
      <w:jc w:val="both"/>
    </w:pPr>
    <w:rPr>
      <w:rFonts w:eastAsia="Times New Roman" w:cs="Courier New"/>
      <w:sz w:val="28"/>
      <w:szCs w:val="28"/>
    </w:rPr>
  </w:style>
  <w:style w:type="paragraph" w:customStyle="1" w:styleId="aff1">
    <w:name w:val="Таблица"/>
    <w:basedOn w:val="a"/>
    <w:pPr>
      <w:keepNext/>
      <w:keepLines/>
      <w:spacing w:line="360" w:lineRule="auto"/>
      <w:jc w:val="center"/>
    </w:pPr>
    <w:rPr>
      <w:rFonts w:ascii="Arial CYR" w:eastAsia="Times New Roman" w:hAnsi="Arial CYR"/>
      <w:sz w:val="20"/>
    </w:rPr>
  </w:style>
  <w:style w:type="paragraph" w:customStyle="1" w:styleId="ListBullet">
    <w:name w:val="List Bullet"/>
    <w:basedOn w:val="a"/>
    <w:pPr>
      <w:spacing w:line="100" w:lineRule="atLeast"/>
    </w:pPr>
  </w:style>
  <w:style w:type="paragraph" w:styleId="aff2">
    <w:name w:val="List Paragraph"/>
    <w:basedOn w:val="a"/>
    <w:uiPriority w:val="34"/>
    <w:qFormat/>
    <w:rsid w:val="004C1D4B"/>
    <w:pPr>
      <w:widowControl/>
      <w:suppressAutoHyphens w:val="0"/>
      <w:spacing w:after="200" w:line="276" w:lineRule="auto"/>
      <w:ind w:left="720"/>
      <w:contextualSpacing/>
    </w:pPr>
    <w:rPr>
      <w:rFonts w:ascii="Calibri" w:eastAsia="Calibri" w:hAnsi="Calibri"/>
      <w:kern w:val="0"/>
      <w:sz w:val="22"/>
      <w:szCs w:val="22"/>
      <w:lang w:val="ru-RU" w:eastAsia="en-US"/>
    </w:rPr>
  </w:style>
  <w:style w:type="paragraph" w:customStyle="1" w:styleId="aff3">
    <w:name w:val="_`_подраздел"/>
    <w:basedOn w:val="-"/>
    <w:next w:val="a"/>
    <w:rsid w:val="004C1D4B"/>
    <w:pPr>
      <w:widowControl/>
      <w:tabs>
        <w:tab w:val="num" w:pos="360"/>
        <w:tab w:val="right" w:pos="10149"/>
      </w:tabs>
      <w:suppressAutoHyphens w:val="0"/>
      <w:ind w:left="1440" w:hanging="360"/>
      <w:outlineLvl w:val="1"/>
    </w:pPr>
    <w:rPr>
      <w:b/>
      <w:kern w:val="0"/>
      <w:lang w:val="ru-RU" w:eastAsia="ru-RU"/>
    </w:rPr>
  </w:style>
  <w:style w:type="paragraph" w:customStyle="1" w:styleId="aff4">
    <w:name w:val="_`_раздел"/>
    <w:basedOn w:val="aff3"/>
    <w:rsid w:val="004C1D4B"/>
    <w:pPr>
      <w:keepNext w:val="0"/>
      <w:keepLines w:val="0"/>
      <w:pageBreakBefore/>
      <w:spacing w:before="0" w:after="240"/>
      <w:ind w:left="360"/>
      <w:outlineLvl w:val="0"/>
    </w:pPr>
  </w:style>
  <w:style w:type="paragraph" w:customStyle="1" w:styleId="Podpunkt">
    <w:name w:val="~Podpunkt"/>
    <w:basedOn w:val="a"/>
    <w:rsid w:val="004C1D4B"/>
    <w:pPr>
      <w:widowControl/>
      <w:suppressAutoHyphens w:val="0"/>
      <w:ind w:firstLine="567"/>
    </w:pPr>
    <w:rPr>
      <w:rFonts w:eastAsia="Times New Roman"/>
      <w:kern w:val="0"/>
      <w:sz w:val="20"/>
      <w:szCs w:val="20"/>
      <w:lang w:val="ru-RU" w:eastAsia="ru-RU"/>
    </w:rPr>
  </w:style>
  <w:style w:type="character" w:customStyle="1" w:styleId="-0">
    <w:name w:val="_`_пункт-заголовок Знак"/>
    <w:link w:val="-"/>
    <w:rsid w:val="004C1D4B"/>
    <w:rPr>
      <w:rFonts w:cs="Courier New"/>
      <w:kern w:val="1"/>
      <w:sz w:val="28"/>
      <w:szCs w:val="28"/>
      <w:lang w:eastAsia="ar-SA"/>
    </w:rPr>
  </w:style>
  <w:style w:type="table" w:styleId="aff5">
    <w:name w:val="Table Grid"/>
    <w:basedOn w:val="a3"/>
    <w:uiPriority w:val="59"/>
    <w:rsid w:val="004C1D4B"/>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6">
    <w:name w:val="Placeholder Text"/>
    <w:basedOn w:val="a2"/>
    <w:uiPriority w:val="99"/>
    <w:semiHidden/>
    <w:rsid w:val="00E846E1"/>
    <w:rPr>
      <w:color w:val="808080"/>
    </w:rPr>
  </w:style>
  <w:style w:type="paragraph" w:styleId="aff7">
    <w:name w:val="Balloon Text"/>
    <w:basedOn w:val="a"/>
    <w:link w:val="aff8"/>
    <w:uiPriority w:val="99"/>
    <w:semiHidden/>
    <w:unhideWhenUsed/>
    <w:rsid w:val="00E846E1"/>
    <w:rPr>
      <w:rFonts w:ascii="Tahoma" w:hAnsi="Tahoma" w:cs="Tahoma"/>
      <w:sz w:val="16"/>
      <w:szCs w:val="16"/>
    </w:rPr>
  </w:style>
  <w:style w:type="character" w:customStyle="1" w:styleId="aff8">
    <w:name w:val="Текст выноски Знак"/>
    <w:basedOn w:val="a2"/>
    <w:link w:val="aff7"/>
    <w:uiPriority w:val="99"/>
    <w:semiHidden/>
    <w:rsid w:val="00E846E1"/>
    <w:rPr>
      <w:rFonts w:ascii="Tahoma" w:eastAsia="Andale Sans UI" w:hAnsi="Tahoma" w:cs="Tahoma"/>
      <w:kern w:val="1"/>
      <w:sz w:val="16"/>
      <w:szCs w:val="16"/>
      <w:lang w:eastAsia="ar-SA"/>
    </w:rPr>
  </w:style>
  <w:style w:type="table" w:styleId="aff9">
    <w:name w:val="Light Shading"/>
    <w:basedOn w:val="a3"/>
    <w:uiPriority w:val="60"/>
    <w:rsid w:val="00E846E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uppressAutoHyphens/>
    </w:pPr>
    <w:rPr>
      <w:rFonts w:eastAsia="Andale Sans UI"/>
      <w:kern w:val="1"/>
      <w:sz w:val="24"/>
      <w:szCs w:val="24"/>
      <w:lang w:eastAsia="ar-SA"/>
    </w:rPr>
  </w:style>
  <w:style w:type="paragraph" w:styleId="1">
    <w:name w:val="heading 1"/>
    <w:basedOn w:val="a"/>
    <w:next w:val="a0"/>
    <w:qFormat/>
    <w:pPr>
      <w:keepNext/>
      <w:spacing w:before="240" w:after="60"/>
      <w:outlineLvl w:val="0"/>
    </w:pPr>
    <w:rPr>
      <w:rFonts w:eastAsia="Times New Roman"/>
      <w:b/>
      <w:bCs/>
      <w:sz w:val="32"/>
      <w:szCs w:val="32"/>
    </w:rPr>
  </w:style>
  <w:style w:type="paragraph" w:styleId="3">
    <w:name w:val="heading 3"/>
    <w:basedOn w:val="a"/>
    <w:next w:val="a"/>
    <w:qFormat/>
    <w:pPr>
      <w:keepNext/>
      <w:numPr>
        <w:ilvl w:val="2"/>
        <w:numId w:val="1"/>
      </w:numPr>
      <w:spacing w:line="360" w:lineRule="auto"/>
      <w:jc w:val="center"/>
      <w:outlineLvl w:val="2"/>
    </w:pPr>
    <w:rPr>
      <w:b/>
    </w:rPr>
  </w:style>
  <w:style w:type="paragraph" w:styleId="4">
    <w:name w:val="heading 4"/>
    <w:basedOn w:val="a1"/>
    <w:next w:val="a0"/>
    <w:qFormat/>
    <w:pPr>
      <w:numPr>
        <w:ilvl w:val="3"/>
        <w:numId w:val="1"/>
      </w:numPr>
      <w:outlineLvl w:val="3"/>
    </w:pPr>
    <w:rPr>
      <w:b/>
      <w:bCs/>
      <w:i/>
      <w:iCs/>
      <w:sz w:val="24"/>
      <w:szCs w:val="24"/>
    </w:rPr>
  </w:style>
  <w:style w:type="paragraph" w:styleId="5">
    <w:name w:val="heading 5"/>
    <w:basedOn w:val="a1"/>
    <w:next w:val="a0"/>
    <w:qFormat/>
    <w:pPr>
      <w:numPr>
        <w:ilvl w:val="4"/>
        <w:numId w:val="1"/>
      </w:numPr>
      <w:outlineLvl w:val="4"/>
    </w:pPr>
    <w:rPr>
      <w:b/>
      <w:bCs/>
      <w:sz w:val="24"/>
      <w:szCs w:val="24"/>
    </w:rPr>
  </w:style>
  <w:style w:type="paragraph" w:styleId="6">
    <w:name w:val="heading 6"/>
    <w:basedOn w:val="a1"/>
    <w:next w:val="a0"/>
    <w:qFormat/>
    <w:pPr>
      <w:numPr>
        <w:ilvl w:val="5"/>
        <w:numId w:val="1"/>
      </w:numPr>
      <w:outlineLvl w:val="5"/>
    </w:pPr>
    <w:rPr>
      <w:b/>
      <w:bCs/>
      <w:sz w:val="21"/>
      <w:szCs w:val="21"/>
    </w:rPr>
  </w:style>
  <w:style w:type="paragraph" w:styleId="7">
    <w:name w:val="heading 7"/>
    <w:basedOn w:val="a1"/>
    <w:next w:val="a0"/>
    <w:qFormat/>
    <w:pPr>
      <w:numPr>
        <w:ilvl w:val="6"/>
        <w:numId w:val="1"/>
      </w:numPr>
      <w:outlineLvl w:val="6"/>
    </w:pPr>
    <w:rPr>
      <w:b/>
      <w:bCs/>
      <w:sz w:val="21"/>
      <w:szCs w:val="21"/>
    </w:rPr>
  </w:style>
  <w:style w:type="paragraph" w:styleId="8">
    <w:name w:val="heading 8"/>
    <w:basedOn w:val="a1"/>
    <w:next w:val="a0"/>
    <w:qFormat/>
    <w:pPr>
      <w:numPr>
        <w:ilvl w:val="7"/>
        <w:numId w:val="1"/>
      </w:numPr>
      <w:outlineLvl w:val="7"/>
    </w:pPr>
    <w:rPr>
      <w:b/>
      <w:bCs/>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2z0">
    <w:name w:val="WW8Num12z0"/>
    <w:rPr>
      <w:rFonts w:ascii="Symbol" w:hAnsi="Symbol" w:cs="OpenSymbol"/>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21z0">
    <w:name w:val="WW8Num21z0"/>
    <w:rPr>
      <w:rFonts w:ascii="Symbol" w:hAnsi="Symbol" w:cs="OpenSymbol"/>
    </w:rPr>
  </w:style>
  <w:style w:type="character" w:customStyle="1" w:styleId="WW8Num21z1">
    <w:name w:val="WW8Num21z1"/>
    <w:rPr>
      <w:rFonts w:ascii="OpenSymbol" w:hAnsi="OpenSymbol" w:cs="OpenSymbol"/>
    </w:rPr>
  </w:style>
  <w:style w:type="character" w:customStyle="1" w:styleId="WW8Num11z0">
    <w:name w:val="WW8Num11z0"/>
    <w:rPr>
      <w:b/>
    </w:rPr>
  </w:style>
  <w:style w:type="character" w:customStyle="1" w:styleId="WW8Num13z0">
    <w:name w:val="WW8Num13z0"/>
    <w:rPr>
      <w:rFonts w:ascii="Symbol" w:hAnsi="Symbol" w:cs="OpenSymbol"/>
    </w:rPr>
  </w:style>
  <w:style w:type="character" w:customStyle="1" w:styleId="WW8Num1z0">
    <w:name w:val="WW8Num1z0"/>
    <w:rPr>
      <w:rFonts w:ascii="Symbol" w:hAnsi="Symbol" w:cs="OpenSymbol"/>
    </w:rPr>
  </w:style>
  <w:style w:type="character" w:customStyle="1" w:styleId="WW8Num1z1">
    <w:name w:val="WW8Num1z1"/>
    <w:rPr>
      <w:rFonts w:ascii="OpenSymbol" w:hAnsi="OpenSymbol" w:cs="OpenSymbol"/>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10">
    <w:name w:val="Основной шрифт абзаца1"/>
  </w:style>
  <w:style w:type="character" w:customStyle="1" w:styleId="a5">
    <w:name w:val="Маркеры списка"/>
    <w:rPr>
      <w:rFonts w:ascii="OpenSymbol" w:eastAsia="OpenSymbol" w:hAnsi="OpenSymbol" w:cs="OpenSymbol"/>
    </w:rPr>
  </w:style>
  <w:style w:type="character" w:customStyle="1" w:styleId="a6">
    <w:name w:val="Символ нумерации"/>
  </w:style>
  <w:style w:type="character" w:customStyle="1" w:styleId="ListLabel3">
    <w:name w:val="ListLabel 3"/>
    <w:rPr>
      <w:b/>
    </w:rPr>
  </w:style>
  <w:style w:type="character" w:styleId="a7">
    <w:name w:val="Hyperlink"/>
    <w:rPr>
      <w:color w:val="000080"/>
      <w:u w:val="single"/>
      <w:lang/>
    </w:rPr>
  </w:style>
  <w:style w:type="character" w:customStyle="1" w:styleId="mw-headline">
    <w:name w:val="mw-headline"/>
    <w:basedOn w:val="10"/>
  </w:style>
  <w:style w:type="character" w:customStyle="1" w:styleId="texhtml">
    <w:name w:val="texhtml"/>
    <w:basedOn w:val="10"/>
  </w:style>
  <w:style w:type="character" w:styleId="a8">
    <w:name w:val="Strong"/>
    <w:qFormat/>
    <w:rPr>
      <w:b/>
      <w:bCs/>
    </w:rPr>
  </w:style>
  <w:style w:type="character" w:customStyle="1" w:styleId="DefaultParagraphFont">
    <w:name w:val="Default Paragraph Font"/>
  </w:style>
  <w:style w:type="character" w:customStyle="1" w:styleId="citation">
    <w:name w:val="citation"/>
    <w:basedOn w:val="DefaultParagraphFont"/>
  </w:style>
  <w:style w:type="paragraph" w:customStyle="1" w:styleId="a1">
    <w:name w:val="Заголовок"/>
    <w:basedOn w:val="a"/>
    <w:next w:val="a0"/>
    <w:pPr>
      <w:keepNext/>
      <w:spacing w:before="240" w:after="120"/>
    </w:pPr>
    <w:rPr>
      <w:rFonts w:ascii="Arial" w:hAnsi="Arial" w:cs="Tahoma"/>
      <w:sz w:val="28"/>
      <w:szCs w:val="28"/>
    </w:rPr>
  </w:style>
  <w:style w:type="paragraph" w:styleId="a0">
    <w:name w:val="Body Text"/>
    <w:basedOn w:val="a"/>
    <w:pPr>
      <w:spacing w:after="120"/>
    </w:pPr>
  </w:style>
  <w:style w:type="paragraph" w:styleId="a9">
    <w:name w:val="List"/>
    <w:basedOn w:val="a0"/>
    <w:rPr>
      <w:rFonts w:cs="Tahoma"/>
    </w:rPr>
  </w:style>
  <w:style w:type="paragraph" w:customStyle="1" w:styleId="2">
    <w:name w:val="Название2"/>
    <w:basedOn w:val="a"/>
    <w:pPr>
      <w:suppressLineNumbers/>
      <w:spacing w:before="120" w:after="120"/>
    </w:pPr>
    <w:rPr>
      <w:rFonts w:cs="Mangal"/>
      <w:i/>
      <w:iCs/>
    </w:rPr>
  </w:style>
  <w:style w:type="paragraph" w:customStyle="1" w:styleId="20">
    <w:name w:val="Указатель2"/>
    <w:basedOn w:val="a"/>
    <w:pPr>
      <w:suppressLineNumbers/>
    </w:pPr>
    <w:rPr>
      <w:rFonts w:cs="Mangal"/>
    </w:rPr>
  </w:style>
  <w:style w:type="paragraph" w:customStyle="1" w:styleId="11">
    <w:name w:val="Название1"/>
    <w:basedOn w:val="a"/>
    <w:pPr>
      <w:suppressLineNumbers/>
      <w:spacing w:before="120" w:after="120"/>
    </w:pPr>
    <w:rPr>
      <w:rFonts w:cs="Tahoma"/>
      <w:i/>
      <w:iCs/>
    </w:rPr>
  </w:style>
  <w:style w:type="paragraph" w:customStyle="1" w:styleId="12">
    <w:name w:val="Указатель1"/>
    <w:basedOn w:val="a"/>
    <w:pPr>
      <w:suppressLineNumbers/>
    </w:pPr>
    <w:rPr>
      <w:rFonts w:cs="Tahoma"/>
    </w:rPr>
  </w:style>
  <w:style w:type="paragraph" w:customStyle="1" w:styleId="aa">
    <w:name w:va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pPr>
    <w:rPr>
      <w:rFonts w:ascii="Microsoft YaHei" w:eastAsia="Microsoft YaHei" w:hAnsi="Microsoft YaHei" w:cs="Microsoft YaHei"/>
      <w:color w:val="FFFFFF"/>
      <w:kern w:val="1"/>
      <w:sz w:val="36"/>
      <w:szCs w:val="36"/>
      <w:lang w:val="de-DE" w:eastAsia="fa-IR" w:bidi="fa-IR"/>
    </w:rPr>
  </w:style>
  <w:style w:type="paragraph" w:customStyle="1" w:styleId="ab">
    <w:name w:val="?????? ?? ????????"/>
    <w:basedOn w:val="aa"/>
  </w:style>
  <w:style w:type="paragraph" w:customStyle="1" w:styleId="ac">
    <w:name w:val="?????? ? ?????"/>
    <w:basedOn w:val="aa"/>
  </w:style>
  <w:style w:type="paragraph" w:customStyle="1" w:styleId="ad">
    <w:name w:val="?????? ??? ???????"/>
    <w:basedOn w:val="aa"/>
  </w:style>
  <w:style w:type="paragraph" w:customStyle="1" w:styleId="ae">
    <w:name w:val="?????"/>
    <w:basedOn w:val="aa"/>
  </w:style>
  <w:style w:type="paragraph" w:customStyle="1" w:styleId="af">
    <w:name w:val="???????? ?????"/>
    <w:basedOn w:val="aa"/>
  </w:style>
  <w:style w:type="paragraph" w:customStyle="1" w:styleId="af0">
    <w:name w:val="???????????? ?????? ?? ??????"/>
    <w:basedOn w:val="aa"/>
  </w:style>
  <w:style w:type="paragraph" w:customStyle="1" w:styleId="af1">
    <w:name w:val="?????? ?????? ? ????????"/>
    <w:basedOn w:val="aa"/>
    <w:pPr>
      <w:ind w:firstLine="340"/>
    </w:pPr>
  </w:style>
  <w:style w:type="paragraph" w:customStyle="1" w:styleId="af2">
    <w:name w:val="????????"/>
    <w:basedOn w:val="aa"/>
  </w:style>
  <w:style w:type="paragraph" w:customStyle="1" w:styleId="13">
    <w:name w:val="???????? 1"/>
    <w:basedOn w:val="aa"/>
    <w:pPr>
      <w:jc w:val="center"/>
    </w:pPr>
  </w:style>
  <w:style w:type="paragraph" w:customStyle="1" w:styleId="21">
    <w:name w:val="???????? 2"/>
    <w:basedOn w:val="aa"/>
    <w:pPr>
      <w:spacing w:before="57" w:after="57"/>
      <w:ind w:right="113"/>
      <w:jc w:val="center"/>
    </w:pPr>
  </w:style>
  <w:style w:type="paragraph" w:customStyle="1" w:styleId="af3">
    <w:name w:val="?????????"/>
    <w:basedOn w:val="aa"/>
    <w:pPr>
      <w:spacing w:before="238" w:after="119"/>
    </w:pPr>
  </w:style>
  <w:style w:type="paragraph" w:customStyle="1" w:styleId="14">
    <w:name w:val="????????? 1"/>
    <w:basedOn w:val="aa"/>
    <w:pPr>
      <w:spacing w:before="238" w:after="119"/>
    </w:pPr>
  </w:style>
  <w:style w:type="paragraph" w:customStyle="1" w:styleId="22">
    <w:name w:val="????????? 2"/>
    <w:basedOn w:val="aa"/>
    <w:pPr>
      <w:spacing w:before="238" w:after="119"/>
    </w:pPr>
  </w:style>
  <w:style w:type="paragraph" w:customStyle="1" w:styleId="af4">
    <w:name w:val="????????? ?????"/>
    <w:basedOn w:val="aa"/>
  </w:style>
  <w:style w:type="paragraph" w:customStyle="1" w:styleId="LTGliederung1">
    <w:name w:val="???????~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after="282" w:line="216" w:lineRule="auto"/>
      <w:ind w:left="540" w:hanging="540"/>
    </w:pPr>
    <w:rPr>
      <w:rFonts w:ascii="Microsoft YaHei" w:eastAsia="Microsoft YaHei" w:hAnsi="Microsoft YaHei" w:cs="Microsoft YaHei"/>
      <w:color w:val="000000"/>
      <w:kern w:val="1"/>
      <w:sz w:val="64"/>
      <w:szCs w:val="64"/>
      <w:lang w:val="de-DE" w:eastAsia="fa-IR" w:bidi="fa-IR"/>
    </w:rPr>
  </w:style>
  <w:style w:type="paragraph" w:customStyle="1" w:styleId="LTGliederung2">
    <w:name w:val="???????~LT~Gliederung 2"/>
    <w:basedOn w:val="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spacing w:after="227"/>
      <w:ind w:left="1170" w:hanging="450"/>
    </w:pPr>
    <w:rPr>
      <w:sz w:val="56"/>
      <w:szCs w:val="56"/>
    </w:rPr>
  </w:style>
  <w:style w:type="paragraph" w:customStyle="1" w:styleId="LTGliederung3">
    <w:name w:val="???????~LT~Gliederung 3"/>
    <w:basedOn w:val="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spacing w:after="170"/>
      <w:ind w:left="1800" w:hanging="360"/>
    </w:pPr>
    <w:rPr>
      <w:sz w:val="48"/>
      <w:szCs w:val="48"/>
    </w:rPr>
  </w:style>
  <w:style w:type="paragraph" w:customStyle="1" w:styleId="LTGliederung4">
    <w:name w:val="???????~LT~Gliederung 4"/>
    <w:basedOn w:val="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spacing w:after="115"/>
      <w:ind w:left="2520"/>
    </w:pPr>
    <w:rPr>
      <w:sz w:val="40"/>
      <w:szCs w:val="40"/>
    </w:rPr>
  </w:style>
  <w:style w:type="paragraph" w:customStyle="1" w:styleId="LTGliederung5">
    <w:name w:val="???????~LT~Gliederung 5"/>
    <w:basedOn w:val="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spacing w:after="57"/>
      <w:ind w:left="3240"/>
    </w:pPr>
  </w:style>
  <w:style w:type="paragraph" w:customStyle="1" w:styleId="LTGliederung6">
    <w:name w:val="???????~LT~Gliederung 6"/>
    <w:basedOn w:val="LTGliederung5"/>
  </w:style>
  <w:style w:type="paragraph" w:customStyle="1" w:styleId="LTGliederung7">
    <w:name w:val="???????~LT~Gliederung 7"/>
    <w:basedOn w:val="LTGliederung6"/>
  </w:style>
  <w:style w:type="paragraph" w:customStyle="1" w:styleId="LTGliederung8">
    <w:name w:val="???????~LT~Gliederung 8"/>
    <w:basedOn w:val="LTGliederung7"/>
  </w:style>
  <w:style w:type="paragraph" w:customStyle="1" w:styleId="LTGliederung9">
    <w:name w:val="???????~LT~Gliederung 9"/>
    <w:basedOn w:val="LTGliederung8"/>
  </w:style>
  <w:style w:type="paragraph" w:customStyle="1" w:styleId="LTTitel">
    <w:name w:val="???????~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kern w:val="1"/>
      <w:sz w:val="48"/>
      <w:szCs w:val="48"/>
      <w:lang w:val="de-DE" w:eastAsia="fa-IR" w:bidi="fa-IR"/>
    </w:rPr>
  </w:style>
  <w:style w:type="paragraph" w:customStyle="1" w:styleId="LTUntertitel">
    <w:name w:val="???????~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after="282" w:line="216" w:lineRule="auto"/>
      <w:jc w:val="center"/>
    </w:pPr>
    <w:rPr>
      <w:rFonts w:ascii="Microsoft YaHei" w:eastAsia="Microsoft YaHei" w:hAnsi="Microsoft YaHei" w:cs="Microsoft YaHei"/>
      <w:color w:val="000000"/>
      <w:kern w:val="1"/>
      <w:sz w:val="64"/>
      <w:szCs w:val="64"/>
      <w:lang w:val="de-DE" w:eastAsia="fa-IR" w:bidi="fa-IR"/>
    </w:rPr>
  </w:style>
  <w:style w:type="paragraph" w:customStyle="1" w:styleId="LTNotizen">
    <w:name w:val="???????~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LTHintergrundobjekte">
    <w:name w:val="???????~LT~Hintergrundobjekte"/>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pPr>
    <w:rPr>
      <w:rFonts w:ascii="Microsoft YaHei" w:eastAsia="Microsoft YaHei" w:hAnsi="Microsoft YaHei" w:cs="Microsoft YaHei"/>
      <w:color w:val="000000"/>
      <w:kern w:val="1"/>
      <w:sz w:val="36"/>
      <w:szCs w:val="36"/>
      <w:lang w:val="de-DE" w:eastAsia="fa-IR" w:bidi="fa-IR"/>
    </w:rPr>
  </w:style>
  <w:style w:type="paragraph" w:customStyle="1" w:styleId="LTHintergrund">
    <w:name w:val="???????~LT~Hintergrund"/>
    <w:pPr>
      <w:widowControl w:val="0"/>
      <w:suppressAutoHyphens/>
      <w:autoSpaceDE w:val="0"/>
      <w:jc w:val="center"/>
    </w:pPr>
    <w:rPr>
      <w:rFonts w:eastAsia="Andale Sans UI" w:cs="Tahoma"/>
      <w:kern w:val="1"/>
      <w:sz w:val="24"/>
      <w:szCs w:val="24"/>
      <w:lang w:val="de-DE" w:eastAsia="fa-IR" w:bidi="fa-IR"/>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val="de-DE" w:eastAsia="fa-IR" w:bidi="fa-IR"/>
    </w:r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
    <w:name w:val="WW-?????????"/>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b/>
      <w:bCs/>
      <w:color w:val="333333"/>
      <w:kern w:val="1"/>
      <w:sz w:val="48"/>
      <w:szCs w:val="48"/>
      <w:lang w:val="de-DE" w:eastAsia="fa-IR" w:bidi="fa-IR"/>
    </w:rPr>
  </w:style>
  <w:style w:type="paragraph" w:customStyle="1" w:styleId="af5">
    <w:name w:va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kern w:val="1"/>
      <w:sz w:val="48"/>
      <w:szCs w:val="48"/>
      <w:lang w:val="de-DE" w:eastAsia="fa-IR" w:bidi="fa-IR"/>
    </w:rPr>
  </w:style>
  <w:style w:type="paragraph" w:customStyle="1" w:styleId="af6">
    <w:name w:val="??????? ????"/>
    <w:pPr>
      <w:widowControl w:val="0"/>
      <w:suppressAutoHyphens/>
      <w:autoSpaceDE w:val="0"/>
    </w:pPr>
    <w:rPr>
      <w:rFonts w:eastAsia="Andale Sans UI" w:cs="Tahoma"/>
      <w:kern w:val="1"/>
      <w:sz w:val="24"/>
      <w:szCs w:val="24"/>
      <w:lang w:val="de-DE" w:eastAsia="fa-IR" w:bidi="fa-IR"/>
    </w:rPr>
  </w:style>
  <w:style w:type="paragraph" w:customStyle="1" w:styleId="af7">
    <w:name w:val="???"/>
    <w:pPr>
      <w:widowControl w:val="0"/>
      <w:suppressAutoHyphens/>
      <w:autoSpaceDE w:val="0"/>
      <w:jc w:val="center"/>
    </w:pPr>
    <w:rPr>
      <w:rFonts w:eastAsia="Andale Sans UI" w:cs="Tahoma"/>
      <w:kern w:val="1"/>
      <w:sz w:val="24"/>
      <w:szCs w:val="24"/>
      <w:lang w:val="de-DE" w:eastAsia="fa-IR" w:bidi="fa-IR"/>
    </w:rPr>
  </w:style>
  <w:style w:type="paragraph" w:customStyle="1" w:styleId="af8">
    <w:name w:va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WW-1">
    <w:name w:val="WW-?????????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16" w:lineRule="auto"/>
      <w:ind w:left="540" w:hanging="540"/>
    </w:pPr>
    <w:rPr>
      <w:rFonts w:ascii="Microsoft YaHei" w:eastAsia="Microsoft YaHei" w:hAnsi="Microsoft YaHei" w:cs="Microsoft YaHei"/>
      <w:color w:val="000000"/>
      <w:kern w:val="1"/>
      <w:sz w:val="48"/>
      <w:szCs w:val="48"/>
      <w:lang w:val="de-DE" w:eastAsia="fa-IR" w:bidi="fa-IR"/>
    </w:rPr>
  </w:style>
  <w:style w:type="paragraph" w:customStyle="1" w:styleId="WW-2">
    <w:name w:val="WW-????????? 2"/>
    <w:basedOn w:val="WW-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30">
    <w:name w:val="????????? 3"/>
    <w:basedOn w:val="WW-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40">
    <w:name w:val="????????? 4"/>
    <w:basedOn w:val="30"/>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50">
    <w:name w:val="????????? 5"/>
    <w:basedOn w:val="40"/>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60">
    <w:name w:val="????????? 6"/>
    <w:basedOn w:val="50"/>
  </w:style>
  <w:style w:type="paragraph" w:customStyle="1" w:styleId="70">
    <w:name w:val="????????? 7"/>
    <w:basedOn w:val="60"/>
  </w:style>
  <w:style w:type="paragraph" w:customStyle="1" w:styleId="80">
    <w:name w:val="????????? 8"/>
    <w:basedOn w:val="70"/>
  </w:style>
  <w:style w:type="paragraph" w:customStyle="1" w:styleId="9">
    <w:name w:val="????????? 9"/>
    <w:basedOn w:val="80"/>
  </w:style>
  <w:style w:type="paragraph" w:customStyle="1" w:styleId="1LTGliederung1">
    <w:name w:val="????????1~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16" w:lineRule="auto"/>
      <w:ind w:left="540" w:hanging="540"/>
    </w:pPr>
    <w:rPr>
      <w:rFonts w:ascii="Microsoft YaHei" w:eastAsia="Microsoft YaHei" w:hAnsi="Microsoft YaHei" w:cs="Microsoft YaHei"/>
      <w:color w:val="000000"/>
      <w:kern w:val="1"/>
      <w:sz w:val="48"/>
      <w:szCs w:val="48"/>
      <w:lang w:val="de-DE" w:eastAsia="fa-IR" w:bidi="fa-IR"/>
    </w:rPr>
  </w:style>
  <w:style w:type="paragraph" w:customStyle="1" w:styleId="1LTGliederung2">
    <w:name w:val="????????1~LT~Gliederung 2"/>
    <w:basedOn w:val="1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1LTGliederung3">
    <w:name w:val="????????1~LT~Gliederung 3"/>
    <w:basedOn w:val="1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1LTGliederung4">
    <w:name w:val="????????1~LT~Gliederung 4"/>
    <w:basedOn w:val="1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1LTGliederung5">
    <w:name w:val="????????1~LT~Gliederung 5"/>
    <w:basedOn w:val="1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1LTGliederung6">
    <w:name w:val="????????1~LT~Gliederung 6"/>
    <w:basedOn w:val="1LTGliederung5"/>
  </w:style>
  <w:style w:type="paragraph" w:customStyle="1" w:styleId="1LTGliederung7">
    <w:name w:val="????????1~LT~Gliederung 7"/>
    <w:basedOn w:val="1LTGliederung6"/>
  </w:style>
  <w:style w:type="paragraph" w:customStyle="1" w:styleId="1LTGliederung8">
    <w:name w:val="????????1~LT~Gliederung 8"/>
    <w:basedOn w:val="1LTGliederung7"/>
  </w:style>
  <w:style w:type="paragraph" w:customStyle="1" w:styleId="1LTGliederung9">
    <w:name w:val="????????1~LT~Gliederung 9"/>
    <w:basedOn w:val="1LTGliederung8"/>
  </w:style>
  <w:style w:type="paragraph" w:customStyle="1" w:styleId="1LTTitel">
    <w:name w:val="????????1~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b/>
      <w:bCs/>
      <w:color w:val="333333"/>
      <w:kern w:val="1"/>
      <w:sz w:val="48"/>
      <w:szCs w:val="48"/>
      <w:lang w:val="de-DE" w:eastAsia="fa-IR" w:bidi="fa-IR"/>
    </w:rPr>
  </w:style>
  <w:style w:type="paragraph" w:customStyle="1" w:styleId="1LTUntertitel">
    <w:name w:val="????????1~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kern w:val="1"/>
      <w:sz w:val="48"/>
      <w:szCs w:val="48"/>
      <w:lang w:val="de-DE" w:eastAsia="fa-IR" w:bidi="fa-IR"/>
    </w:rPr>
  </w:style>
  <w:style w:type="paragraph" w:customStyle="1" w:styleId="1LTNotizen">
    <w:name w:val="????????1~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1LTHintergrundobjekte">
    <w:name w:val="????????1~LT~Hintergrundobjekte"/>
    <w:pPr>
      <w:widowControl w:val="0"/>
      <w:suppressAutoHyphens/>
      <w:autoSpaceDE w:val="0"/>
    </w:pPr>
    <w:rPr>
      <w:rFonts w:eastAsia="Andale Sans UI" w:cs="Tahoma"/>
      <w:kern w:val="1"/>
      <w:sz w:val="24"/>
      <w:szCs w:val="24"/>
      <w:lang w:val="de-DE" w:eastAsia="fa-IR" w:bidi="fa-IR"/>
    </w:rPr>
  </w:style>
  <w:style w:type="paragraph" w:customStyle="1" w:styleId="1LTHintergrund">
    <w:name w:val="????????1~LT~Hintergrund"/>
    <w:pPr>
      <w:widowControl w:val="0"/>
      <w:suppressAutoHyphens/>
      <w:autoSpaceDE w:val="0"/>
      <w:jc w:val="center"/>
    </w:pPr>
    <w:rPr>
      <w:rFonts w:eastAsia="Andale Sans UI" w:cs="Tahoma"/>
      <w:kern w:val="1"/>
      <w:sz w:val="24"/>
      <w:szCs w:val="24"/>
      <w:lang w:val="de-DE" w:eastAsia="fa-IR" w:bidi="fa-IR"/>
    </w:rPr>
  </w:style>
  <w:style w:type="paragraph" w:customStyle="1" w:styleId="2LTGliederung1">
    <w:name w:val="????????2~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28" w:lineRule="auto"/>
      <w:ind w:left="540" w:hanging="540"/>
    </w:pPr>
    <w:rPr>
      <w:rFonts w:ascii="Microsoft YaHei" w:eastAsia="Microsoft YaHei" w:hAnsi="Microsoft YaHei" w:cs="Microsoft YaHei"/>
      <w:color w:val="E6E6E6"/>
      <w:kern w:val="1"/>
      <w:sz w:val="48"/>
      <w:szCs w:val="48"/>
      <w:lang w:val="de-DE" w:eastAsia="fa-IR" w:bidi="fa-IR"/>
    </w:rPr>
  </w:style>
  <w:style w:type="paragraph" w:customStyle="1" w:styleId="2LTGliederung2">
    <w:name w:val="????????2~LT~Gliederung 2"/>
    <w:basedOn w:val="2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2LTGliederung3">
    <w:name w:val="????????2~LT~Gliederung 3"/>
    <w:basedOn w:val="2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2LTGliederung4">
    <w:name w:val="????????2~LT~Gliederung 4"/>
    <w:basedOn w:val="2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2LTGliederung5">
    <w:name w:val="????????2~LT~Gliederung 5"/>
    <w:basedOn w:val="2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2LTGliederung6">
    <w:name w:val="????????2~LT~Gliederung 6"/>
    <w:basedOn w:val="2LTGliederung5"/>
  </w:style>
  <w:style w:type="paragraph" w:customStyle="1" w:styleId="2LTGliederung7">
    <w:name w:val="????????2~LT~Gliederung 7"/>
    <w:basedOn w:val="2LTGliederung6"/>
  </w:style>
  <w:style w:type="paragraph" w:customStyle="1" w:styleId="2LTGliederung8">
    <w:name w:val="????????2~LT~Gliederung 8"/>
    <w:basedOn w:val="2LTGliederung7"/>
  </w:style>
  <w:style w:type="paragraph" w:customStyle="1" w:styleId="2LTGliederung9">
    <w:name w:val="????????2~LT~Gliederung 9"/>
    <w:basedOn w:val="2LTGliederung8"/>
  </w:style>
  <w:style w:type="paragraph" w:customStyle="1" w:styleId="2LTTitel">
    <w:name w:val="????????2~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pPr>
    <w:rPr>
      <w:rFonts w:ascii="Microsoft YaHei" w:eastAsia="Microsoft YaHei" w:hAnsi="Microsoft YaHei" w:cs="Microsoft YaHei"/>
      <w:b/>
      <w:bCs/>
      <w:i/>
      <w:iCs/>
      <w:color w:val="FF9966"/>
      <w:kern w:val="1"/>
      <w:sz w:val="48"/>
      <w:szCs w:val="48"/>
      <w:lang w:val="de-DE" w:eastAsia="fa-IR" w:bidi="fa-IR"/>
    </w:rPr>
  </w:style>
  <w:style w:type="paragraph" w:customStyle="1" w:styleId="2LTUntertitel">
    <w:name w:val="????????2~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28" w:lineRule="auto"/>
      <w:jc w:val="center"/>
    </w:pPr>
    <w:rPr>
      <w:rFonts w:ascii="Microsoft YaHei" w:eastAsia="Microsoft YaHei" w:hAnsi="Microsoft YaHei" w:cs="Microsoft YaHei"/>
      <w:color w:val="E6E6E6"/>
      <w:kern w:val="1"/>
      <w:sz w:val="48"/>
      <w:szCs w:val="48"/>
      <w:lang w:val="de-DE" w:eastAsia="fa-IR" w:bidi="fa-IR"/>
    </w:rPr>
  </w:style>
  <w:style w:type="paragraph" w:customStyle="1" w:styleId="2LTNotizen">
    <w:name w:val="????????2~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2LTHintergrundobjekte">
    <w:name w:val="????????2~LT~Hintergrundobjekte"/>
    <w:pPr>
      <w:widowControl w:val="0"/>
      <w:suppressAutoHyphens/>
      <w:autoSpaceDE w:val="0"/>
    </w:pPr>
    <w:rPr>
      <w:rFonts w:eastAsia="Andale Sans UI" w:cs="Tahoma"/>
      <w:kern w:val="1"/>
      <w:sz w:val="24"/>
      <w:szCs w:val="24"/>
      <w:lang w:val="de-DE" w:eastAsia="fa-IR" w:bidi="fa-IR"/>
    </w:rPr>
  </w:style>
  <w:style w:type="paragraph" w:customStyle="1" w:styleId="2LTHintergrund">
    <w:name w:val="????????2~LT~Hintergrund"/>
    <w:pPr>
      <w:widowControl w:val="0"/>
      <w:suppressAutoHyphens/>
      <w:autoSpaceDE w:val="0"/>
      <w:jc w:val="center"/>
    </w:pPr>
    <w:rPr>
      <w:rFonts w:eastAsia="Andale Sans UI" w:cs="Tahoma"/>
      <w:kern w:val="1"/>
      <w:sz w:val="24"/>
      <w:szCs w:val="24"/>
      <w:lang w:val="de-DE" w:eastAsia="fa-IR" w:bidi="fa-IR"/>
    </w:rPr>
  </w:style>
  <w:style w:type="paragraph" w:customStyle="1" w:styleId="3LTGliederung1">
    <w:name w:val="????????3~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28" w:lineRule="auto"/>
      <w:ind w:left="540" w:hanging="540"/>
    </w:pPr>
    <w:rPr>
      <w:rFonts w:ascii="Microsoft YaHei" w:eastAsia="Microsoft YaHei" w:hAnsi="Microsoft YaHei" w:cs="Microsoft YaHei"/>
      <w:color w:val="E6E6E6"/>
      <w:kern w:val="1"/>
      <w:sz w:val="48"/>
      <w:szCs w:val="48"/>
      <w:lang w:val="de-DE" w:eastAsia="fa-IR" w:bidi="fa-IR"/>
    </w:rPr>
  </w:style>
  <w:style w:type="paragraph" w:customStyle="1" w:styleId="3LTGliederung2">
    <w:name w:val="????????3~LT~Gliederung 2"/>
    <w:basedOn w:val="3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3LTGliederung3">
    <w:name w:val="????????3~LT~Gliederung 3"/>
    <w:basedOn w:val="3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3LTGliederung4">
    <w:name w:val="????????3~LT~Gliederung 4"/>
    <w:basedOn w:val="3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3LTGliederung5">
    <w:name w:val="????????3~LT~Gliederung 5"/>
    <w:basedOn w:val="3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3LTGliederung6">
    <w:name w:val="????????3~LT~Gliederung 6"/>
    <w:basedOn w:val="3LTGliederung5"/>
  </w:style>
  <w:style w:type="paragraph" w:customStyle="1" w:styleId="3LTGliederung7">
    <w:name w:val="????????3~LT~Gliederung 7"/>
    <w:basedOn w:val="3LTGliederung6"/>
  </w:style>
  <w:style w:type="paragraph" w:customStyle="1" w:styleId="3LTGliederung8">
    <w:name w:val="????????3~LT~Gliederung 8"/>
    <w:basedOn w:val="3LTGliederung7"/>
  </w:style>
  <w:style w:type="paragraph" w:customStyle="1" w:styleId="3LTGliederung9">
    <w:name w:val="????????3~LT~Gliederung 9"/>
    <w:basedOn w:val="3LTGliederung8"/>
  </w:style>
  <w:style w:type="paragraph" w:customStyle="1" w:styleId="3LTTitel">
    <w:name w:val="????????3~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pPr>
    <w:rPr>
      <w:rFonts w:ascii="Microsoft YaHei" w:eastAsia="Microsoft YaHei" w:hAnsi="Microsoft YaHei" w:cs="Microsoft YaHei"/>
      <w:b/>
      <w:bCs/>
      <w:i/>
      <w:iCs/>
      <w:color w:val="FF9966"/>
      <w:kern w:val="1"/>
      <w:sz w:val="48"/>
      <w:szCs w:val="48"/>
      <w:lang w:val="de-DE" w:eastAsia="fa-IR" w:bidi="fa-IR"/>
    </w:rPr>
  </w:style>
  <w:style w:type="paragraph" w:customStyle="1" w:styleId="3LTUntertitel">
    <w:name w:val="????????3~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28" w:lineRule="auto"/>
      <w:jc w:val="center"/>
    </w:pPr>
    <w:rPr>
      <w:rFonts w:ascii="Microsoft YaHei" w:eastAsia="Microsoft YaHei" w:hAnsi="Microsoft YaHei" w:cs="Microsoft YaHei"/>
      <w:color w:val="E6E6E6"/>
      <w:kern w:val="1"/>
      <w:sz w:val="48"/>
      <w:szCs w:val="48"/>
      <w:lang w:val="de-DE" w:eastAsia="fa-IR" w:bidi="fa-IR"/>
    </w:rPr>
  </w:style>
  <w:style w:type="paragraph" w:customStyle="1" w:styleId="3LTNotizen">
    <w:name w:val="????????3~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3LTHintergrundobjekte">
    <w:name w:val="????????3~LT~Hintergrundobjekte"/>
    <w:pPr>
      <w:widowControl w:val="0"/>
      <w:suppressAutoHyphens/>
      <w:autoSpaceDE w:val="0"/>
    </w:pPr>
    <w:rPr>
      <w:rFonts w:eastAsia="Andale Sans UI" w:cs="Tahoma"/>
      <w:kern w:val="1"/>
      <w:sz w:val="24"/>
      <w:szCs w:val="24"/>
      <w:lang w:val="de-DE" w:eastAsia="fa-IR" w:bidi="fa-IR"/>
    </w:rPr>
  </w:style>
  <w:style w:type="paragraph" w:customStyle="1" w:styleId="3LTHintergrund">
    <w:name w:val="????????3~LT~Hintergrund"/>
    <w:pPr>
      <w:widowControl w:val="0"/>
      <w:suppressAutoHyphens/>
      <w:autoSpaceDE w:val="0"/>
      <w:jc w:val="center"/>
    </w:pPr>
    <w:rPr>
      <w:rFonts w:eastAsia="Andale Sans UI" w:cs="Tahoma"/>
      <w:kern w:val="1"/>
      <w:sz w:val="24"/>
      <w:szCs w:val="24"/>
      <w:lang w:val="de-DE" w:eastAsia="fa-IR" w:bidi="fa-IR"/>
    </w:rPr>
  </w:style>
  <w:style w:type="paragraph" w:customStyle="1" w:styleId="4LTGliederung1">
    <w:name w:val="????????4~LT~Gliederung 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line="216" w:lineRule="auto"/>
      <w:ind w:left="540" w:hanging="540"/>
    </w:pPr>
    <w:rPr>
      <w:rFonts w:ascii="Microsoft YaHei" w:eastAsia="Microsoft YaHei" w:hAnsi="Microsoft YaHei" w:cs="Microsoft YaHei"/>
      <w:color w:val="000000"/>
      <w:kern w:val="1"/>
      <w:sz w:val="48"/>
      <w:szCs w:val="48"/>
      <w:lang w:val="de-DE" w:eastAsia="fa-IR" w:bidi="fa-IR"/>
    </w:rPr>
  </w:style>
  <w:style w:type="paragraph" w:customStyle="1" w:styleId="4LTGliederung2">
    <w:name w:val="????????4~LT~Gliederung 2"/>
    <w:basedOn w:val="4LTGliederung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ind w:left="1170" w:hanging="450"/>
    </w:pPr>
    <w:rPr>
      <w:sz w:val="56"/>
      <w:szCs w:val="56"/>
    </w:rPr>
  </w:style>
  <w:style w:type="paragraph" w:customStyle="1" w:styleId="4LTGliederung3">
    <w:name w:val="????????4~LT~Gliederung 3"/>
    <w:basedOn w:val="4LTGliederung2"/>
    <w:pPr>
      <w:tabs>
        <w:tab w:val="clear" w:pos="490"/>
        <w:tab w:val="clear" w:pos="1197"/>
        <w:tab w:val="clear" w:pos="1904"/>
        <w:tab w:val="clear" w:pos="2612"/>
        <w:tab w:val="clear" w:pos="3320"/>
        <w:tab w:val="clear" w:pos="4027"/>
        <w:tab w:val="clear" w:pos="4735"/>
        <w:tab w:val="clear" w:pos="5442"/>
        <w:tab w:val="clear" w:pos="6150"/>
        <w:tab w:val="clear" w:pos="6857"/>
        <w:tab w:val="clear" w:pos="7565"/>
        <w:tab w:val="clear" w:pos="8272"/>
        <w:tab w:val="clear" w:pos="8980"/>
        <w:tab w:val="clear" w:pos="9687"/>
        <w:tab w:val="clear" w:pos="10395"/>
        <w:tab w:val="clear" w:pos="11102"/>
        <w:tab w:val="clear" w:pos="11810"/>
        <w:tab w:val="clear" w:pos="12517"/>
        <w:tab w:val="left" w:pos="-1800"/>
        <w:tab w:val="left" w:pos="-1478"/>
        <w:tab w:val="left" w:pos="-770"/>
        <w:tab w:val="left" w:pos="-63"/>
        <w:tab w:val="left" w:pos="645"/>
        <w:tab w:val="left" w:pos="1352"/>
        <w:tab w:val="left" w:pos="2060"/>
        <w:tab w:val="left" w:pos="2767"/>
        <w:tab w:val="left" w:pos="3475"/>
        <w:tab w:val="left" w:pos="4182"/>
        <w:tab w:val="left" w:pos="4890"/>
        <w:tab w:val="left" w:pos="5597"/>
        <w:tab w:val="left" w:pos="6305"/>
        <w:tab w:val="left" w:pos="7012"/>
        <w:tab w:val="left" w:pos="7720"/>
        <w:tab w:val="left" w:pos="8427"/>
        <w:tab w:val="left" w:pos="9135"/>
        <w:tab w:val="left" w:pos="9842"/>
        <w:tab w:val="left" w:pos="10550"/>
        <w:tab w:val="left" w:pos="11257"/>
        <w:tab w:val="left" w:pos="11964"/>
      </w:tabs>
      <w:ind w:left="1800" w:hanging="360"/>
    </w:pPr>
    <w:rPr>
      <w:sz w:val="48"/>
      <w:szCs w:val="48"/>
    </w:rPr>
  </w:style>
  <w:style w:type="paragraph" w:customStyle="1" w:styleId="4LTGliederung4">
    <w:name w:val="????????4~LT~Gliederung 4"/>
    <w:basedOn w:val="4LTGliederung3"/>
    <w:pPr>
      <w:tabs>
        <w:tab w:val="clear" w:pos="-1478"/>
        <w:tab w:val="clear" w:pos="-770"/>
        <w:tab w:val="clear" w:pos="-63"/>
        <w:tab w:val="clear" w:pos="645"/>
        <w:tab w:val="clear" w:pos="1352"/>
        <w:tab w:val="clear" w:pos="2060"/>
        <w:tab w:val="clear" w:pos="2767"/>
        <w:tab w:val="clear" w:pos="3475"/>
        <w:tab w:val="clear" w:pos="4182"/>
        <w:tab w:val="clear" w:pos="4890"/>
        <w:tab w:val="clear" w:pos="5597"/>
        <w:tab w:val="clear" w:pos="6305"/>
        <w:tab w:val="clear" w:pos="7012"/>
        <w:tab w:val="clear" w:pos="7720"/>
        <w:tab w:val="clear" w:pos="8427"/>
        <w:tab w:val="clear" w:pos="9135"/>
        <w:tab w:val="clear" w:pos="9842"/>
        <w:tab w:val="clear" w:pos="10550"/>
        <w:tab w:val="clear" w:pos="11257"/>
        <w:tab w:val="clear" w:pos="11964"/>
        <w:tab w:val="left" w:pos="-2520"/>
        <w:tab w:val="left" w:pos="-2210"/>
        <w:tab w:val="left" w:pos="-1503"/>
        <w:tab w:val="left" w:pos="-795"/>
        <w:tab w:val="left" w:pos="-88"/>
        <w:tab w:val="left" w:pos="620"/>
        <w:tab w:val="left" w:pos="1327"/>
        <w:tab w:val="left" w:pos="2035"/>
        <w:tab w:val="left" w:pos="2742"/>
        <w:tab w:val="left" w:pos="3450"/>
        <w:tab w:val="left" w:pos="4157"/>
        <w:tab w:val="left" w:pos="4865"/>
        <w:tab w:val="left" w:pos="5572"/>
        <w:tab w:val="left" w:pos="6280"/>
        <w:tab w:val="left" w:pos="6987"/>
        <w:tab w:val="left" w:pos="7695"/>
        <w:tab w:val="left" w:pos="8402"/>
        <w:tab w:val="left" w:pos="9110"/>
        <w:tab w:val="left" w:pos="9817"/>
        <w:tab w:val="left" w:pos="10524"/>
        <w:tab w:val="left" w:pos="11232"/>
      </w:tabs>
      <w:ind w:left="2520"/>
    </w:pPr>
    <w:rPr>
      <w:sz w:val="40"/>
      <w:szCs w:val="40"/>
    </w:rPr>
  </w:style>
  <w:style w:type="paragraph" w:customStyle="1" w:styleId="4LTGliederung5">
    <w:name w:val="????????4~LT~Gliederung 5"/>
    <w:basedOn w:val="4LTGliederung4"/>
    <w:pPr>
      <w:tabs>
        <w:tab w:val="clear" w:pos="-2210"/>
        <w:tab w:val="clear" w:pos="-1503"/>
        <w:tab w:val="clear" w:pos="-795"/>
        <w:tab w:val="clear" w:pos="-88"/>
        <w:tab w:val="clear" w:pos="620"/>
        <w:tab w:val="clear" w:pos="1327"/>
        <w:tab w:val="clear" w:pos="2035"/>
        <w:tab w:val="clear" w:pos="2742"/>
        <w:tab w:val="clear" w:pos="3450"/>
        <w:tab w:val="clear" w:pos="4157"/>
        <w:tab w:val="clear" w:pos="4865"/>
        <w:tab w:val="clear" w:pos="5572"/>
        <w:tab w:val="clear" w:pos="6280"/>
        <w:tab w:val="clear" w:pos="6987"/>
        <w:tab w:val="clear" w:pos="7695"/>
        <w:tab w:val="clear" w:pos="8402"/>
        <w:tab w:val="clear" w:pos="9110"/>
        <w:tab w:val="clear" w:pos="9817"/>
        <w:tab w:val="clear" w:pos="10524"/>
        <w:tab w:val="clear" w:pos="11232"/>
        <w:tab w:val="left" w:pos="-3240"/>
        <w:tab w:val="left" w:pos="-2943"/>
        <w:tab w:val="left" w:pos="-2235"/>
        <w:tab w:val="left" w:pos="-1528"/>
        <w:tab w:val="left" w:pos="-820"/>
        <w:tab w:val="left" w:pos="-113"/>
        <w:tab w:val="left" w:pos="595"/>
        <w:tab w:val="left" w:pos="1302"/>
        <w:tab w:val="left" w:pos="2010"/>
        <w:tab w:val="left" w:pos="2717"/>
        <w:tab w:val="left" w:pos="3425"/>
        <w:tab w:val="left" w:pos="4132"/>
        <w:tab w:val="left" w:pos="4840"/>
        <w:tab w:val="left" w:pos="5547"/>
        <w:tab w:val="left" w:pos="6255"/>
        <w:tab w:val="left" w:pos="6962"/>
        <w:tab w:val="left" w:pos="7670"/>
        <w:tab w:val="left" w:pos="8377"/>
        <w:tab w:val="left" w:pos="9084"/>
        <w:tab w:val="left" w:pos="9792"/>
        <w:tab w:val="left" w:pos="10500"/>
      </w:tabs>
      <w:ind w:left="3240"/>
    </w:pPr>
  </w:style>
  <w:style w:type="paragraph" w:customStyle="1" w:styleId="4LTGliederung6">
    <w:name w:val="????????4~LT~Gliederung 6"/>
    <w:basedOn w:val="4LTGliederung5"/>
  </w:style>
  <w:style w:type="paragraph" w:customStyle="1" w:styleId="4LTGliederung7">
    <w:name w:val="????????4~LT~Gliederung 7"/>
    <w:basedOn w:val="4LTGliederung6"/>
  </w:style>
  <w:style w:type="paragraph" w:customStyle="1" w:styleId="4LTGliederung8">
    <w:name w:val="????????4~LT~Gliederung 8"/>
    <w:basedOn w:val="4LTGliederung7"/>
  </w:style>
  <w:style w:type="paragraph" w:customStyle="1" w:styleId="4LTGliederung9">
    <w:name w:val="????????4~LT~Gliederung 9"/>
    <w:basedOn w:val="4LTGliederung8"/>
  </w:style>
  <w:style w:type="paragraph" w:customStyle="1" w:styleId="4LTTitel">
    <w:name w:val="????????4~LT~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b/>
      <w:bCs/>
      <w:color w:val="333333"/>
      <w:kern w:val="1"/>
      <w:sz w:val="48"/>
      <w:szCs w:val="48"/>
      <w:lang w:val="de-DE" w:eastAsia="fa-IR" w:bidi="fa-IR"/>
    </w:rPr>
  </w:style>
  <w:style w:type="paragraph" w:customStyle="1" w:styleId="4LTUntertitel">
    <w:name w:val="????????4~LT~Untertitel"/>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kern w:val="1"/>
      <w:sz w:val="48"/>
      <w:szCs w:val="48"/>
      <w:lang w:val="de-DE" w:eastAsia="fa-IR" w:bidi="fa-IR"/>
    </w:rPr>
  </w:style>
  <w:style w:type="paragraph" w:customStyle="1" w:styleId="4LTNotizen">
    <w:name w:val="????????4~LT~Notizen"/>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before="90"/>
    </w:pPr>
    <w:rPr>
      <w:rFonts w:ascii="Mangal" w:eastAsia="Mangal" w:hAnsi="Mangal" w:cs="Mangal"/>
      <w:color w:val="000000"/>
      <w:kern w:val="1"/>
      <w:sz w:val="24"/>
      <w:szCs w:val="24"/>
      <w:lang w:val="de-DE" w:eastAsia="fa-IR" w:bidi="fa-IR"/>
    </w:rPr>
  </w:style>
  <w:style w:type="paragraph" w:customStyle="1" w:styleId="4LTHintergrundobjekte">
    <w:name w:val="????????4~LT~Hintergrundobjekte"/>
    <w:pPr>
      <w:widowControl w:val="0"/>
      <w:suppressAutoHyphens/>
      <w:autoSpaceDE w:val="0"/>
    </w:pPr>
    <w:rPr>
      <w:rFonts w:eastAsia="Andale Sans UI" w:cs="Tahoma"/>
      <w:kern w:val="1"/>
      <w:sz w:val="24"/>
      <w:szCs w:val="24"/>
      <w:lang w:val="de-DE" w:eastAsia="fa-IR" w:bidi="fa-IR"/>
    </w:rPr>
  </w:style>
  <w:style w:type="paragraph" w:customStyle="1" w:styleId="4LTHintergrund">
    <w:name w:val="????????4~LT~Hintergrund"/>
    <w:pPr>
      <w:widowControl w:val="0"/>
      <w:suppressAutoHyphens/>
      <w:autoSpaceDE w:val="0"/>
      <w:jc w:val="center"/>
    </w:pPr>
    <w:rPr>
      <w:rFonts w:eastAsia="Andale Sans UI" w:cs="Tahoma"/>
      <w:kern w:val="1"/>
      <w:sz w:val="24"/>
      <w:szCs w:val="24"/>
      <w:lang w:val="de-DE" w:eastAsia="fa-IR" w:bidi="fa-IR"/>
    </w:rPr>
  </w:style>
  <w:style w:type="paragraph" w:styleId="af9">
    <w:name w:val="Body Text Indent"/>
    <w:basedOn w:val="a"/>
    <w:pPr>
      <w:ind w:firstLine="720"/>
    </w:pPr>
    <w:rPr>
      <w:sz w:val="28"/>
    </w:rPr>
  </w:style>
  <w:style w:type="paragraph" w:customStyle="1" w:styleId="afa">
    <w:name w:val="СтильМой Знак"/>
    <w:basedOn w:val="a"/>
    <w:pPr>
      <w:spacing w:line="360" w:lineRule="auto"/>
      <w:jc w:val="both"/>
    </w:pPr>
    <w:rPr>
      <w:rFonts w:ascii="Courier New" w:hAnsi="Courier New" w:cs="Courier New"/>
    </w:rPr>
  </w:style>
  <w:style w:type="paragraph" w:customStyle="1" w:styleId="afb">
    <w:name w:val="Содержимое таблицы"/>
    <w:basedOn w:val="a"/>
    <w:pPr>
      <w:suppressLineNumbers/>
    </w:pPr>
  </w:style>
  <w:style w:type="paragraph" w:customStyle="1" w:styleId="WW-10">
    <w:name w:val="WW-?????????1"/>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line="216" w:lineRule="auto"/>
      <w:jc w:val="center"/>
    </w:pPr>
    <w:rPr>
      <w:rFonts w:ascii="Microsoft YaHei" w:eastAsia="Microsoft YaHei" w:hAnsi="Microsoft YaHei" w:cs="Microsoft YaHei"/>
      <w:color w:val="000000"/>
      <w:sz w:val="48"/>
      <w:szCs w:val="48"/>
      <w:lang w:eastAsia="hi-IN" w:bidi="hi-IN"/>
    </w:rPr>
  </w:style>
  <w:style w:type="paragraph" w:customStyle="1" w:styleId="WW-11">
    <w:name w:val="WW-????????? 11"/>
    <w:pPr>
      <w:widowControl w:val="0"/>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autoSpaceDE w:val="0"/>
      <w:spacing w:after="282" w:line="216" w:lineRule="auto"/>
      <w:ind w:left="540" w:hanging="540"/>
    </w:pPr>
    <w:rPr>
      <w:rFonts w:ascii="Microsoft YaHei" w:eastAsia="Microsoft YaHei" w:hAnsi="Microsoft YaHei" w:cs="Microsoft YaHei"/>
      <w:color w:val="000000"/>
      <w:sz w:val="64"/>
      <w:szCs w:val="64"/>
      <w:lang w:eastAsia="hi-IN" w:bidi="hi-IN"/>
    </w:rPr>
  </w:style>
  <w:style w:type="paragraph" w:customStyle="1" w:styleId="WW-21">
    <w:name w:val="WW-????????? 21"/>
    <w:basedOn w:val="WW-11"/>
    <w:pPr>
      <w:tabs>
        <w:tab w:val="clear" w:pos="167"/>
        <w:tab w:val="clear" w:pos="875"/>
        <w:tab w:val="clear" w:pos="1582"/>
        <w:tab w:val="clear" w:pos="2290"/>
        <w:tab w:val="clear" w:pos="2997"/>
        <w:tab w:val="clear" w:pos="3705"/>
        <w:tab w:val="clear" w:pos="4412"/>
        <w:tab w:val="clear" w:pos="5120"/>
        <w:tab w:val="clear" w:pos="5827"/>
        <w:tab w:val="clear" w:pos="6535"/>
        <w:tab w:val="clear" w:pos="7242"/>
        <w:tab w:val="clear" w:pos="7949"/>
        <w:tab w:val="clear" w:pos="8657"/>
        <w:tab w:val="clear" w:pos="9365"/>
        <w:tab w:val="clear" w:pos="10072"/>
        <w:tab w:val="clear" w:pos="10780"/>
        <w:tab w:val="clear" w:pos="11487"/>
        <w:tab w:val="clear" w:pos="12195"/>
        <w:tab w:val="clear" w:pos="12902"/>
        <w:tab w:val="clear" w:pos="13610"/>
        <w:tab w:val="left" w:pos="-1170"/>
        <w:tab w:val="left" w:pos="-925"/>
        <w:tab w:val="left" w:pos="-218"/>
        <w:tab w:val="left" w:pos="490"/>
        <w:tab w:val="left" w:pos="1197"/>
        <w:tab w:val="left" w:pos="1904"/>
        <w:tab w:val="left" w:pos="2612"/>
        <w:tab w:val="left" w:pos="3320"/>
        <w:tab w:val="left" w:pos="4027"/>
        <w:tab w:val="left" w:pos="4735"/>
        <w:tab w:val="left" w:pos="5442"/>
        <w:tab w:val="left" w:pos="6150"/>
        <w:tab w:val="left" w:pos="6857"/>
        <w:tab w:val="left" w:pos="7565"/>
        <w:tab w:val="left" w:pos="8272"/>
        <w:tab w:val="left" w:pos="8980"/>
        <w:tab w:val="left" w:pos="9687"/>
        <w:tab w:val="left" w:pos="10395"/>
        <w:tab w:val="left" w:pos="11102"/>
        <w:tab w:val="left" w:pos="11810"/>
        <w:tab w:val="left" w:pos="12517"/>
      </w:tabs>
      <w:spacing w:after="227"/>
      <w:ind w:left="1170" w:hanging="450"/>
    </w:pPr>
    <w:rPr>
      <w:sz w:val="56"/>
      <w:szCs w:val="56"/>
    </w:rPr>
  </w:style>
  <w:style w:type="paragraph" w:styleId="afc">
    <w:name w:val="footer"/>
    <w:basedOn w:val="a"/>
    <w:pPr>
      <w:suppressLineNumbers/>
      <w:tabs>
        <w:tab w:val="center" w:pos="5093"/>
        <w:tab w:val="right" w:pos="10186"/>
      </w:tabs>
    </w:pPr>
  </w:style>
  <w:style w:type="paragraph" w:customStyle="1" w:styleId="afd">
    <w:name w:val="Заголовок таблицы"/>
    <w:basedOn w:val="afb"/>
    <w:pPr>
      <w:jc w:val="center"/>
    </w:pPr>
    <w:rPr>
      <w:b/>
      <w:bCs/>
    </w:rPr>
  </w:style>
  <w:style w:type="paragraph" w:styleId="afe">
    <w:name w:val="header"/>
    <w:basedOn w:val="a"/>
    <w:pPr>
      <w:suppressLineNumbers/>
      <w:tabs>
        <w:tab w:val="center" w:pos="4819"/>
        <w:tab w:val="right" w:pos="9638"/>
      </w:tabs>
    </w:pPr>
  </w:style>
  <w:style w:type="paragraph" w:customStyle="1" w:styleId="aff">
    <w:name w:val="Содержимое врезки"/>
    <w:basedOn w:val="a0"/>
  </w:style>
  <w:style w:type="paragraph" w:styleId="15">
    <w:name w:val="toc 1"/>
    <w:basedOn w:val="a"/>
    <w:pPr>
      <w:numPr>
        <w:numId w:val="1"/>
      </w:numPr>
      <w:tabs>
        <w:tab w:val="right" w:leader="dot" w:pos="9638"/>
      </w:tabs>
      <w:spacing w:after="100"/>
      <w:ind w:left="0" w:firstLine="0"/>
      <w:outlineLvl w:val="0"/>
    </w:pPr>
    <w:rPr>
      <w:rFonts w:cs="font404"/>
      <w:b/>
    </w:rPr>
  </w:style>
  <w:style w:type="paragraph" w:styleId="23">
    <w:name w:val="toc 2"/>
    <w:basedOn w:val="a"/>
    <w:pPr>
      <w:numPr>
        <w:ilvl w:val="1"/>
        <w:numId w:val="1"/>
      </w:numPr>
      <w:tabs>
        <w:tab w:val="right" w:leader="dot" w:pos="9355"/>
      </w:tabs>
      <w:spacing w:after="100"/>
      <w:ind w:left="283" w:firstLine="0"/>
      <w:outlineLvl w:val="1"/>
    </w:pPr>
    <w:rPr>
      <w:rFonts w:cs="font404"/>
    </w:rPr>
  </w:style>
  <w:style w:type="paragraph" w:styleId="aff0">
    <w:name w:val="Normal (Web)"/>
    <w:basedOn w:val="a"/>
    <w:pPr>
      <w:spacing w:before="100" w:after="100"/>
    </w:pPr>
  </w:style>
  <w:style w:type="paragraph" w:customStyle="1" w:styleId="ListParagraph">
    <w:name w:val="List Paragraph"/>
    <w:basedOn w:val="a"/>
    <w:pPr>
      <w:ind w:left="720"/>
    </w:pPr>
  </w:style>
  <w:style w:type="paragraph" w:customStyle="1" w:styleId="-">
    <w:name w:val="_`_пункт-заголовок"/>
    <w:basedOn w:val="a"/>
    <w:link w:val="-0"/>
    <w:pPr>
      <w:keepNext/>
      <w:keepLines/>
      <w:spacing w:before="240" w:after="120" w:line="360" w:lineRule="auto"/>
      <w:jc w:val="both"/>
    </w:pPr>
    <w:rPr>
      <w:rFonts w:eastAsia="Times New Roman" w:cs="Courier New"/>
      <w:sz w:val="28"/>
      <w:szCs w:val="28"/>
    </w:rPr>
  </w:style>
  <w:style w:type="paragraph" w:customStyle="1" w:styleId="aff1">
    <w:name w:val="Таблица"/>
    <w:basedOn w:val="a"/>
    <w:pPr>
      <w:keepNext/>
      <w:keepLines/>
      <w:spacing w:line="360" w:lineRule="auto"/>
      <w:jc w:val="center"/>
    </w:pPr>
    <w:rPr>
      <w:rFonts w:ascii="Arial CYR" w:eastAsia="Times New Roman" w:hAnsi="Arial CYR"/>
      <w:sz w:val="20"/>
    </w:rPr>
  </w:style>
  <w:style w:type="paragraph" w:customStyle="1" w:styleId="ListBullet">
    <w:name w:val="List Bullet"/>
    <w:basedOn w:val="a"/>
    <w:pPr>
      <w:spacing w:line="100" w:lineRule="atLeast"/>
    </w:pPr>
  </w:style>
  <w:style w:type="paragraph" w:styleId="aff2">
    <w:name w:val="List Paragraph"/>
    <w:basedOn w:val="a"/>
    <w:uiPriority w:val="34"/>
    <w:qFormat/>
    <w:rsid w:val="004C1D4B"/>
    <w:pPr>
      <w:widowControl/>
      <w:suppressAutoHyphens w:val="0"/>
      <w:spacing w:after="200" w:line="276" w:lineRule="auto"/>
      <w:ind w:left="720"/>
      <w:contextualSpacing/>
    </w:pPr>
    <w:rPr>
      <w:rFonts w:ascii="Calibri" w:eastAsia="Calibri" w:hAnsi="Calibri"/>
      <w:kern w:val="0"/>
      <w:sz w:val="22"/>
      <w:szCs w:val="22"/>
      <w:lang w:val="ru-RU" w:eastAsia="en-US"/>
    </w:rPr>
  </w:style>
  <w:style w:type="paragraph" w:customStyle="1" w:styleId="aff3">
    <w:name w:val="_`_подраздел"/>
    <w:basedOn w:val="-"/>
    <w:next w:val="a"/>
    <w:rsid w:val="004C1D4B"/>
    <w:pPr>
      <w:widowControl/>
      <w:tabs>
        <w:tab w:val="num" w:pos="360"/>
        <w:tab w:val="right" w:pos="10149"/>
      </w:tabs>
      <w:suppressAutoHyphens w:val="0"/>
      <w:ind w:left="1440" w:hanging="360"/>
      <w:outlineLvl w:val="1"/>
    </w:pPr>
    <w:rPr>
      <w:b/>
      <w:kern w:val="0"/>
      <w:lang w:val="ru-RU" w:eastAsia="ru-RU"/>
    </w:rPr>
  </w:style>
  <w:style w:type="paragraph" w:customStyle="1" w:styleId="aff4">
    <w:name w:val="_`_раздел"/>
    <w:basedOn w:val="aff3"/>
    <w:rsid w:val="004C1D4B"/>
    <w:pPr>
      <w:keepNext w:val="0"/>
      <w:keepLines w:val="0"/>
      <w:pageBreakBefore/>
      <w:spacing w:before="0" w:after="240"/>
      <w:ind w:left="360"/>
      <w:outlineLvl w:val="0"/>
    </w:pPr>
  </w:style>
  <w:style w:type="paragraph" w:customStyle="1" w:styleId="Podpunkt">
    <w:name w:val="~Podpunkt"/>
    <w:basedOn w:val="a"/>
    <w:rsid w:val="004C1D4B"/>
    <w:pPr>
      <w:widowControl/>
      <w:suppressAutoHyphens w:val="0"/>
      <w:ind w:firstLine="567"/>
    </w:pPr>
    <w:rPr>
      <w:rFonts w:eastAsia="Times New Roman"/>
      <w:kern w:val="0"/>
      <w:sz w:val="20"/>
      <w:szCs w:val="20"/>
      <w:lang w:val="ru-RU" w:eastAsia="ru-RU"/>
    </w:rPr>
  </w:style>
  <w:style w:type="character" w:customStyle="1" w:styleId="-0">
    <w:name w:val="_`_пункт-заголовок Знак"/>
    <w:link w:val="-"/>
    <w:rsid w:val="004C1D4B"/>
    <w:rPr>
      <w:rFonts w:cs="Courier New"/>
      <w:kern w:val="1"/>
      <w:sz w:val="28"/>
      <w:szCs w:val="28"/>
      <w:lang w:eastAsia="ar-SA"/>
    </w:rPr>
  </w:style>
  <w:style w:type="table" w:styleId="aff5">
    <w:name w:val="Table Grid"/>
    <w:basedOn w:val="a3"/>
    <w:uiPriority w:val="59"/>
    <w:rsid w:val="004C1D4B"/>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6">
    <w:name w:val="Placeholder Text"/>
    <w:basedOn w:val="a2"/>
    <w:uiPriority w:val="99"/>
    <w:semiHidden/>
    <w:rsid w:val="00E846E1"/>
    <w:rPr>
      <w:color w:val="808080"/>
    </w:rPr>
  </w:style>
  <w:style w:type="paragraph" w:styleId="aff7">
    <w:name w:val="Balloon Text"/>
    <w:basedOn w:val="a"/>
    <w:link w:val="aff8"/>
    <w:uiPriority w:val="99"/>
    <w:semiHidden/>
    <w:unhideWhenUsed/>
    <w:rsid w:val="00E846E1"/>
    <w:rPr>
      <w:rFonts w:ascii="Tahoma" w:hAnsi="Tahoma" w:cs="Tahoma"/>
      <w:sz w:val="16"/>
      <w:szCs w:val="16"/>
    </w:rPr>
  </w:style>
  <w:style w:type="character" w:customStyle="1" w:styleId="aff8">
    <w:name w:val="Текст выноски Знак"/>
    <w:basedOn w:val="a2"/>
    <w:link w:val="aff7"/>
    <w:uiPriority w:val="99"/>
    <w:semiHidden/>
    <w:rsid w:val="00E846E1"/>
    <w:rPr>
      <w:rFonts w:ascii="Tahoma" w:eastAsia="Andale Sans UI" w:hAnsi="Tahoma" w:cs="Tahoma"/>
      <w:kern w:val="1"/>
      <w:sz w:val="16"/>
      <w:szCs w:val="16"/>
      <w:lang w:eastAsia="ar-SA"/>
    </w:rPr>
  </w:style>
  <w:style w:type="table" w:styleId="aff9">
    <w:name w:val="Light Shading"/>
    <w:basedOn w:val="a3"/>
    <w:uiPriority w:val="60"/>
    <w:rsid w:val="00E846E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wmf"/><Relationship Id="rId26" Type="http://schemas.openxmlformats.org/officeDocument/2006/relationships/hyperlink" Target="http://ru.wikipedia.org/wiki/&#1050;&#1086;&#1085;&#1077;&#1095;&#1085;&#1086;&#1077;_&#1084;&#1085;&#1086;&#1078;&#1077;&#1089;&#1090;&#1074;&#1086;" TargetMode="External"/><Relationship Id="rId39" Type="http://schemas.openxmlformats.org/officeDocument/2006/relationships/oleObject" Target="embeddings/oleObject11.bin"/><Relationship Id="rId21" Type="http://schemas.openxmlformats.org/officeDocument/2006/relationships/oleObject" Target="embeddings/oleObject7.bin"/><Relationship Id="rId34" Type="http://schemas.openxmlformats.org/officeDocument/2006/relationships/image" Target="media/image11.png"/><Relationship Id="rId42" Type="http://schemas.openxmlformats.org/officeDocument/2006/relationships/image" Target="media/image16.wmf"/><Relationship Id="rId47" Type="http://schemas.openxmlformats.org/officeDocument/2006/relationships/image" Target="media/image20.png"/><Relationship Id="rId50" Type="http://schemas.openxmlformats.org/officeDocument/2006/relationships/chart" Target="charts/chart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hyperlink" Target="http://ru.wikipedia.org/wiki/&#1050;&#1086;&#1085;&#1077;&#1095;&#1085;&#1086;&#1077;_&#1084;&#1085;&#1086;&#1078;&#1077;&#1089;&#1090;&#1074;&#1086;" TargetMode="External"/><Relationship Id="rId38" Type="http://schemas.openxmlformats.org/officeDocument/2006/relationships/image" Target="media/image14.wmf"/><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hyperlink" Target="http://ru.wikipedia.org/wiki/&#1055;&#1072;&#1088;&#1072;&#1073;&#1086;&#1083;&#1072;" TargetMode="External"/><Relationship Id="rId41" Type="http://schemas.openxmlformats.org/officeDocument/2006/relationships/oleObject" Target="embeddings/oleObject1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8.wmf"/><Relationship Id="rId32" Type="http://schemas.openxmlformats.org/officeDocument/2006/relationships/hyperlink" Target="http://ru.wikipedia.org/wiki/&#1044;&#1080;&#1085;&#1072;&#1084;&#1080;&#1095;&#1077;&#1089;&#1082;&#1086;&#1077;_&#1087;&#1088;&#1086;&#1075;&#1088;&#1072;&#1084;&#1084;&#1080;&#1088;&#1086;&#1074;&#1072;&#1085;&#1080;&#1077;" TargetMode="External"/><Relationship Id="rId37" Type="http://schemas.openxmlformats.org/officeDocument/2006/relationships/oleObject" Target="embeddings/oleObject10.bin"/><Relationship Id="rId40" Type="http://schemas.openxmlformats.org/officeDocument/2006/relationships/image" Target="media/image15.wmf"/><Relationship Id="rId45" Type="http://schemas.openxmlformats.org/officeDocument/2006/relationships/image" Target="media/image18.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0.png"/><Relationship Id="rId36" Type="http://schemas.openxmlformats.org/officeDocument/2006/relationships/image" Target="media/image13.wmf"/><Relationship Id="rId49"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hyperlink" Target="http://ru.wikipedia.org/wiki/&#1042;&#1099;&#1095;&#1080;&#1089;&#1083;&#1080;&#1090;&#1077;&#1083;&#1100;&#1085;&#1072;&#1103;_&#1089;&#1083;&#1086;&#1078;&#1085;&#1086;&#1089;&#1090;&#1100;" TargetMode="External"/><Relationship Id="rId44" Type="http://schemas.openxmlformats.org/officeDocument/2006/relationships/image" Target="media/image17.png"/><Relationship Id="rId52"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image" Target="media/image9.png"/><Relationship Id="rId30" Type="http://schemas.openxmlformats.org/officeDocument/2006/relationships/hyperlink" Target="http://ru.wikipedia.org/wiki/&#1044;&#1074;&#1086;&#1080;&#1095;&#1085;&#1086;&#1077;_&#1076;&#1077;&#1088;&#1077;&#1074;&#1086;_&#1087;&#1086;&#1080;&#1089;&#1082;&#1072;" TargetMode="External"/><Relationship Id="rId35" Type="http://schemas.openxmlformats.org/officeDocument/2006/relationships/image" Target="media/image12.png"/><Relationship Id="rId43" Type="http://schemas.openxmlformats.org/officeDocument/2006/relationships/oleObject" Target="embeddings/oleObject13.bin"/><Relationship Id="rId48" Type="http://schemas.openxmlformats.org/officeDocument/2006/relationships/image" Target="media/image21.tiff"/><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4.4383717287328477E-2"/>
          <c:y val="4.3496649108871188E-2"/>
          <c:w val="0.57954211105027553"/>
          <c:h val="0.85837037621959289"/>
        </c:manualLayout>
      </c:layout>
      <c:barChart>
        <c:barDir val="col"/>
        <c:grouping val="clustered"/>
        <c:varyColors val="0"/>
        <c:ser>
          <c:idx val="0"/>
          <c:order val="0"/>
          <c:tx>
            <c:strRef>
              <c:f>Лист1!$B$1</c:f>
              <c:strCache>
                <c:ptCount val="1"/>
                <c:pt idx="0">
                  <c:v>Расходные материалы</c:v>
                </c:pt>
              </c:strCache>
            </c:strRef>
          </c:tx>
          <c:invertIfNegative val="0"/>
          <c:cat>
            <c:strRef>
              <c:f>Лист1!$A$2</c:f>
              <c:strCache>
                <c:ptCount val="1"/>
                <c:pt idx="0">
                  <c:v>Затраты (%)</c:v>
                </c:pt>
              </c:strCache>
            </c:strRef>
          </c:cat>
          <c:val>
            <c:numRef>
              <c:f>Лист1!$B$2</c:f>
              <c:numCache>
                <c:formatCode>General</c:formatCode>
                <c:ptCount val="1"/>
                <c:pt idx="0">
                  <c:v>1.6</c:v>
                </c:pt>
              </c:numCache>
            </c:numRef>
          </c:val>
        </c:ser>
        <c:ser>
          <c:idx val="1"/>
          <c:order val="1"/>
          <c:tx>
            <c:strRef>
              <c:f>Лист1!$C$1</c:f>
              <c:strCache>
                <c:ptCount val="1"/>
                <c:pt idx="0">
                  <c:v>Заработная плата</c:v>
                </c:pt>
              </c:strCache>
            </c:strRef>
          </c:tx>
          <c:invertIfNegative val="0"/>
          <c:cat>
            <c:strRef>
              <c:f>Лист1!$A$2</c:f>
              <c:strCache>
                <c:ptCount val="1"/>
                <c:pt idx="0">
                  <c:v>Затраты (%)</c:v>
                </c:pt>
              </c:strCache>
            </c:strRef>
          </c:cat>
          <c:val>
            <c:numRef>
              <c:f>Лист1!$C$2</c:f>
              <c:numCache>
                <c:formatCode>General</c:formatCode>
                <c:ptCount val="1"/>
                <c:pt idx="0">
                  <c:v>53.37</c:v>
                </c:pt>
              </c:numCache>
            </c:numRef>
          </c:val>
        </c:ser>
        <c:ser>
          <c:idx val="2"/>
          <c:order val="2"/>
          <c:tx>
            <c:strRef>
              <c:f>Лист1!$D$1</c:f>
              <c:strCache>
                <c:ptCount val="1"/>
                <c:pt idx="0">
                  <c:v>Начисления на з/п</c:v>
                </c:pt>
              </c:strCache>
            </c:strRef>
          </c:tx>
          <c:invertIfNegative val="0"/>
          <c:cat>
            <c:strRef>
              <c:f>Лист1!$A$2</c:f>
              <c:strCache>
                <c:ptCount val="1"/>
                <c:pt idx="0">
                  <c:v>Затраты (%)</c:v>
                </c:pt>
              </c:strCache>
            </c:strRef>
          </c:cat>
          <c:val>
            <c:numRef>
              <c:f>Лист1!$D$2</c:f>
              <c:numCache>
                <c:formatCode>General</c:formatCode>
                <c:ptCount val="1"/>
                <c:pt idx="0">
                  <c:v>16.010000000000002</c:v>
                </c:pt>
              </c:numCache>
            </c:numRef>
          </c:val>
        </c:ser>
        <c:ser>
          <c:idx val="3"/>
          <c:order val="3"/>
          <c:tx>
            <c:strRef>
              <c:f>Лист1!$E$1</c:f>
              <c:strCache>
                <c:ptCount val="1"/>
                <c:pt idx="0">
                  <c:v>Расходы на эксплуатацию ПЭВМ</c:v>
                </c:pt>
              </c:strCache>
            </c:strRef>
          </c:tx>
          <c:invertIfNegative val="0"/>
          <c:cat>
            <c:strRef>
              <c:f>Лист1!$A$2</c:f>
              <c:strCache>
                <c:ptCount val="1"/>
                <c:pt idx="0">
                  <c:v>Затраты (%)</c:v>
                </c:pt>
              </c:strCache>
            </c:strRef>
          </c:cat>
          <c:val>
            <c:numRef>
              <c:f>Лист1!$E$2</c:f>
              <c:numCache>
                <c:formatCode>General</c:formatCode>
                <c:ptCount val="1"/>
                <c:pt idx="0">
                  <c:v>13.97</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General</c:formatCode>
                <c:ptCount val="1"/>
                <c:pt idx="0">
                  <c:v>14.94</c:v>
                </c:pt>
              </c:numCache>
            </c:numRef>
          </c:val>
        </c:ser>
        <c:dLbls>
          <c:showLegendKey val="0"/>
          <c:showVal val="0"/>
          <c:showCatName val="0"/>
          <c:showSerName val="0"/>
          <c:showPercent val="0"/>
          <c:showBubbleSize val="0"/>
        </c:dLbls>
        <c:gapWidth val="150"/>
        <c:axId val="98580736"/>
        <c:axId val="98619392"/>
      </c:barChart>
      <c:catAx>
        <c:axId val="98580736"/>
        <c:scaling>
          <c:orientation val="minMax"/>
        </c:scaling>
        <c:delete val="0"/>
        <c:axPos val="b"/>
        <c:numFmt formatCode="General" sourceLinked="1"/>
        <c:majorTickMark val="out"/>
        <c:minorTickMark val="none"/>
        <c:tickLblPos val="nextTo"/>
        <c:crossAx val="98619392"/>
        <c:crosses val="autoZero"/>
        <c:auto val="1"/>
        <c:lblAlgn val="ctr"/>
        <c:lblOffset val="100"/>
        <c:noMultiLvlLbl val="0"/>
      </c:catAx>
      <c:valAx>
        <c:axId val="98619392"/>
        <c:scaling>
          <c:orientation val="minMax"/>
        </c:scaling>
        <c:delete val="0"/>
        <c:axPos val="l"/>
        <c:majorGridlines/>
        <c:numFmt formatCode="General" sourceLinked="1"/>
        <c:majorTickMark val="out"/>
        <c:minorTickMark val="none"/>
        <c:tickLblPos val="nextTo"/>
        <c:crossAx val="98580736"/>
        <c:crosses val="autoZero"/>
        <c:crossBetween val="between"/>
      </c:valAx>
    </c:plotArea>
    <c:legend>
      <c:legendPos val="r"/>
      <c:overlay val="0"/>
    </c:legend>
    <c:plotVisOnly val="1"/>
    <c:dispBlanksAs val="gap"/>
    <c:showDLblsOverMax val="0"/>
  </c:chart>
  <c:spPr>
    <a:ln>
      <a:noFill/>
    </a:ln>
  </c:sp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9358F-BD24-4BC5-B0D7-B0B469712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15252</Words>
  <Characters>86941</Characters>
  <Application>Microsoft Office Word</Application>
  <DocSecurity>0</DocSecurity>
  <Lines>724</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101990</CharactersWithSpaces>
  <SharedDoc>false</SharedDoc>
  <HLinks>
    <vt:vector size="36" baseType="variant">
      <vt:variant>
        <vt:i4>5308504</vt:i4>
      </vt:variant>
      <vt:variant>
        <vt:i4>42</vt:i4>
      </vt:variant>
      <vt:variant>
        <vt:i4>0</vt:i4>
      </vt:variant>
      <vt:variant>
        <vt:i4>5</vt:i4>
      </vt:variant>
      <vt:variant>
        <vt:lpwstr>http://ru.wikipedia.org/wiki/Конечное_множество</vt:lpwstr>
      </vt:variant>
      <vt:variant>
        <vt:lpwstr/>
      </vt:variant>
      <vt:variant>
        <vt:i4>6226007</vt:i4>
      </vt:variant>
      <vt:variant>
        <vt:i4>39</vt:i4>
      </vt:variant>
      <vt:variant>
        <vt:i4>0</vt:i4>
      </vt:variant>
      <vt:variant>
        <vt:i4>5</vt:i4>
      </vt:variant>
      <vt:variant>
        <vt:lpwstr>http://ru.wikipedia.org/wiki/Динамическое_программирование</vt:lpwstr>
      </vt:variant>
      <vt:variant>
        <vt:lpwstr/>
      </vt:variant>
      <vt:variant>
        <vt:i4>73598062</vt:i4>
      </vt:variant>
      <vt:variant>
        <vt:i4>36</vt:i4>
      </vt:variant>
      <vt:variant>
        <vt:i4>0</vt:i4>
      </vt:variant>
      <vt:variant>
        <vt:i4>5</vt:i4>
      </vt:variant>
      <vt:variant>
        <vt:lpwstr>http://ru.wikipedia.org/wiki/Вычислительная_сложность</vt:lpwstr>
      </vt:variant>
      <vt:variant>
        <vt:lpwstr/>
      </vt:variant>
      <vt:variant>
        <vt:i4>2557002</vt:i4>
      </vt:variant>
      <vt:variant>
        <vt:i4>33</vt:i4>
      </vt:variant>
      <vt:variant>
        <vt:i4>0</vt:i4>
      </vt:variant>
      <vt:variant>
        <vt:i4>5</vt:i4>
      </vt:variant>
      <vt:variant>
        <vt:lpwstr>http://ru.wikipedia.org/wiki/Двоичное_дерево_поиска</vt:lpwstr>
      </vt:variant>
      <vt:variant>
        <vt:lpwstr/>
      </vt:variant>
      <vt:variant>
        <vt:i4>8193040</vt:i4>
      </vt:variant>
      <vt:variant>
        <vt:i4>30</vt:i4>
      </vt:variant>
      <vt:variant>
        <vt:i4>0</vt:i4>
      </vt:variant>
      <vt:variant>
        <vt:i4>5</vt:i4>
      </vt:variant>
      <vt:variant>
        <vt:lpwstr>http://ru.wikipedia.org/wiki/Парабола</vt:lpwstr>
      </vt:variant>
      <vt:variant>
        <vt:lpwstr/>
      </vt:variant>
      <vt:variant>
        <vt:i4>5308504</vt:i4>
      </vt:variant>
      <vt:variant>
        <vt:i4>27</vt:i4>
      </vt:variant>
      <vt:variant>
        <vt:i4>0</vt:i4>
      </vt:variant>
      <vt:variant>
        <vt:i4>5</vt:i4>
      </vt:variant>
      <vt:variant>
        <vt:lpwstr>http://ru.wikipedia.org/wiki/Конечное_множество</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Мурашев Егор Олегович</dc:creator>
  <cp:lastModifiedBy>Мурашев Егор Олегович</cp:lastModifiedBy>
  <cp:revision>2</cp:revision>
  <cp:lastPrinted>2013-10-17T09:02:00Z</cp:lastPrinted>
  <dcterms:created xsi:type="dcterms:W3CDTF">2014-01-15T07:57:00Z</dcterms:created>
  <dcterms:modified xsi:type="dcterms:W3CDTF">2014-01-15T07:57:00Z</dcterms:modified>
</cp:coreProperties>
</file>